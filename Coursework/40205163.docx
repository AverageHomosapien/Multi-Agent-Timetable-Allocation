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6838D0" w14:textId="7753F957" w:rsidR="00053954" w:rsidRPr="00044E42" w:rsidRDefault="00631265" w:rsidP="00044E42">
      <w:pPr>
        <w:pStyle w:val="Heading1"/>
      </w:pPr>
      <w:r w:rsidRPr="00631265">
        <w:t>SET10117</w:t>
      </w:r>
      <w:r>
        <w:t xml:space="preserve"> </w:t>
      </w:r>
      <w:r w:rsidR="00453056">
        <w:t>Multi-Agent Tutorial Timetable Generation</w:t>
      </w:r>
    </w:p>
    <w:p w14:paraId="6A76DAB2" w14:textId="4D2C0D82" w:rsidR="00053954" w:rsidRDefault="00053954" w:rsidP="00053954">
      <w:pPr>
        <w:pStyle w:val="NoSpacing"/>
        <w:jc w:val="center"/>
      </w:pPr>
      <w:r>
        <w:t>Calum Hamilton</w:t>
      </w:r>
    </w:p>
    <w:p w14:paraId="386777D8" w14:textId="3CD45321" w:rsidR="00053954" w:rsidRPr="00053954" w:rsidRDefault="00053954" w:rsidP="00053954">
      <w:pPr>
        <w:pStyle w:val="NoSpacing"/>
        <w:jc w:val="center"/>
      </w:pPr>
      <w:r>
        <w:t>40205163</w:t>
      </w:r>
    </w:p>
    <w:p w14:paraId="12487A03" w14:textId="77777777" w:rsidR="000068B0" w:rsidRPr="000068B0" w:rsidRDefault="000068B0" w:rsidP="000068B0">
      <w:pPr>
        <w:rPr>
          <w:lang w:val="en-GB"/>
        </w:rPr>
      </w:pPr>
    </w:p>
    <w:p w14:paraId="3AD04719" w14:textId="3868BE34" w:rsidR="00943A9B" w:rsidRDefault="000068B0" w:rsidP="00CE5EE6">
      <w:pPr>
        <w:pStyle w:val="Heading3"/>
      </w:pPr>
      <w:r>
        <w:t>Introduction</w:t>
      </w:r>
      <w:r w:rsidRPr="00E94DBA">
        <w:t>:</w:t>
      </w:r>
    </w:p>
    <w:p w14:paraId="2555B359" w14:textId="77777777" w:rsidR="00CE5EE6" w:rsidRPr="00CE5EE6" w:rsidRDefault="00CE5EE6" w:rsidP="00CE5EE6">
      <w:pPr>
        <w:rPr>
          <w:sz w:val="10"/>
          <w:szCs w:val="10"/>
          <w:lang w:val="en-GB"/>
        </w:rPr>
      </w:pPr>
    </w:p>
    <w:p w14:paraId="073AF7E3" w14:textId="3F3AE353" w:rsidR="00B06B97" w:rsidRDefault="000068B0" w:rsidP="005326A5">
      <w:pPr>
        <w:jc w:val="both"/>
        <w:rPr>
          <w:lang w:val="en-GB"/>
        </w:rPr>
      </w:pPr>
      <w:r>
        <w:rPr>
          <w:lang w:val="en-GB"/>
        </w:rPr>
        <w:t xml:space="preserve">In this coursework, I was assigned the task of </w:t>
      </w:r>
      <w:r w:rsidR="00ED100E">
        <w:rPr>
          <w:lang w:val="en-GB"/>
        </w:rPr>
        <w:t xml:space="preserve">prototyping a </w:t>
      </w:r>
      <w:r w:rsidR="00392A35">
        <w:rPr>
          <w:lang w:val="en-GB"/>
        </w:rPr>
        <w:t xml:space="preserve">decentralised multi-agent </w:t>
      </w:r>
      <w:r w:rsidR="00ED100E">
        <w:rPr>
          <w:lang w:val="en-GB"/>
        </w:rPr>
        <w:t xml:space="preserve">system </w:t>
      </w:r>
      <w:r w:rsidR="0069074E">
        <w:rPr>
          <w:lang w:val="en-GB"/>
        </w:rPr>
        <w:t xml:space="preserve">which would assign timetable slots </w:t>
      </w:r>
      <w:r w:rsidR="00A428D6">
        <w:rPr>
          <w:lang w:val="en-GB"/>
        </w:rPr>
        <w:t xml:space="preserve">to students </w:t>
      </w:r>
      <w:r w:rsidR="0069074E">
        <w:rPr>
          <w:lang w:val="en-GB"/>
        </w:rPr>
        <w:t xml:space="preserve">based on </w:t>
      </w:r>
      <w:r w:rsidR="00EC6A91">
        <w:rPr>
          <w:lang w:val="en-GB"/>
        </w:rPr>
        <w:t xml:space="preserve">their </w:t>
      </w:r>
      <w:r w:rsidR="0069074E">
        <w:rPr>
          <w:lang w:val="en-GB"/>
        </w:rPr>
        <w:t>preferences.</w:t>
      </w:r>
      <w:r w:rsidR="00345289">
        <w:rPr>
          <w:lang w:val="en-GB"/>
        </w:rPr>
        <w:t xml:space="preserve"> </w:t>
      </w:r>
      <w:r w:rsidR="00EC6A91">
        <w:rPr>
          <w:lang w:val="en-GB"/>
        </w:rPr>
        <w:t xml:space="preserve">Timetable slots are initially assigned to </w:t>
      </w:r>
      <w:r w:rsidR="00CA6BA7">
        <w:rPr>
          <w:lang w:val="en-GB"/>
        </w:rPr>
        <w:t>S</w:t>
      </w:r>
      <w:r w:rsidR="00EC6A91">
        <w:rPr>
          <w:lang w:val="en-GB"/>
        </w:rPr>
        <w:t xml:space="preserve">tudent </w:t>
      </w:r>
      <w:r w:rsidR="00CA6BA7">
        <w:rPr>
          <w:lang w:val="en-GB"/>
        </w:rPr>
        <w:t>A</w:t>
      </w:r>
      <w:r w:rsidR="00EC6A91">
        <w:rPr>
          <w:lang w:val="en-GB"/>
        </w:rPr>
        <w:t>gents (acting on behalf of a student) who attempt to swap their</w:t>
      </w:r>
      <w:r w:rsidR="000C585E">
        <w:rPr>
          <w:lang w:val="en-GB"/>
        </w:rPr>
        <w:t xml:space="preserve"> current</w:t>
      </w:r>
      <w:r w:rsidR="00EC6A91">
        <w:rPr>
          <w:lang w:val="en-GB"/>
        </w:rPr>
        <w:t xml:space="preserve"> slot</w:t>
      </w:r>
      <w:r w:rsidR="00342DE1">
        <w:rPr>
          <w:lang w:val="en-GB"/>
        </w:rPr>
        <w:t>s</w:t>
      </w:r>
      <w:r w:rsidR="00EC6A91">
        <w:rPr>
          <w:lang w:val="en-GB"/>
        </w:rPr>
        <w:t xml:space="preserve"> until they receive preferential </w:t>
      </w:r>
      <w:r w:rsidR="00586225">
        <w:rPr>
          <w:lang w:val="en-GB"/>
        </w:rPr>
        <w:t>slots</w:t>
      </w:r>
      <w:r w:rsidR="00EC6A91">
        <w:rPr>
          <w:lang w:val="en-GB"/>
        </w:rPr>
        <w:t>.</w:t>
      </w:r>
    </w:p>
    <w:p w14:paraId="080FFC84" w14:textId="0BE71757" w:rsidR="000068B0" w:rsidRDefault="000068B0" w:rsidP="00943A9B">
      <w:pPr>
        <w:rPr>
          <w:lang w:val="en-GB"/>
        </w:rPr>
      </w:pPr>
    </w:p>
    <w:p w14:paraId="3B772485" w14:textId="5D551694" w:rsidR="00D8131C" w:rsidRDefault="003D378A" w:rsidP="00CE5EE6">
      <w:pPr>
        <w:pStyle w:val="Heading3"/>
      </w:pPr>
      <w:r>
        <w:t>Design</w:t>
      </w:r>
      <w:r w:rsidR="00D8131C" w:rsidRPr="00E94DBA">
        <w:t>:</w:t>
      </w:r>
    </w:p>
    <w:p w14:paraId="774A3A1F" w14:textId="77777777" w:rsidR="00CE5EE6" w:rsidRPr="000C1C9C" w:rsidRDefault="00CE5EE6" w:rsidP="00CE5EE6">
      <w:pPr>
        <w:rPr>
          <w:b/>
          <w:bCs/>
          <w:sz w:val="10"/>
          <w:szCs w:val="10"/>
          <w:lang w:val="en-GB"/>
        </w:rPr>
      </w:pPr>
    </w:p>
    <w:p w14:paraId="6BDEC19B" w14:textId="77777777" w:rsidR="000C1C9C" w:rsidRDefault="000C1C9C">
      <w:pPr>
        <w:rPr>
          <w:lang w:val="en-GB"/>
        </w:rPr>
      </w:pPr>
    </w:p>
    <w:p w14:paraId="68FC5F47" w14:textId="6475FF27" w:rsidR="00136604" w:rsidRDefault="003D378A">
      <w:pPr>
        <w:rPr>
          <w:lang w:val="en-GB"/>
        </w:rPr>
      </w:pPr>
      <w:r>
        <w:rPr>
          <w:lang w:val="en-GB"/>
        </w:rPr>
        <w:t xml:space="preserve">My </w:t>
      </w:r>
      <w:r w:rsidR="00B0020D">
        <w:rPr>
          <w:lang w:val="en-GB"/>
        </w:rPr>
        <w:t>D</w:t>
      </w:r>
      <w:r>
        <w:rPr>
          <w:lang w:val="en-GB"/>
        </w:rPr>
        <w:t xml:space="preserve">esign </w:t>
      </w:r>
      <w:r w:rsidR="00B54E5D">
        <w:rPr>
          <w:lang w:val="en-GB"/>
        </w:rPr>
        <w:t xml:space="preserve">report will </w:t>
      </w:r>
      <w:r>
        <w:rPr>
          <w:lang w:val="en-GB"/>
        </w:rPr>
        <w:t xml:space="preserve">address the following five </w:t>
      </w:r>
      <w:r w:rsidR="005C0455">
        <w:rPr>
          <w:lang w:val="en-GB"/>
        </w:rPr>
        <w:t>requirements</w:t>
      </w:r>
      <w:r w:rsidR="00840FF4">
        <w:rPr>
          <w:lang w:val="en-GB"/>
        </w:rPr>
        <w:t>:</w:t>
      </w:r>
    </w:p>
    <w:p w14:paraId="108E0940" w14:textId="304B3C9F" w:rsidR="003D378A" w:rsidRDefault="00B55C20" w:rsidP="00557D2D">
      <w:pPr>
        <w:pStyle w:val="ListParagraph"/>
        <w:numPr>
          <w:ilvl w:val="0"/>
          <w:numId w:val="1"/>
        </w:numPr>
        <w:rPr>
          <w:lang w:val="en-GB"/>
        </w:rPr>
      </w:pPr>
      <w:r>
        <w:rPr>
          <w:lang w:val="en-GB"/>
        </w:rPr>
        <w:t>A</w:t>
      </w:r>
      <w:r w:rsidR="00026636">
        <w:rPr>
          <w:lang w:val="en-GB"/>
        </w:rPr>
        <w:t xml:space="preserve"> meaningful and relevant ontology, allowing agents to communicate</w:t>
      </w:r>
    </w:p>
    <w:p w14:paraId="1968245A" w14:textId="6681F297" w:rsidR="00B55C20" w:rsidRDefault="00B55C20" w:rsidP="00557D2D">
      <w:pPr>
        <w:pStyle w:val="ListParagraph"/>
        <w:numPr>
          <w:ilvl w:val="0"/>
          <w:numId w:val="1"/>
        </w:numPr>
        <w:rPr>
          <w:lang w:val="en-GB"/>
        </w:rPr>
      </w:pPr>
      <w:r>
        <w:rPr>
          <w:lang w:val="en-GB"/>
        </w:rPr>
        <w:t>A communication protocol, allowing agents to communicate without revealing their preferences</w:t>
      </w:r>
    </w:p>
    <w:p w14:paraId="22448AD6" w14:textId="26910CD0" w:rsidR="0086316D" w:rsidRDefault="009F6BB9" w:rsidP="00557D2D">
      <w:pPr>
        <w:pStyle w:val="ListParagraph"/>
        <w:numPr>
          <w:ilvl w:val="0"/>
          <w:numId w:val="1"/>
        </w:numPr>
        <w:rPr>
          <w:lang w:val="en-GB"/>
        </w:rPr>
      </w:pPr>
      <w:r>
        <w:rPr>
          <w:lang w:val="en-GB"/>
        </w:rPr>
        <w:t>A utility function, allowing the student to know when they’re satisfied with their slots</w:t>
      </w:r>
    </w:p>
    <w:p w14:paraId="25A543CF" w14:textId="2A4A0B1C" w:rsidR="00EA6482" w:rsidRDefault="00EA6482" w:rsidP="00557D2D">
      <w:pPr>
        <w:pStyle w:val="ListParagraph"/>
        <w:numPr>
          <w:ilvl w:val="0"/>
          <w:numId w:val="1"/>
        </w:numPr>
        <w:rPr>
          <w:lang w:val="en-GB"/>
        </w:rPr>
      </w:pPr>
      <w:r>
        <w:rPr>
          <w:lang w:val="en-GB"/>
        </w:rPr>
        <w:t>A strategy to determine which exchange requests to make, which to accept and which to reject</w:t>
      </w:r>
    </w:p>
    <w:p w14:paraId="42C6B1AB" w14:textId="48C8D958" w:rsidR="00180DA6" w:rsidRPr="00B24941" w:rsidRDefault="009C5265" w:rsidP="00557D2D">
      <w:pPr>
        <w:pStyle w:val="ListParagraph"/>
        <w:numPr>
          <w:ilvl w:val="0"/>
          <w:numId w:val="1"/>
        </w:numPr>
        <w:rPr>
          <w:lang w:val="en-GB"/>
        </w:rPr>
      </w:pPr>
      <w:r>
        <w:rPr>
          <w:lang w:val="en-GB"/>
        </w:rPr>
        <w:t>A metric to evaluate system effectiveness in terms of satisfying student preferences</w:t>
      </w:r>
    </w:p>
    <w:p w14:paraId="122505B1" w14:textId="3158102C" w:rsidR="009446CE" w:rsidRDefault="009446CE" w:rsidP="00180DA6">
      <w:pPr>
        <w:rPr>
          <w:lang w:val="en-GB"/>
        </w:rPr>
      </w:pPr>
    </w:p>
    <w:p w14:paraId="1A713CA8" w14:textId="7BF73C1F" w:rsidR="009446CE" w:rsidRDefault="006F4823" w:rsidP="00276ACC">
      <w:pPr>
        <w:pStyle w:val="Heading4"/>
      </w:pPr>
      <w:r>
        <w:t xml:space="preserve">1. </w:t>
      </w:r>
      <w:r w:rsidR="00276ACC">
        <w:t>Ontology Design:</w:t>
      </w:r>
    </w:p>
    <w:p w14:paraId="38AD09A1" w14:textId="77777777" w:rsidR="00AD5185" w:rsidRDefault="00AD5185" w:rsidP="00276ACC">
      <w:pPr>
        <w:rPr>
          <w:lang w:val="en-GB"/>
        </w:rPr>
      </w:pPr>
    </w:p>
    <w:p w14:paraId="612747E3" w14:textId="43B5110A" w:rsidR="00904D7E" w:rsidRDefault="00E374AA" w:rsidP="00904D7E">
      <w:pPr>
        <w:rPr>
          <w:lang w:val="en-GB"/>
        </w:rPr>
      </w:pPr>
      <w:r>
        <w:rPr>
          <w:lang w:val="en-GB"/>
        </w:rPr>
        <w:t>I include my Ontolog</w:t>
      </w:r>
      <w:r w:rsidR="001F39DD">
        <w:rPr>
          <w:lang w:val="en-GB"/>
        </w:rPr>
        <w:t>ical</w:t>
      </w:r>
      <w:r>
        <w:rPr>
          <w:lang w:val="en-GB"/>
        </w:rPr>
        <w:t xml:space="preserve"> </w:t>
      </w:r>
      <w:r w:rsidR="001F39DD">
        <w:rPr>
          <w:lang w:val="en-GB"/>
        </w:rPr>
        <w:t>Relationships</w:t>
      </w:r>
      <w:r>
        <w:rPr>
          <w:lang w:val="en-GB"/>
        </w:rPr>
        <w:t xml:space="preserve"> </w:t>
      </w:r>
      <w:r w:rsidR="00E96B59">
        <w:rPr>
          <w:lang w:val="en-GB"/>
        </w:rPr>
        <w:t>in</w:t>
      </w:r>
      <w:r w:rsidR="00282143">
        <w:rPr>
          <w:lang w:val="en-GB"/>
        </w:rPr>
        <w:t xml:space="preserve"> </w:t>
      </w:r>
      <w:r>
        <w:rPr>
          <w:lang w:val="en-GB"/>
        </w:rPr>
        <w:t>Appendix</w:t>
      </w:r>
      <w:r w:rsidR="00282143">
        <w:rPr>
          <w:lang w:val="en-GB"/>
        </w:rPr>
        <w:t xml:space="preserve"> </w:t>
      </w:r>
      <w:r w:rsidR="00897917">
        <w:rPr>
          <w:lang w:val="en-GB"/>
        </w:rPr>
        <w:t>A</w:t>
      </w:r>
      <w:r w:rsidR="008D0378">
        <w:rPr>
          <w:lang w:val="en-GB"/>
        </w:rPr>
        <w:t>.</w:t>
      </w:r>
      <w:r w:rsidR="00897917">
        <w:rPr>
          <w:lang w:val="en-GB"/>
        </w:rPr>
        <w:t xml:space="preserve"> and </w:t>
      </w:r>
      <w:r w:rsidR="002010DC">
        <w:rPr>
          <w:lang w:val="en-GB"/>
        </w:rPr>
        <w:t xml:space="preserve">examine the </w:t>
      </w:r>
      <w:r w:rsidR="003F06CC">
        <w:rPr>
          <w:lang w:val="en-GB"/>
        </w:rPr>
        <w:t>O</w:t>
      </w:r>
      <w:r w:rsidR="002010DC">
        <w:rPr>
          <w:lang w:val="en-GB"/>
        </w:rPr>
        <w:t>ntological elements here.</w:t>
      </w:r>
    </w:p>
    <w:p w14:paraId="372B6B7A" w14:textId="77777777" w:rsidR="00F60022" w:rsidRPr="003B4690" w:rsidRDefault="00F60022" w:rsidP="00904D7E">
      <w:pPr>
        <w:rPr>
          <w:lang w:val="en-GB"/>
        </w:rPr>
      </w:pPr>
    </w:p>
    <w:tbl>
      <w:tblPr>
        <w:tblStyle w:val="TableGrid"/>
        <w:tblW w:w="10201" w:type="dxa"/>
        <w:tblLook w:val="04A0" w:firstRow="1" w:lastRow="0" w:firstColumn="1" w:lastColumn="0" w:noHBand="0" w:noVBand="1"/>
      </w:tblPr>
      <w:tblGrid>
        <w:gridCol w:w="1838"/>
        <w:gridCol w:w="2410"/>
        <w:gridCol w:w="2551"/>
        <w:gridCol w:w="1985"/>
        <w:gridCol w:w="1417"/>
      </w:tblGrid>
      <w:tr w:rsidR="00904D7E" w14:paraId="30535739" w14:textId="77777777" w:rsidTr="00417D49">
        <w:tc>
          <w:tcPr>
            <w:tcW w:w="1838" w:type="dxa"/>
            <w:vAlign w:val="center"/>
          </w:tcPr>
          <w:p w14:paraId="3AFDABB4" w14:textId="684E75AD" w:rsidR="00904D7E" w:rsidRPr="00D533E2" w:rsidRDefault="00904D7E" w:rsidP="00417D49">
            <w:pPr>
              <w:rPr>
                <w:b/>
                <w:bCs/>
                <w:sz w:val="24"/>
                <w:szCs w:val="24"/>
                <w:lang w:val="en-GB"/>
              </w:rPr>
            </w:pPr>
            <w:r w:rsidRPr="00D533E2">
              <w:rPr>
                <w:b/>
                <w:bCs/>
                <w:sz w:val="24"/>
                <w:szCs w:val="24"/>
                <w:lang w:val="en-GB"/>
              </w:rPr>
              <w:t>Element</w:t>
            </w:r>
          </w:p>
        </w:tc>
        <w:tc>
          <w:tcPr>
            <w:tcW w:w="2410" w:type="dxa"/>
            <w:vAlign w:val="center"/>
          </w:tcPr>
          <w:p w14:paraId="30B0E2DF" w14:textId="77777777" w:rsidR="00904D7E" w:rsidRPr="00D533E2" w:rsidRDefault="00904D7E" w:rsidP="00417D49">
            <w:pPr>
              <w:rPr>
                <w:b/>
                <w:bCs/>
                <w:sz w:val="24"/>
                <w:szCs w:val="24"/>
                <w:lang w:val="en-GB"/>
              </w:rPr>
            </w:pPr>
            <w:r w:rsidRPr="00D533E2">
              <w:rPr>
                <w:b/>
                <w:bCs/>
                <w:sz w:val="24"/>
                <w:szCs w:val="24"/>
                <w:lang w:val="en-GB"/>
              </w:rPr>
              <w:t>Properties</w:t>
            </w:r>
          </w:p>
        </w:tc>
        <w:tc>
          <w:tcPr>
            <w:tcW w:w="2551" w:type="dxa"/>
            <w:vAlign w:val="center"/>
          </w:tcPr>
          <w:p w14:paraId="0CFC4D9F" w14:textId="77777777" w:rsidR="00904D7E" w:rsidRPr="00D533E2" w:rsidRDefault="00904D7E" w:rsidP="00417D49">
            <w:pPr>
              <w:rPr>
                <w:b/>
                <w:bCs/>
                <w:sz w:val="24"/>
                <w:szCs w:val="24"/>
                <w:lang w:val="en-GB"/>
              </w:rPr>
            </w:pPr>
            <w:r w:rsidRPr="00D533E2">
              <w:rPr>
                <w:b/>
                <w:bCs/>
                <w:sz w:val="24"/>
                <w:szCs w:val="24"/>
                <w:lang w:val="en-GB"/>
              </w:rPr>
              <w:t>Data Type</w:t>
            </w:r>
          </w:p>
        </w:tc>
        <w:tc>
          <w:tcPr>
            <w:tcW w:w="1985" w:type="dxa"/>
            <w:vAlign w:val="center"/>
          </w:tcPr>
          <w:p w14:paraId="463A809D" w14:textId="1C111B2F" w:rsidR="00904D7E" w:rsidRPr="00D533E2" w:rsidRDefault="00904D7E" w:rsidP="00417D49">
            <w:pPr>
              <w:rPr>
                <w:b/>
                <w:bCs/>
                <w:sz w:val="24"/>
                <w:szCs w:val="24"/>
                <w:lang w:val="en-GB"/>
              </w:rPr>
            </w:pPr>
            <w:r w:rsidRPr="00D533E2">
              <w:rPr>
                <w:b/>
                <w:bCs/>
                <w:sz w:val="24"/>
                <w:szCs w:val="24"/>
                <w:lang w:val="en-GB"/>
              </w:rPr>
              <w:t>Restrictions</w:t>
            </w:r>
          </w:p>
        </w:tc>
        <w:tc>
          <w:tcPr>
            <w:tcW w:w="1417" w:type="dxa"/>
            <w:vAlign w:val="center"/>
          </w:tcPr>
          <w:p w14:paraId="4D64D52F" w14:textId="77777777" w:rsidR="00904D7E" w:rsidRPr="00D533E2" w:rsidRDefault="00904D7E" w:rsidP="00417D49">
            <w:pPr>
              <w:rPr>
                <w:b/>
                <w:bCs/>
                <w:sz w:val="24"/>
                <w:szCs w:val="24"/>
                <w:lang w:val="en-GB"/>
              </w:rPr>
            </w:pPr>
            <w:r w:rsidRPr="00D533E2">
              <w:rPr>
                <w:b/>
                <w:bCs/>
                <w:sz w:val="24"/>
                <w:szCs w:val="24"/>
                <w:lang w:val="en-GB"/>
              </w:rPr>
              <w:t>Type</w:t>
            </w:r>
          </w:p>
        </w:tc>
      </w:tr>
      <w:tr w:rsidR="00904D7E" w14:paraId="5554C9AB" w14:textId="77777777" w:rsidTr="007B7A20">
        <w:tc>
          <w:tcPr>
            <w:tcW w:w="1838" w:type="dxa"/>
          </w:tcPr>
          <w:p w14:paraId="0845F5CF" w14:textId="77777777" w:rsidR="00904D7E" w:rsidRPr="003654EC" w:rsidRDefault="00904D7E" w:rsidP="00E21057">
            <w:pPr>
              <w:rPr>
                <w:b/>
                <w:bCs/>
                <w:lang w:val="en-GB"/>
              </w:rPr>
            </w:pPr>
            <w:r w:rsidRPr="003654EC">
              <w:rPr>
                <w:b/>
                <w:bCs/>
                <w:lang w:val="en-GB"/>
              </w:rPr>
              <w:t>Pleased With</w:t>
            </w:r>
          </w:p>
        </w:tc>
        <w:tc>
          <w:tcPr>
            <w:tcW w:w="2410" w:type="dxa"/>
          </w:tcPr>
          <w:p w14:paraId="7EF3C057" w14:textId="77777777" w:rsidR="00904D7E" w:rsidRDefault="00904D7E" w:rsidP="00E21057">
            <w:pPr>
              <w:rPr>
                <w:lang w:val="en-GB"/>
              </w:rPr>
            </w:pPr>
            <w:r>
              <w:rPr>
                <w:lang w:val="en-GB"/>
              </w:rPr>
              <w:t>Student Identifier</w:t>
            </w:r>
          </w:p>
        </w:tc>
        <w:tc>
          <w:tcPr>
            <w:tcW w:w="2551" w:type="dxa"/>
          </w:tcPr>
          <w:p w14:paraId="6826C802" w14:textId="77777777" w:rsidR="00904D7E" w:rsidRDefault="00904D7E" w:rsidP="00E21057">
            <w:pPr>
              <w:rPr>
                <w:lang w:val="en-GB"/>
              </w:rPr>
            </w:pPr>
            <w:r>
              <w:rPr>
                <w:lang w:val="en-GB"/>
              </w:rPr>
              <w:t>AID</w:t>
            </w:r>
          </w:p>
        </w:tc>
        <w:tc>
          <w:tcPr>
            <w:tcW w:w="1985" w:type="dxa"/>
          </w:tcPr>
          <w:p w14:paraId="32D3DF0D" w14:textId="77777777" w:rsidR="00904D7E" w:rsidRDefault="00904D7E" w:rsidP="00E21057">
            <w:pPr>
              <w:rPr>
                <w:lang w:val="en-GB"/>
              </w:rPr>
            </w:pPr>
            <w:r>
              <w:rPr>
                <w:lang w:val="en-GB"/>
              </w:rPr>
              <w:t>Mandatory</w:t>
            </w:r>
          </w:p>
        </w:tc>
        <w:tc>
          <w:tcPr>
            <w:tcW w:w="1417" w:type="dxa"/>
          </w:tcPr>
          <w:p w14:paraId="0520C5E6" w14:textId="77777777" w:rsidR="00904D7E" w:rsidRDefault="00904D7E" w:rsidP="00E21057">
            <w:pPr>
              <w:rPr>
                <w:lang w:val="en-GB"/>
              </w:rPr>
            </w:pPr>
            <w:r>
              <w:rPr>
                <w:lang w:val="en-GB"/>
              </w:rPr>
              <w:t>Predicate</w:t>
            </w:r>
          </w:p>
        </w:tc>
      </w:tr>
      <w:tr w:rsidR="00904D7E" w14:paraId="08C402DA" w14:textId="77777777" w:rsidTr="007B7A20">
        <w:tc>
          <w:tcPr>
            <w:tcW w:w="1838" w:type="dxa"/>
          </w:tcPr>
          <w:p w14:paraId="30C9790B" w14:textId="77777777" w:rsidR="00904D7E" w:rsidRPr="003654EC" w:rsidRDefault="00904D7E" w:rsidP="00E21057">
            <w:pPr>
              <w:rPr>
                <w:b/>
                <w:bCs/>
                <w:lang w:val="en-GB"/>
              </w:rPr>
            </w:pPr>
            <w:r w:rsidRPr="003654EC">
              <w:rPr>
                <w:b/>
                <w:bCs/>
                <w:lang w:val="en-GB"/>
              </w:rPr>
              <w:t>Timeslot</w:t>
            </w:r>
          </w:p>
        </w:tc>
        <w:tc>
          <w:tcPr>
            <w:tcW w:w="2410" w:type="dxa"/>
          </w:tcPr>
          <w:p w14:paraId="3C355F42" w14:textId="77777777" w:rsidR="00904D7E" w:rsidRDefault="00904D7E" w:rsidP="00E21057">
            <w:pPr>
              <w:rPr>
                <w:lang w:val="en-GB"/>
              </w:rPr>
            </w:pPr>
            <w:r>
              <w:rPr>
                <w:lang w:val="en-GB"/>
              </w:rPr>
              <w:t>Day</w:t>
            </w:r>
          </w:p>
          <w:p w14:paraId="66942CA8" w14:textId="77777777" w:rsidR="00904D7E" w:rsidRDefault="00904D7E" w:rsidP="00E21057">
            <w:pPr>
              <w:rPr>
                <w:lang w:val="en-GB"/>
              </w:rPr>
            </w:pPr>
            <w:r>
              <w:rPr>
                <w:lang w:val="en-GB"/>
              </w:rPr>
              <w:t>Time</w:t>
            </w:r>
          </w:p>
        </w:tc>
        <w:tc>
          <w:tcPr>
            <w:tcW w:w="2551" w:type="dxa"/>
          </w:tcPr>
          <w:p w14:paraId="5D822663" w14:textId="77777777" w:rsidR="00904D7E" w:rsidRDefault="00904D7E" w:rsidP="00E21057">
            <w:pPr>
              <w:rPr>
                <w:lang w:val="en-GB"/>
              </w:rPr>
            </w:pPr>
            <w:r>
              <w:rPr>
                <w:lang w:val="en-GB"/>
              </w:rPr>
              <w:t>Integer</w:t>
            </w:r>
          </w:p>
          <w:p w14:paraId="65077962" w14:textId="77777777" w:rsidR="00904D7E" w:rsidRDefault="00904D7E" w:rsidP="00E21057">
            <w:pPr>
              <w:rPr>
                <w:lang w:val="en-GB"/>
              </w:rPr>
            </w:pPr>
            <w:r>
              <w:rPr>
                <w:lang w:val="en-GB"/>
              </w:rPr>
              <w:t>Integer</w:t>
            </w:r>
          </w:p>
        </w:tc>
        <w:tc>
          <w:tcPr>
            <w:tcW w:w="1985" w:type="dxa"/>
          </w:tcPr>
          <w:p w14:paraId="6AC88123" w14:textId="77777777" w:rsidR="00904D7E" w:rsidRDefault="00904D7E" w:rsidP="00E21057">
            <w:pPr>
              <w:rPr>
                <w:lang w:val="en-GB"/>
              </w:rPr>
            </w:pPr>
            <w:r>
              <w:rPr>
                <w:lang w:val="en-GB"/>
              </w:rPr>
              <w:t>Mandatory</w:t>
            </w:r>
          </w:p>
          <w:p w14:paraId="290F0212" w14:textId="77777777" w:rsidR="00904D7E" w:rsidRDefault="00904D7E" w:rsidP="00E21057">
            <w:pPr>
              <w:rPr>
                <w:lang w:val="en-GB"/>
              </w:rPr>
            </w:pPr>
            <w:r>
              <w:rPr>
                <w:lang w:val="en-GB"/>
              </w:rPr>
              <w:t>Mandatory</w:t>
            </w:r>
          </w:p>
        </w:tc>
        <w:tc>
          <w:tcPr>
            <w:tcW w:w="1417" w:type="dxa"/>
          </w:tcPr>
          <w:p w14:paraId="3FCF24D0" w14:textId="77777777" w:rsidR="00904D7E" w:rsidRDefault="00904D7E" w:rsidP="00E21057">
            <w:pPr>
              <w:rPr>
                <w:lang w:val="en-GB"/>
              </w:rPr>
            </w:pPr>
            <w:r>
              <w:rPr>
                <w:lang w:val="en-GB"/>
              </w:rPr>
              <w:t>Concept</w:t>
            </w:r>
          </w:p>
        </w:tc>
      </w:tr>
      <w:tr w:rsidR="00904D7E" w14:paraId="5BA4DA63" w14:textId="77777777" w:rsidTr="007B7A20">
        <w:tc>
          <w:tcPr>
            <w:tcW w:w="1838" w:type="dxa"/>
          </w:tcPr>
          <w:p w14:paraId="62AE1D04" w14:textId="77777777" w:rsidR="00904D7E" w:rsidRPr="003654EC" w:rsidRDefault="00904D7E" w:rsidP="00E21057">
            <w:pPr>
              <w:rPr>
                <w:b/>
                <w:bCs/>
                <w:lang w:val="en-GB"/>
              </w:rPr>
            </w:pPr>
            <w:r w:rsidRPr="003654EC">
              <w:rPr>
                <w:b/>
                <w:bCs/>
                <w:lang w:val="en-GB"/>
              </w:rPr>
              <w:t>Tutorial Group</w:t>
            </w:r>
          </w:p>
        </w:tc>
        <w:tc>
          <w:tcPr>
            <w:tcW w:w="2410" w:type="dxa"/>
          </w:tcPr>
          <w:p w14:paraId="4C9C08A8" w14:textId="77777777" w:rsidR="00904D7E" w:rsidRPr="00B3476A" w:rsidRDefault="00904D7E" w:rsidP="00E21057">
            <w:pPr>
              <w:rPr>
                <w:b/>
                <w:bCs/>
                <w:lang w:val="en-GB"/>
              </w:rPr>
            </w:pPr>
            <w:r w:rsidRPr="00B3476A">
              <w:rPr>
                <w:b/>
                <w:bCs/>
                <w:lang w:val="en-GB"/>
              </w:rPr>
              <w:t>Timeslot</w:t>
            </w:r>
          </w:p>
          <w:p w14:paraId="1904E595" w14:textId="77777777" w:rsidR="00904D7E" w:rsidRDefault="00904D7E" w:rsidP="00E21057">
            <w:pPr>
              <w:rPr>
                <w:lang w:val="en-GB"/>
              </w:rPr>
            </w:pPr>
            <w:r>
              <w:rPr>
                <w:lang w:val="en-GB"/>
              </w:rPr>
              <w:t>Tutorial ID</w:t>
            </w:r>
          </w:p>
          <w:p w14:paraId="318140D0" w14:textId="77777777" w:rsidR="00904D7E" w:rsidRDefault="00904D7E" w:rsidP="00E21057">
            <w:pPr>
              <w:rPr>
                <w:lang w:val="en-GB"/>
              </w:rPr>
            </w:pPr>
            <w:r>
              <w:rPr>
                <w:lang w:val="en-GB"/>
              </w:rPr>
              <w:t>Class Size</w:t>
            </w:r>
          </w:p>
          <w:p w14:paraId="6BE842B8" w14:textId="645181B8" w:rsidR="00FA53F0" w:rsidRDefault="00FA53F0" w:rsidP="00E21057">
            <w:pPr>
              <w:rPr>
                <w:lang w:val="en-GB"/>
              </w:rPr>
            </w:pPr>
            <w:r>
              <w:rPr>
                <w:lang w:val="en-GB"/>
              </w:rPr>
              <w:t>Tutorial Number</w:t>
            </w:r>
          </w:p>
        </w:tc>
        <w:tc>
          <w:tcPr>
            <w:tcW w:w="2551" w:type="dxa"/>
          </w:tcPr>
          <w:p w14:paraId="48547285" w14:textId="77777777" w:rsidR="00904D7E" w:rsidRDefault="00904D7E" w:rsidP="00E21057">
            <w:pPr>
              <w:rPr>
                <w:lang w:val="en-GB"/>
              </w:rPr>
            </w:pPr>
            <w:r>
              <w:rPr>
                <w:lang w:val="en-GB"/>
              </w:rPr>
              <w:t>Ontology Element</w:t>
            </w:r>
          </w:p>
          <w:p w14:paraId="6ABA44E3" w14:textId="77777777" w:rsidR="00904D7E" w:rsidRDefault="00904D7E" w:rsidP="00E21057">
            <w:pPr>
              <w:rPr>
                <w:lang w:val="en-GB"/>
              </w:rPr>
            </w:pPr>
            <w:r>
              <w:rPr>
                <w:lang w:val="en-GB"/>
              </w:rPr>
              <w:t>String</w:t>
            </w:r>
          </w:p>
          <w:p w14:paraId="2C5276A0" w14:textId="77777777" w:rsidR="00904D7E" w:rsidRDefault="00904D7E" w:rsidP="00E21057">
            <w:pPr>
              <w:rPr>
                <w:lang w:val="en-GB"/>
              </w:rPr>
            </w:pPr>
            <w:r>
              <w:rPr>
                <w:lang w:val="en-GB"/>
              </w:rPr>
              <w:t>Integer</w:t>
            </w:r>
          </w:p>
          <w:p w14:paraId="06F199E0" w14:textId="72D15228" w:rsidR="00FA53F0" w:rsidRDefault="00FA53F0" w:rsidP="00E21057">
            <w:pPr>
              <w:rPr>
                <w:lang w:val="en-GB"/>
              </w:rPr>
            </w:pPr>
            <w:r>
              <w:rPr>
                <w:lang w:val="en-GB"/>
              </w:rPr>
              <w:t>Integer</w:t>
            </w:r>
          </w:p>
        </w:tc>
        <w:tc>
          <w:tcPr>
            <w:tcW w:w="1985" w:type="dxa"/>
          </w:tcPr>
          <w:p w14:paraId="7DA8DEF1" w14:textId="77777777" w:rsidR="00904D7E" w:rsidRDefault="00904D7E" w:rsidP="00E21057">
            <w:pPr>
              <w:rPr>
                <w:lang w:val="en-GB"/>
              </w:rPr>
            </w:pPr>
            <w:r>
              <w:rPr>
                <w:lang w:val="en-GB"/>
              </w:rPr>
              <w:t>Mandatory</w:t>
            </w:r>
          </w:p>
          <w:p w14:paraId="40F28427" w14:textId="77777777" w:rsidR="00904D7E" w:rsidRDefault="00904D7E" w:rsidP="00E21057">
            <w:pPr>
              <w:rPr>
                <w:lang w:val="en-GB"/>
              </w:rPr>
            </w:pPr>
            <w:r>
              <w:rPr>
                <w:lang w:val="en-GB"/>
              </w:rPr>
              <w:t>Mandatory</w:t>
            </w:r>
          </w:p>
          <w:p w14:paraId="3AA628FB" w14:textId="77777777" w:rsidR="00FA53F0" w:rsidRDefault="00FA53F0" w:rsidP="00E21057">
            <w:pPr>
              <w:rPr>
                <w:lang w:val="en-GB"/>
              </w:rPr>
            </w:pPr>
          </w:p>
          <w:p w14:paraId="527DC912" w14:textId="6F01DB30" w:rsidR="00FA53F0" w:rsidRDefault="00FA53F0" w:rsidP="00E21057">
            <w:pPr>
              <w:rPr>
                <w:lang w:val="en-GB"/>
              </w:rPr>
            </w:pPr>
            <w:r>
              <w:rPr>
                <w:lang w:val="en-GB"/>
              </w:rPr>
              <w:t>Mandatory</w:t>
            </w:r>
          </w:p>
        </w:tc>
        <w:tc>
          <w:tcPr>
            <w:tcW w:w="1417" w:type="dxa"/>
          </w:tcPr>
          <w:p w14:paraId="3E97ABC1" w14:textId="77777777" w:rsidR="00904D7E" w:rsidRDefault="00904D7E" w:rsidP="00E21057">
            <w:pPr>
              <w:rPr>
                <w:lang w:val="en-GB"/>
              </w:rPr>
            </w:pPr>
            <w:r>
              <w:rPr>
                <w:lang w:val="en-GB"/>
              </w:rPr>
              <w:t>Concept</w:t>
            </w:r>
          </w:p>
        </w:tc>
      </w:tr>
      <w:tr w:rsidR="00904D7E" w14:paraId="76FF60EE" w14:textId="77777777" w:rsidTr="007B7A20">
        <w:tc>
          <w:tcPr>
            <w:tcW w:w="1838" w:type="dxa"/>
          </w:tcPr>
          <w:p w14:paraId="5E5AE88C" w14:textId="77777777" w:rsidR="00904D7E" w:rsidRPr="003654EC" w:rsidRDefault="00904D7E" w:rsidP="00E21057">
            <w:pPr>
              <w:rPr>
                <w:b/>
                <w:bCs/>
                <w:lang w:val="en-GB"/>
              </w:rPr>
            </w:pPr>
            <w:r w:rsidRPr="003654EC">
              <w:rPr>
                <w:b/>
                <w:bCs/>
                <w:lang w:val="en-GB"/>
              </w:rPr>
              <w:t>Swap Initial</w:t>
            </w:r>
          </w:p>
        </w:tc>
        <w:tc>
          <w:tcPr>
            <w:tcW w:w="2410" w:type="dxa"/>
          </w:tcPr>
          <w:p w14:paraId="609821DE" w14:textId="77777777" w:rsidR="00904D7E" w:rsidRPr="00B3476A" w:rsidRDefault="00904D7E" w:rsidP="00E21057">
            <w:pPr>
              <w:rPr>
                <w:b/>
                <w:bCs/>
                <w:lang w:val="en-GB"/>
              </w:rPr>
            </w:pPr>
            <w:r w:rsidRPr="00B3476A">
              <w:rPr>
                <w:b/>
                <w:bCs/>
                <w:lang w:val="en-GB"/>
              </w:rPr>
              <w:t>Tutorial Group</w:t>
            </w:r>
          </w:p>
          <w:p w14:paraId="475827C7" w14:textId="77777777" w:rsidR="00904D7E" w:rsidRDefault="00904D7E" w:rsidP="00E21057">
            <w:pPr>
              <w:rPr>
                <w:lang w:val="en-GB"/>
              </w:rPr>
            </w:pPr>
            <w:r>
              <w:rPr>
                <w:lang w:val="en-GB"/>
              </w:rPr>
              <w:t>Agent From</w:t>
            </w:r>
          </w:p>
        </w:tc>
        <w:tc>
          <w:tcPr>
            <w:tcW w:w="2551" w:type="dxa"/>
          </w:tcPr>
          <w:p w14:paraId="1BFAC6E0" w14:textId="77777777" w:rsidR="00904D7E" w:rsidRDefault="00904D7E" w:rsidP="00E21057">
            <w:pPr>
              <w:rPr>
                <w:lang w:val="en-GB"/>
              </w:rPr>
            </w:pPr>
            <w:r>
              <w:rPr>
                <w:lang w:val="en-GB"/>
              </w:rPr>
              <w:t>Ontology Element</w:t>
            </w:r>
          </w:p>
          <w:p w14:paraId="7EAC4115" w14:textId="77777777" w:rsidR="00904D7E" w:rsidRDefault="00904D7E" w:rsidP="00E21057">
            <w:pPr>
              <w:rPr>
                <w:lang w:val="en-GB"/>
              </w:rPr>
            </w:pPr>
            <w:r>
              <w:rPr>
                <w:lang w:val="en-GB"/>
              </w:rPr>
              <w:t>AID</w:t>
            </w:r>
          </w:p>
        </w:tc>
        <w:tc>
          <w:tcPr>
            <w:tcW w:w="1985" w:type="dxa"/>
          </w:tcPr>
          <w:p w14:paraId="3149CE4C" w14:textId="77777777" w:rsidR="00904D7E" w:rsidRDefault="00904D7E" w:rsidP="00E21057">
            <w:pPr>
              <w:rPr>
                <w:lang w:val="en-GB"/>
              </w:rPr>
            </w:pPr>
            <w:r>
              <w:rPr>
                <w:lang w:val="en-GB"/>
              </w:rPr>
              <w:t>Mandatory</w:t>
            </w:r>
          </w:p>
          <w:p w14:paraId="777C0343" w14:textId="77777777" w:rsidR="00904D7E" w:rsidRDefault="00904D7E" w:rsidP="00E21057">
            <w:pPr>
              <w:rPr>
                <w:lang w:val="en-GB"/>
              </w:rPr>
            </w:pPr>
            <w:r>
              <w:rPr>
                <w:lang w:val="en-GB"/>
              </w:rPr>
              <w:t>Mandatory</w:t>
            </w:r>
          </w:p>
        </w:tc>
        <w:tc>
          <w:tcPr>
            <w:tcW w:w="1417" w:type="dxa"/>
          </w:tcPr>
          <w:p w14:paraId="6B961062" w14:textId="77777777" w:rsidR="00904D7E" w:rsidRDefault="00904D7E" w:rsidP="00E21057">
            <w:pPr>
              <w:rPr>
                <w:lang w:val="en-GB"/>
              </w:rPr>
            </w:pPr>
            <w:r>
              <w:rPr>
                <w:lang w:val="en-GB"/>
              </w:rPr>
              <w:t>Agent Action</w:t>
            </w:r>
          </w:p>
        </w:tc>
      </w:tr>
      <w:tr w:rsidR="00904D7E" w14:paraId="399E9577" w14:textId="77777777" w:rsidTr="007B7A20">
        <w:tc>
          <w:tcPr>
            <w:tcW w:w="1838" w:type="dxa"/>
          </w:tcPr>
          <w:p w14:paraId="3E3688DE" w14:textId="77777777" w:rsidR="00904D7E" w:rsidRPr="003654EC" w:rsidRDefault="00904D7E" w:rsidP="00E21057">
            <w:pPr>
              <w:rPr>
                <w:b/>
                <w:bCs/>
                <w:lang w:val="en-GB"/>
              </w:rPr>
            </w:pPr>
            <w:r w:rsidRPr="003654EC">
              <w:rPr>
                <w:b/>
                <w:bCs/>
                <w:lang w:val="en-GB"/>
              </w:rPr>
              <w:t>Swap Final</w:t>
            </w:r>
          </w:p>
        </w:tc>
        <w:tc>
          <w:tcPr>
            <w:tcW w:w="2410" w:type="dxa"/>
          </w:tcPr>
          <w:p w14:paraId="4D2D709C" w14:textId="77777777" w:rsidR="00904D7E" w:rsidRPr="00B3476A" w:rsidRDefault="00904D7E" w:rsidP="00E21057">
            <w:pPr>
              <w:rPr>
                <w:b/>
                <w:bCs/>
                <w:lang w:val="en-GB"/>
              </w:rPr>
            </w:pPr>
            <w:r w:rsidRPr="00B3476A">
              <w:rPr>
                <w:b/>
                <w:bCs/>
                <w:lang w:val="en-GB"/>
              </w:rPr>
              <w:t>Swap Initial</w:t>
            </w:r>
          </w:p>
          <w:p w14:paraId="6345E0D8" w14:textId="77777777" w:rsidR="00904D7E" w:rsidRPr="00B3476A" w:rsidRDefault="00904D7E" w:rsidP="00E21057">
            <w:pPr>
              <w:rPr>
                <w:b/>
                <w:bCs/>
                <w:lang w:val="en-GB"/>
              </w:rPr>
            </w:pPr>
            <w:r w:rsidRPr="00B3476A">
              <w:rPr>
                <w:b/>
                <w:bCs/>
                <w:lang w:val="en-GB"/>
              </w:rPr>
              <w:t>Tutorial To</w:t>
            </w:r>
          </w:p>
          <w:p w14:paraId="0ACFA5F3" w14:textId="77777777" w:rsidR="00904D7E" w:rsidRDefault="00904D7E" w:rsidP="00E21057">
            <w:pPr>
              <w:rPr>
                <w:lang w:val="en-GB"/>
              </w:rPr>
            </w:pPr>
            <w:r>
              <w:rPr>
                <w:lang w:val="en-GB"/>
              </w:rPr>
              <w:t>Agent To</w:t>
            </w:r>
          </w:p>
        </w:tc>
        <w:tc>
          <w:tcPr>
            <w:tcW w:w="2551" w:type="dxa"/>
          </w:tcPr>
          <w:p w14:paraId="5B1E08D5" w14:textId="77777777" w:rsidR="00904D7E" w:rsidRDefault="00904D7E" w:rsidP="00E21057">
            <w:pPr>
              <w:rPr>
                <w:lang w:val="en-GB"/>
              </w:rPr>
            </w:pPr>
            <w:r>
              <w:rPr>
                <w:lang w:val="en-GB"/>
              </w:rPr>
              <w:t>Ontology Element</w:t>
            </w:r>
          </w:p>
          <w:p w14:paraId="2A45BE01" w14:textId="77777777" w:rsidR="00904D7E" w:rsidRDefault="00904D7E" w:rsidP="00E21057">
            <w:pPr>
              <w:rPr>
                <w:lang w:val="en-GB"/>
              </w:rPr>
            </w:pPr>
            <w:r>
              <w:rPr>
                <w:lang w:val="en-GB"/>
              </w:rPr>
              <w:t>Ontology Element</w:t>
            </w:r>
          </w:p>
          <w:p w14:paraId="5096F20C" w14:textId="77777777" w:rsidR="00904D7E" w:rsidRDefault="00904D7E" w:rsidP="00E21057">
            <w:pPr>
              <w:rPr>
                <w:lang w:val="en-GB"/>
              </w:rPr>
            </w:pPr>
            <w:r>
              <w:rPr>
                <w:lang w:val="en-GB"/>
              </w:rPr>
              <w:t>AID</w:t>
            </w:r>
          </w:p>
        </w:tc>
        <w:tc>
          <w:tcPr>
            <w:tcW w:w="1985" w:type="dxa"/>
          </w:tcPr>
          <w:p w14:paraId="49D08D5A" w14:textId="77777777" w:rsidR="00904D7E" w:rsidRDefault="00904D7E" w:rsidP="00E21057">
            <w:pPr>
              <w:rPr>
                <w:lang w:val="en-GB"/>
              </w:rPr>
            </w:pPr>
            <w:r>
              <w:rPr>
                <w:lang w:val="en-GB"/>
              </w:rPr>
              <w:t>Mandatory</w:t>
            </w:r>
          </w:p>
          <w:p w14:paraId="60CB8B1D" w14:textId="77777777" w:rsidR="00904D7E" w:rsidRDefault="00904D7E" w:rsidP="00E21057">
            <w:pPr>
              <w:rPr>
                <w:lang w:val="en-GB"/>
              </w:rPr>
            </w:pPr>
            <w:r>
              <w:rPr>
                <w:lang w:val="en-GB"/>
              </w:rPr>
              <w:t>Mandatory</w:t>
            </w:r>
          </w:p>
          <w:p w14:paraId="7BA4B411" w14:textId="77777777" w:rsidR="00904D7E" w:rsidRDefault="00904D7E" w:rsidP="00E21057">
            <w:pPr>
              <w:rPr>
                <w:lang w:val="en-GB"/>
              </w:rPr>
            </w:pPr>
            <w:r>
              <w:rPr>
                <w:lang w:val="en-GB"/>
              </w:rPr>
              <w:t>Mandatory</w:t>
            </w:r>
          </w:p>
        </w:tc>
        <w:tc>
          <w:tcPr>
            <w:tcW w:w="1417" w:type="dxa"/>
          </w:tcPr>
          <w:p w14:paraId="789CFCE3" w14:textId="77777777" w:rsidR="00904D7E" w:rsidRDefault="00904D7E" w:rsidP="00E21057">
            <w:pPr>
              <w:rPr>
                <w:lang w:val="en-GB"/>
              </w:rPr>
            </w:pPr>
            <w:r>
              <w:rPr>
                <w:lang w:val="en-GB"/>
              </w:rPr>
              <w:t>Agent Action</w:t>
            </w:r>
          </w:p>
        </w:tc>
      </w:tr>
      <w:tr w:rsidR="00904D7E" w14:paraId="0A8DCFA1" w14:textId="77777777" w:rsidTr="007B7A20">
        <w:tc>
          <w:tcPr>
            <w:tcW w:w="1838" w:type="dxa"/>
          </w:tcPr>
          <w:p w14:paraId="13D8B998" w14:textId="77777777" w:rsidR="00904D7E" w:rsidRPr="003654EC" w:rsidRDefault="00904D7E" w:rsidP="00E21057">
            <w:pPr>
              <w:rPr>
                <w:b/>
                <w:bCs/>
                <w:lang w:val="en-GB"/>
              </w:rPr>
            </w:pPr>
            <w:r w:rsidRPr="003654EC">
              <w:rPr>
                <w:b/>
                <w:bCs/>
                <w:lang w:val="en-GB"/>
              </w:rPr>
              <w:t>Unhappy Slot</w:t>
            </w:r>
          </w:p>
        </w:tc>
        <w:tc>
          <w:tcPr>
            <w:tcW w:w="2410" w:type="dxa"/>
          </w:tcPr>
          <w:p w14:paraId="7C54BB01" w14:textId="77777777" w:rsidR="00904D7E" w:rsidRPr="00B3476A" w:rsidRDefault="00904D7E" w:rsidP="00E21057">
            <w:pPr>
              <w:rPr>
                <w:b/>
                <w:bCs/>
                <w:lang w:val="en-GB"/>
              </w:rPr>
            </w:pPr>
            <w:r w:rsidRPr="00B3476A">
              <w:rPr>
                <w:b/>
                <w:bCs/>
                <w:lang w:val="en-GB"/>
              </w:rPr>
              <w:t>Swap Initial</w:t>
            </w:r>
          </w:p>
        </w:tc>
        <w:tc>
          <w:tcPr>
            <w:tcW w:w="2551" w:type="dxa"/>
          </w:tcPr>
          <w:p w14:paraId="59971DCE" w14:textId="77777777" w:rsidR="00904D7E" w:rsidRDefault="00904D7E" w:rsidP="00E21057">
            <w:pPr>
              <w:rPr>
                <w:lang w:val="en-GB"/>
              </w:rPr>
            </w:pPr>
            <w:r>
              <w:rPr>
                <w:lang w:val="en-GB"/>
              </w:rPr>
              <w:t>Ontology Element</w:t>
            </w:r>
          </w:p>
        </w:tc>
        <w:tc>
          <w:tcPr>
            <w:tcW w:w="1985" w:type="dxa"/>
          </w:tcPr>
          <w:p w14:paraId="155F5F33" w14:textId="77777777" w:rsidR="00904D7E" w:rsidRDefault="00904D7E" w:rsidP="00E21057">
            <w:pPr>
              <w:rPr>
                <w:lang w:val="en-GB"/>
              </w:rPr>
            </w:pPr>
          </w:p>
        </w:tc>
        <w:tc>
          <w:tcPr>
            <w:tcW w:w="1417" w:type="dxa"/>
          </w:tcPr>
          <w:p w14:paraId="06D3E892" w14:textId="77777777" w:rsidR="00904D7E" w:rsidRDefault="00904D7E" w:rsidP="00E21057">
            <w:pPr>
              <w:rPr>
                <w:lang w:val="en-GB"/>
              </w:rPr>
            </w:pPr>
            <w:r>
              <w:rPr>
                <w:lang w:val="en-GB"/>
              </w:rPr>
              <w:t>Agent Action</w:t>
            </w:r>
          </w:p>
        </w:tc>
      </w:tr>
      <w:tr w:rsidR="00904D7E" w14:paraId="08C806C7" w14:textId="77777777" w:rsidTr="007B7A20">
        <w:tc>
          <w:tcPr>
            <w:tcW w:w="1838" w:type="dxa"/>
          </w:tcPr>
          <w:p w14:paraId="7D631BDE" w14:textId="77777777" w:rsidR="00904D7E" w:rsidRPr="003654EC" w:rsidRDefault="00904D7E" w:rsidP="00E21057">
            <w:pPr>
              <w:rPr>
                <w:b/>
                <w:bCs/>
                <w:lang w:val="en-GB"/>
              </w:rPr>
            </w:pPr>
            <w:r w:rsidRPr="003654EC">
              <w:rPr>
                <w:b/>
                <w:bCs/>
                <w:lang w:val="en-GB"/>
              </w:rPr>
              <w:t>Slots Requested</w:t>
            </w:r>
          </w:p>
        </w:tc>
        <w:tc>
          <w:tcPr>
            <w:tcW w:w="2410" w:type="dxa"/>
          </w:tcPr>
          <w:p w14:paraId="5E30FF52" w14:textId="77777777" w:rsidR="00904D7E" w:rsidRDefault="00904D7E" w:rsidP="00E21057">
            <w:pPr>
              <w:rPr>
                <w:lang w:val="en-GB"/>
              </w:rPr>
            </w:pPr>
            <w:r>
              <w:rPr>
                <w:lang w:val="en-GB"/>
              </w:rPr>
              <w:t>ArrayList&lt;</w:t>
            </w:r>
            <w:r w:rsidRPr="00B3476A">
              <w:rPr>
                <w:b/>
                <w:bCs/>
                <w:lang w:val="en-GB"/>
              </w:rPr>
              <w:t>Swap Final</w:t>
            </w:r>
            <w:r>
              <w:rPr>
                <w:lang w:val="en-GB"/>
              </w:rPr>
              <w:t xml:space="preserve">&gt; </w:t>
            </w:r>
          </w:p>
        </w:tc>
        <w:tc>
          <w:tcPr>
            <w:tcW w:w="2551" w:type="dxa"/>
          </w:tcPr>
          <w:p w14:paraId="18BFC761" w14:textId="77777777" w:rsidR="00904D7E" w:rsidRDefault="00904D7E" w:rsidP="00E21057">
            <w:pPr>
              <w:rPr>
                <w:lang w:val="en-GB"/>
              </w:rPr>
            </w:pPr>
            <w:r>
              <w:rPr>
                <w:lang w:val="en-GB"/>
              </w:rPr>
              <w:t>List&lt;Ontology Elements&gt;</w:t>
            </w:r>
          </w:p>
        </w:tc>
        <w:tc>
          <w:tcPr>
            <w:tcW w:w="1985" w:type="dxa"/>
          </w:tcPr>
          <w:p w14:paraId="10509EDF" w14:textId="77777777" w:rsidR="00904D7E" w:rsidRDefault="00904D7E" w:rsidP="00E21057">
            <w:pPr>
              <w:rPr>
                <w:lang w:val="en-GB"/>
              </w:rPr>
            </w:pPr>
            <w:r>
              <w:rPr>
                <w:lang w:val="en-GB"/>
              </w:rPr>
              <w:t>Mandatory</w:t>
            </w:r>
          </w:p>
        </w:tc>
        <w:tc>
          <w:tcPr>
            <w:tcW w:w="1417" w:type="dxa"/>
          </w:tcPr>
          <w:p w14:paraId="7FEB8130" w14:textId="77777777" w:rsidR="00904D7E" w:rsidRDefault="00904D7E" w:rsidP="00E21057">
            <w:pPr>
              <w:rPr>
                <w:lang w:val="en-GB"/>
              </w:rPr>
            </w:pPr>
            <w:r>
              <w:rPr>
                <w:lang w:val="en-GB"/>
              </w:rPr>
              <w:t>Predicate</w:t>
            </w:r>
          </w:p>
        </w:tc>
      </w:tr>
      <w:tr w:rsidR="00904D7E" w14:paraId="7A580C42" w14:textId="77777777" w:rsidTr="007B7A20">
        <w:tc>
          <w:tcPr>
            <w:tcW w:w="1838" w:type="dxa"/>
          </w:tcPr>
          <w:p w14:paraId="7CB8A8FA" w14:textId="77777777" w:rsidR="00904D7E" w:rsidRPr="003654EC" w:rsidRDefault="00904D7E" w:rsidP="00E21057">
            <w:pPr>
              <w:rPr>
                <w:b/>
                <w:bCs/>
                <w:lang w:val="en-GB"/>
              </w:rPr>
            </w:pPr>
            <w:r w:rsidRPr="003654EC">
              <w:rPr>
                <w:b/>
                <w:bCs/>
                <w:lang w:val="en-GB"/>
              </w:rPr>
              <w:t>Happy With</w:t>
            </w:r>
          </w:p>
        </w:tc>
        <w:tc>
          <w:tcPr>
            <w:tcW w:w="2410" w:type="dxa"/>
          </w:tcPr>
          <w:p w14:paraId="533770DC" w14:textId="77777777" w:rsidR="00904D7E" w:rsidRDefault="00904D7E" w:rsidP="00E21057">
            <w:pPr>
              <w:rPr>
                <w:lang w:val="en-GB"/>
              </w:rPr>
            </w:pPr>
            <w:r>
              <w:rPr>
                <w:lang w:val="en-GB"/>
              </w:rPr>
              <w:t>ArrayList&lt;</w:t>
            </w:r>
            <w:r w:rsidRPr="007B7A20">
              <w:rPr>
                <w:b/>
                <w:bCs/>
                <w:lang w:val="en-GB"/>
              </w:rPr>
              <w:t>Swap Final</w:t>
            </w:r>
            <w:r>
              <w:rPr>
                <w:lang w:val="en-GB"/>
              </w:rPr>
              <w:t>&gt;</w:t>
            </w:r>
          </w:p>
        </w:tc>
        <w:tc>
          <w:tcPr>
            <w:tcW w:w="2551" w:type="dxa"/>
          </w:tcPr>
          <w:p w14:paraId="10F19372" w14:textId="77777777" w:rsidR="00904D7E" w:rsidRDefault="00904D7E" w:rsidP="00E21057">
            <w:pPr>
              <w:rPr>
                <w:lang w:val="en-GB"/>
              </w:rPr>
            </w:pPr>
            <w:r>
              <w:rPr>
                <w:lang w:val="en-GB"/>
              </w:rPr>
              <w:t>List&lt;Ontology Elements&gt;</w:t>
            </w:r>
          </w:p>
        </w:tc>
        <w:tc>
          <w:tcPr>
            <w:tcW w:w="1985" w:type="dxa"/>
          </w:tcPr>
          <w:p w14:paraId="1EB248FE" w14:textId="77777777" w:rsidR="00904D7E" w:rsidRDefault="00904D7E" w:rsidP="00E21057">
            <w:pPr>
              <w:rPr>
                <w:lang w:val="en-GB"/>
              </w:rPr>
            </w:pPr>
            <w:r>
              <w:rPr>
                <w:lang w:val="en-GB"/>
              </w:rPr>
              <w:t>Mandatory</w:t>
            </w:r>
          </w:p>
        </w:tc>
        <w:tc>
          <w:tcPr>
            <w:tcW w:w="1417" w:type="dxa"/>
          </w:tcPr>
          <w:p w14:paraId="38A7042D" w14:textId="77777777" w:rsidR="00904D7E" w:rsidRDefault="00904D7E" w:rsidP="00E21057">
            <w:pPr>
              <w:rPr>
                <w:lang w:val="en-GB"/>
              </w:rPr>
            </w:pPr>
            <w:r>
              <w:rPr>
                <w:lang w:val="en-GB"/>
              </w:rPr>
              <w:t>Agent Action</w:t>
            </w:r>
          </w:p>
        </w:tc>
      </w:tr>
      <w:tr w:rsidR="00904D7E" w14:paraId="3EF8D076" w14:textId="77777777" w:rsidTr="007B7A20">
        <w:tc>
          <w:tcPr>
            <w:tcW w:w="1838" w:type="dxa"/>
          </w:tcPr>
          <w:p w14:paraId="1EDB3EFB" w14:textId="77777777" w:rsidR="00904D7E" w:rsidRPr="003654EC" w:rsidRDefault="00904D7E" w:rsidP="00E21057">
            <w:pPr>
              <w:rPr>
                <w:b/>
                <w:bCs/>
                <w:lang w:val="en-GB"/>
              </w:rPr>
            </w:pPr>
            <w:r w:rsidRPr="003654EC">
              <w:rPr>
                <w:b/>
                <w:bCs/>
                <w:lang w:val="en-GB"/>
              </w:rPr>
              <w:t>Message Board</w:t>
            </w:r>
          </w:p>
        </w:tc>
        <w:tc>
          <w:tcPr>
            <w:tcW w:w="2410" w:type="dxa"/>
          </w:tcPr>
          <w:p w14:paraId="5C0BF887" w14:textId="77777777" w:rsidR="00904D7E" w:rsidRDefault="00904D7E" w:rsidP="00E21057">
            <w:pPr>
              <w:rPr>
                <w:lang w:val="en-GB"/>
              </w:rPr>
            </w:pPr>
            <w:r>
              <w:rPr>
                <w:lang w:val="en-GB"/>
              </w:rPr>
              <w:t>ArrayList&lt;</w:t>
            </w:r>
            <w:r w:rsidRPr="007B7A20">
              <w:rPr>
                <w:b/>
                <w:bCs/>
                <w:lang w:val="en-GB"/>
              </w:rPr>
              <w:t>Swap Initial</w:t>
            </w:r>
            <w:r>
              <w:rPr>
                <w:lang w:val="en-GB"/>
              </w:rPr>
              <w:t>&gt;</w:t>
            </w:r>
          </w:p>
        </w:tc>
        <w:tc>
          <w:tcPr>
            <w:tcW w:w="2551" w:type="dxa"/>
          </w:tcPr>
          <w:p w14:paraId="524A289C" w14:textId="77777777" w:rsidR="00904D7E" w:rsidRDefault="00904D7E" w:rsidP="00E21057">
            <w:pPr>
              <w:rPr>
                <w:lang w:val="en-GB"/>
              </w:rPr>
            </w:pPr>
            <w:r>
              <w:rPr>
                <w:lang w:val="en-GB"/>
              </w:rPr>
              <w:t>List&lt;Ontology Elements&gt;</w:t>
            </w:r>
          </w:p>
        </w:tc>
        <w:tc>
          <w:tcPr>
            <w:tcW w:w="1985" w:type="dxa"/>
          </w:tcPr>
          <w:p w14:paraId="0204D326" w14:textId="77777777" w:rsidR="00904D7E" w:rsidRDefault="00904D7E" w:rsidP="00E21057">
            <w:pPr>
              <w:rPr>
                <w:lang w:val="en-GB"/>
              </w:rPr>
            </w:pPr>
          </w:p>
        </w:tc>
        <w:tc>
          <w:tcPr>
            <w:tcW w:w="1417" w:type="dxa"/>
          </w:tcPr>
          <w:p w14:paraId="0E25108E" w14:textId="77777777" w:rsidR="00904D7E" w:rsidRDefault="00904D7E" w:rsidP="00E21057">
            <w:pPr>
              <w:rPr>
                <w:lang w:val="en-GB"/>
              </w:rPr>
            </w:pPr>
            <w:r>
              <w:rPr>
                <w:lang w:val="en-GB"/>
              </w:rPr>
              <w:t>Concept</w:t>
            </w:r>
          </w:p>
        </w:tc>
      </w:tr>
      <w:tr w:rsidR="00904D7E" w14:paraId="26E42435" w14:textId="77777777" w:rsidTr="007B7A20">
        <w:tc>
          <w:tcPr>
            <w:tcW w:w="1838" w:type="dxa"/>
          </w:tcPr>
          <w:p w14:paraId="6A62042C" w14:textId="77777777" w:rsidR="00904D7E" w:rsidRPr="003654EC" w:rsidRDefault="00904D7E" w:rsidP="00E21057">
            <w:pPr>
              <w:rPr>
                <w:b/>
                <w:bCs/>
                <w:lang w:val="en-GB"/>
              </w:rPr>
            </w:pPr>
            <w:r w:rsidRPr="003654EC">
              <w:rPr>
                <w:b/>
                <w:bCs/>
                <w:lang w:val="en-GB"/>
              </w:rPr>
              <w:t>Slots Available</w:t>
            </w:r>
          </w:p>
        </w:tc>
        <w:tc>
          <w:tcPr>
            <w:tcW w:w="2410" w:type="dxa"/>
          </w:tcPr>
          <w:p w14:paraId="4D470CDC" w14:textId="77777777" w:rsidR="00904D7E" w:rsidRPr="007B7A20" w:rsidRDefault="00904D7E" w:rsidP="00E21057">
            <w:pPr>
              <w:rPr>
                <w:b/>
                <w:bCs/>
                <w:lang w:val="en-GB"/>
              </w:rPr>
            </w:pPr>
            <w:r w:rsidRPr="007B7A20">
              <w:rPr>
                <w:b/>
                <w:bCs/>
                <w:lang w:val="en-GB"/>
              </w:rPr>
              <w:t>Message Board</w:t>
            </w:r>
          </w:p>
        </w:tc>
        <w:tc>
          <w:tcPr>
            <w:tcW w:w="2551" w:type="dxa"/>
          </w:tcPr>
          <w:p w14:paraId="39C53DF2" w14:textId="77777777" w:rsidR="00904D7E" w:rsidRDefault="00904D7E" w:rsidP="00E21057">
            <w:pPr>
              <w:rPr>
                <w:lang w:val="en-GB"/>
              </w:rPr>
            </w:pPr>
            <w:r>
              <w:rPr>
                <w:lang w:val="en-GB"/>
              </w:rPr>
              <w:t>Ontology Element</w:t>
            </w:r>
          </w:p>
        </w:tc>
        <w:tc>
          <w:tcPr>
            <w:tcW w:w="1985" w:type="dxa"/>
          </w:tcPr>
          <w:p w14:paraId="5EE64793" w14:textId="77777777" w:rsidR="00904D7E" w:rsidRDefault="00904D7E" w:rsidP="00E21057">
            <w:pPr>
              <w:rPr>
                <w:lang w:val="en-GB"/>
              </w:rPr>
            </w:pPr>
            <w:r>
              <w:rPr>
                <w:lang w:val="en-GB"/>
              </w:rPr>
              <w:t>Mandatory</w:t>
            </w:r>
          </w:p>
        </w:tc>
        <w:tc>
          <w:tcPr>
            <w:tcW w:w="1417" w:type="dxa"/>
          </w:tcPr>
          <w:p w14:paraId="4354CA5D" w14:textId="77777777" w:rsidR="00904D7E" w:rsidRDefault="00904D7E" w:rsidP="00E21057">
            <w:pPr>
              <w:rPr>
                <w:lang w:val="en-GB"/>
              </w:rPr>
            </w:pPr>
            <w:r>
              <w:rPr>
                <w:lang w:val="en-GB"/>
              </w:rPr>
              <w:t>Predicate</w:t>
            </w:r>
          </w:p>
        </w:tc>
      </w:tr>
    </w:tbl>
    <w:p w14:paraId="2CEA6F85" w14:textId="554F29D0" w:rsidR="00A7302B" w:rsidRDefault="00A7302B"/>
    <w:p w14:paraId="392DFD06" w14:textId="3994B951" w:rsidR="006F6BAF" w:rsidRPr="00904D7E" w:rsidRDefault="006F4823" w:rsidP="00904D7E">
      <w:pPr>
        <w:pStyle w:val="Heading4"/>
        <w:rPr>
          <w:sz w:val="28"/>
          <w:szCs w:val="28"/>
        </w:rPr>
      </w:pPr>
      <w:r>
        <w:lastRenderedPageBreak/>
        <w:t xml:space="preserve">2. </w:t>
      </w:r>
      <w:r w:rsidR="006F6BAF">
        <w:t>Communication Protocol:</w:t>
      </w:r>
    </w:p>
    <w:p w14:paraId="2C8E2173" w14:textId="77777777" w:rsidR="009A1800" w:rsidRDefault="009A1800" w:rsidP="006F6BAF"/>
    <w:p w14:paraId="15CA127B" w14:textId="70BD630F" w:rsidR="006F6BAF" w:rsidRDefault="00DE0CFF" w:rsidP="006F6BAF">
      <w:r>
        <w:t>There were several ways I envisaged</w:t>
      </w:r>
      <w:r w:rsidR="00013A03">
        <w:t xml:space="preserve"> the communication protocol for my multi-agent system</w:t>
      </w:r>
      <w:r w:rsidR="00F64C2C">
        <w:t>:</w:t>
      </w:r>
    </w:p>
    <w:p w14:paraId="56DF759A" w14:textId="18676FD4" w:rsidR="00F64C2C" w:rsidRDefault="000C08E6" w:rsidP="00557D2D">
      <w:pPr>
        <w:pStyle w:val="ListParagraph"/>
        <w:numPr>
          <w:ilvl w:val="0"/>
          <w:numId w:val="2"/>
        </w:numPr>
      </w:pPr>
      <w:r>
        <w:t>A free-for-all messaging system</w:t>
      </w:r>
    </w:p>
    <w:p w14:paraId="5339CC51" w14:textId="77A3E77E" w:rsidR="00B62D50" w:rsidRDefault="00B62D50" w:rsidP="00557D2D">
      <w:pPr>
        <w:pStyle w:val="ListParagraph"/>
        <w:numPr>
          <w:ilvl w:val="0"/>
          <w:numId w:val="2"/>
        </w:numPr>
      </w:pPr>
      <w:r>
        <w:t>Students sending slots to a</w:t>
      </w:r>
      <w:r w:rsidR="00635D24">
        <w:t xml:space="preserve"> central</w:t>
      </w:r>
      <w:r>
        <w:t xml:space="preserve"> agent </w:t>
      </w:r>
      <w:r w:rsidR="000D2E5B">
        <w:t xml:space="preserve">that </w:t>
      </w:r>
      <w:r>
        <w:t>broadcast</w:t>
      </w:r>
      <w:r w:rsidR="000D2E5B">
        <w:t>ed</w:t>
      </w:r>
      <w:r>
        <w:t xml:space="preserve"> the slots</w:t>
      </w:r>
      <w:r w:rsidR="00DF5F7E">
        <w:t xml:space="preserve"> </w:t>
      </w:r>
    </w:p>
    <w:p w14:paraId="0FC61ADB" w14:textId="21BE69D1" w:rsidR="00636AF1" w:rsidRDefault="00FB1A39" w:rsidP="00BB2162">
      <w:pPr>
        <w:pStyle w:val="ListParagraph"/>
        <w:numPr>
          <w:ilvl w:val="0"/>
          <w:numId w:val="2"/>
        </w:numPr>
      </w:pPr>
      <w:r>
        <w:t>Students sending slots to a central agent that iteratively swapped slots</w:t>
      </w:r>
    </w:p>
    <w:p w14:paraId="422369A5" w14:textId="77777777" w:rsidR="00FB1A39" w:rsidRDefault="00FB1A39" w:rsidP="00FB1A39">
      <w:pPr>
        <w:pStyle w:val="ListParagraph"/>
      </w:pPr>
    </w:p>
    <w:p w14:paraId="67996C7F" w14:textId="129CAFD5" w:rsidR="00C2112E" w:rsidRDefault="00F65999" w:rsidP="00636AF1">
      <w:r>
        <w:t xml:space="preserve">My biggest </w:t>
      </w:r>
      <w:r w:rsidR="00040ABF">
        <w:t>concern</w:t>
      </w:r>
      <w:r>
        <w:t xml:space="preserve"> </w:t>
      </w:r>
      <w:r w:rsidR="00B966CD">
        <w:t xml:space="preserve">when </w:t>
      </w:r>
      <w:r w:rsidR="004527B9">
        <w:t>planning</w:t>
      </w:r>
      <w:r w:rsidR="00B966CD">
        <w:t xml:space="preserve"> the</w:t>
      </w:r>
      <w:r w:rsidR="0055110C">
        <w:t xml:space="preserve"> communication protocol</w:t>
      </w:r>
      <w:r w:rsidR="00B966CD">
        <w:t xml:space="preserve">, was </w:t>
      </w:r>
      <w:r w:rsidR="00CB1C2D">
        <w:t xml:space="preserve">reducing the number of </w:t>
      </w:r>
      <w:r w:rsidR="00B966CD">
        <w:t>messages.</w:t>
      </w:r>
      <w:r w:rsidR="007D22F4">
        <w:t xml:space="preserve"> This included live message</w:t>
      </w:r>
      <w:r w:rsidR="005D5085">
        <w:t>s</w:t>
      </w:r>
      <w:r w:rsidR="007D22F4">
        <w:t xml:space="preserve"> and </w:t>
      </w:r>
      <w:r w:rsidR="00312E30">
        <w:t>total</w:t>
      </w:r>
      <w:r w:rsidR="002169D7">
        <w:t xml:space="preserve"> </w:t>
      </w:r>
      <w:r w:rsidR="007D22F4">
        <w:t>message</w:t>
      </w:r>
      <w:r w:rsidR="00C4275C">
        <w:t>s</w:t>
      </w:r>
      <w:r w:rsidR="002169D7">
        <w:t>.</w:t>
      </w:r>
      <w:r w:rsidR="00F35E38">
        <w:t xml:space="preserve"> </w:t>
      </w:r>
    </w:p>
    <w:p w14:paraId="0E429762" w14:textId="2BB640A0" w:rsidR="00775EE7" w:rsidRDefault="00775EE7" w:rsidP="00636AF1"/>
    <w:p w14:paraId="7B1BDD22" w14:textId="6C18B563" w:rsidR="006F4B07" w:rsidRDefault="00775EE7" w:rsidP="00636AF1">
      <w:r>
        <w:t xml:space="preserve">My concern with a free-for-all messaging system is </w:t>
      </w:r>
      <w:r w:rsidR="00274F4F">
        <w:t xml:space="preserve">it would pass </w:t>
      </w:r>
      <w:r>
        <w:t>too many messages</w:t>
      </w:r>
      <w:r w:rsidR="004B3705">
        <w:t xml:space="preserve"> (live and otherwise). This </w:t>
      </w:r>
      <w:r>
        <w:t>mean</w:t>
      </w:r>
      <w:r w:rsidR="004B3705">
        <w:t>t some</w:t>
      </w:r>
      <w:r w:rsidR="005A1DFA">
        <w:t xml:space="preserve"> </w:t>
      </w:r>
      <w:r>
        <w:t xml:space="preserve">messages </w:t>
      </w:r>
      <w:r w:rsidR="000B51BB">
        <w:t xml:space="preserve">may not </w:t>
      </w:r>
      <w:r w:rsidR="000A5177">
        <w:t>be received</w:t>
      </w:r>
      <w:r w:rsidR="0046501D">
        <w:t xml:space="preserve"> and</w:t>
      </w:r>
      <w:r w:rsidR="00527356">
        <w:t xml:space="preserve"> that</w:t>
      </w:r>
      <w:r w:rsidR="0046501D">
        <w:t xml:space="preserve"> the solution scale</w:t>
      </w:r>
      <w:r w:rsidR="00DC3954">
        <w:t>d</w:t>
      </w:r>
      <w:r w:rsidR="0046501D">
        <w:t xml:space="preserve"> badly</w:t>
      </w:r>
      <w:r w:rsidR="004D45FE">
        <w:t>.</w:t>
      </w:r>
      <w:r w:rsidR="006F4B07">
        <w:t xml:space="preserve"> It may be reasonable for </w:t>
      </w:r>
      <w:r w:rsidR="00AC4D16">
        <w:t>5</w:t>
      </w:r>
      <w:r w:rsidR="006F4B07">
        <w:t xml:space="preserve"> agents </w:t>
      </w:r>
      <w:r w:rsidR="008F6DCA">
        <w:t>to send and request slots at the same time, but the</w:t>
      </w:r>
      <w:r w:rsidR="00530A39">
        <w:t xml:space="preserve">re are </w:t>
      </w:r>
      <w:r w:rsidR="00530A39" w:rsidRPr="009F2146">
        <w:t>n</w:t>
      </w:r>
      <w:r w:rsidR="00530A39" w:rsidRPr="009F2146">
        <w:rPr>
          <w:vertAlign w:val="superscript"/>
        </w:rPr>
        <w:t>n</w:t>
      </w:r>
      <w:r w:rsidR="008F6DCA">
        <w:t xml:space="preserve"> </w:t>
      </w:r>
      <w:r w:rsidR="00530A39">
        <w:t xml:space="preserve">messages </w:t>
      </w:r>
      <w:r w:rsidR="00E8646D">
        <w:t xml:space="preserve">sent </w:t>
      </w:r>
      <w:r w:rsidR="00675201">
        <w:t>per</w:t>
      </w:r>
      <w:r w:rsidR="00811B15">
        <w:t xml:space="preserve"> step</w:t>
      </w:r>
      <w:r w:rsidR="009F2146">
        <w:t xml:space="preserve">, </w:t>
      </w:r>
      <w:r w:rsidR="003B60E5" w:rsidRPr="009F2146">
        <w:t>where</w:t>
      </w:r>
      <w:r w:rsidR="003B60E5">
        <w:t xml:space="preserve"> n is the number of agents.</w:t>
      </w:r>
      <w:r w:rsidR="001A2447">
        <w:t xml:space="preserve"> Plus,</w:t>
      </w:r>
      <w:r w:rsidR="006F4B07">
        <w:t xml:space="preserve"> anyone </w:t>
      </w:r>
      <w:r w:rsidR="004346A8">
        <w:t>who</w:t>
      </w:r>
      <w:r w:rsidR="00811F8D">
        <w:t>’s</w:t>
      </w:r>
      <w:r w:rsidR="006F4B07">
        <w:t xml:space="preserve"> been at a </w:t>
      </w:r>
      <w:r w:rsidR="004867BD">
        <w:t xml:space="preserve">large </w:t>
      </w:r>
      <w:r w:rsidR="006F4B07">
        <w:t xml:space="preserve">Christmas </w:t>
      </w:r>
      <w:r w:rsidR="00CF579B">
        <w:t xml:space="preserve">gathering </w:t>
      </w:r>
      <w:r w:rsidR="006F4B07">
        <w:t xml:space="preserve">can tell you that everyone speaking </w:t>
      </w:r>
      <w:r w:rsidR="001D1990">
        <w:t>over each other</w:t>
      </w:r>
      <w:r w:rsidR="006F4B07">
        <w:t xml:space="preserve"> </w:t>
      </w:r>
      <w:r w:rsidR="00C05633">
        <w:t>lead</w:t>
      </w:r>
      <w:r w:rsidR="006E1190">
        <w:t>s</w:t>
      </w:r>
      <w:r w:rsidR="00C05633">
        <w:t xml:space="preserve"> to </w:t>
      </w:r>
      <w:r w:rsidR="0060178D">
        <w:t>inefficient</w:t>
      </w:r>
      <w:r w:rsidR="00C05633">
        <w:t xml:space="preserve"> communication</w:t>
      </w:r>
      <w:r w:rsidR="006F4B07">
        <w:t>.</w:t>
      </w:r>
    </w:p>
    <w:p w14:paraId="4940AFEC" w14:textId="51A9BF1C" w:rsidR="0002526A" w:rsidRDefault="0002526A" w:rsidP="00636AF1"/>
    <w:p w14:paraId="1EBA0CEA" w14:textId="2E1CA7B2" w:rsidR="00050CAE" w:rsidRDefault="0033661B" w:rsidP="00636AF1">
      <w:r>
        <w:t>A</w:t>
      </w:r>
      <w:r w:rsidR="002C50B7">
        <w:t>n A</w:t>
      </w:r>
      <w:r>
        <w:t xml:space="preserve">gent receiving and broadcasting slots to </w:t>
      </w:r>
      <w:r w:rsidR="008C3868">
        <w:t>Student Agents</w:t>
      </w:r>
      <w:r>
        <w:t xml:space="preserve"> </w:t>
      </w:r>
      <w:r w:rsidR="00C9743F">
        <w:t xml:space="preserve">would help </w:t>
      </w:r>
      <w:r w:rsidR="000F46E3">
        <w:t xml:space="preserve">limit the number of messages </w:t>
      </w:r>
      <w:r w:rsidR="005D1196">
        <w:t>of the prior protocol</w:t>
      </w:r>
      <w:r w:rsidR="000F46E3">
        <w:t xml:space="preserve">. </w:t>
      </w:r>
      <w:r w:rsidR="00F161CB">
        <w:t xml:space="preserve">Allowing </w:t>
      </w:r>
      <w:r w:rsidR="00E14828">
        <w:t xml:space="preserve">for </w:t>
      </w:r>
      <w:r w:rsidR="000E5187">
        <w:t xml:space="preserve">offering </w:t>
      </w:r>
      <w:r w:rsidR="000F46E3">
        <w:t xml:space="preserve">one slot per </w:t>
      </w:r>
      <w:r w:rsidR="00756BF5">
        <w:t>step</w:t>
      </w:r>
      <w:r w:rsidR="000F46E3">
        <w:t>,</w:t>
      </w:r>
      <w:r w:rsidR="00874803">
        <w:t xml:space="preserve"> t</w:t>
      </w:r>
      <w:r w:rsidR="00842632">
        <w:t>he complexity of this is still 2n</w:t>
      </w:r>
      <w:r w:rsidR="004839C1">
        <w:t xml:space="preserve"> per</w:t>
      </w:r>
      <w:r w:rsidR="00CE727D">
        <w:t xml:space="preserve"> step</w:t>
      </w:r>
      <w:r w:rsidR="004839C1">
        <w:t xml:space="preserve"> (one message to </w:t>
      </w:r>
      <w:r w:rsidR="008A17A4">
        <w:t xml:space="preserve">the broadcaster, </w:t>
      </w:r>
      <w:r w:rsidR="006A040E">
        <w:t>the</w:t>
      </w:r>
      <w:r w:rsidR="008A17A4">
        <w:t xml:space="preserve"> message </w:t>
      </w:r>
      <w:r w:rsidR="009C7E00">
        <w:t>broadcasted</w:t>
      </w:r>
      <w:r w:rsidR="008A17A4">
        <w:t xml:space="preserve">, </w:t>
      </w:r>
      <w:r w:rsidR="00936243">
        <w:t>the broadcast reply</w:t>
      </w:r>
      <w:r w:rsidR="00BC53E6">
        <w:t xml:space="preserve"> and </w:t>
      </w:r>
      <w:r w:rsidR="0081303C">
        <w:t xml:space="preserve">a </w:t>
      </w:r>
      <w:r w:rsidR="00BC53E6">
        <w:t>reply from the broadcaster</w:t>
      </w:r>
      <w:r w:rsidR="008A17A4">
        <w:t>)</w:t>
      </w:r>
      <w:r w:rsidR="004839C1">
        <w:t>.</w:t>
      </w:r>
      <w:r w:rsidR="008A17A4">
        <w:t xml:space="preserve"> You could attempt to limit </w:t>
      </w:r>
      <w:r w:rsidR="00DC762E">
        <w:t xml:space="preserve">messages </w:t>
      </w:r>
      <w:r w:rsidR="008A17A4">
        <w:t xml:space="preserve">by having </w:t>
      </w:r>
      <w:r w:rsidR="00AE2700">
        <w:t xml:space="preserve">disinterested </w:t>
      </w:r>
      <w:r w:rsidR="008A17A4">
        <w:t xml:space="preserve">agents not respond, but it still </w:t>
      </w:r>
      <w:r w:rsidR="00513465">
        <w:t xml:space="preserve">has </w:t>
      </w:r>
      <w:r w:rsidR="0019449C">
        <w:t xml:space="preserve">most </w:t>
      </w:r>
      <w:r w:rsidR="008A17A4">
        <w:t>of the issues the free-for-all messaging system</w:t>
      </w:r>
      <w:r w:rsidR="00D62C57">
        <w:t xml:space="preserve"> has</w:t>
      </w:r>
      <w:r w:rsidR="008A17A4">
        <w:t>.</w:t>
      </w:r>
    </w:p>
    <w:p w14:paraId="5DA8C87B" w14:textId="094B72EB" w:rsidR="003122AC" w:rsidRDefault="003122AC" w:rsidP="00636AF1"/>
    <w:p w14:paraId="47E41BB3" w14:textId="6F13CB22" w:rsidR="003122AC" w:rsidRDefault="00C64E06" w:rsidP="003122AC">
      <w:r>
        <w:t xml:space="preserve">An underlying reason for these issues is </w:t>
      </w:r>
      <w:r w:rsidR="00FB2EC2">
        <w:t>that</w:t>
      </w:r>
      <w:r>
        <w:t xml:space="preserve"> Student Agents </w:t>
      </w:r>
      <w:r w:rsidR="00C12AE4">
        <w:t xml:space="preserve">can’t </w:t>
      </w:r>
      <w:r>
        <w:t xml:space="preserve">expose their </w:t>
      </w:r>
      <w:r w:rsidR="005E12F5">
        <w:t xml:space="preserve">timeslot </w:t>
      </w:r>
      <w:r>
        <w:t>preferences</w:t>
      </w:r>
      <w:r w:rsidR="00B458F4">
        <w:t xml:space="preserve"> (</w:t>
      </w:r>
      <w:r w:rsidR="00A82F52">
        <w:t>i</w:t>
      </w:r>
      <w:r w:rsidR="00B458F4">
        <w:t>.</w:t>
      </w:r>
      <w:r w:rsidR="00A82F52">
        <w:t>e</w:t>
      </w:r>
      <w:r w:rsidR="00B458F4">
        <w:t>. can only respond yes/no)</w:t>
      </w:r>
      <w:r w:rsidR="00E63933">
        <w:t>.</w:t>
      </w:r>
      <w:r w:rsidR="003122AC">
        <w:t xml:space="preserve"> Since </w:t>
      </w:r>
      <w:r w:rsidR="00950767">
        <w:t xml:space="preserve">preferences </w:t>
      </w:r>
      <w:r w:rsidR="003122AC" w:rsidRPr="00050CAE">
        <w:t xml:space="preserve">can’t </w:t>
      </w:r>
      <w:r w:rsidR="00950767">
        <w:t xml:space="preserve">be </w:t>
      </w:r>
      <w:r w:rsidR="003122AC" w:rsidRPr="00050CAE">
        <w:t>expose</w:t>
      </w:r>
      <w:r w:rsidR="00950767">
        <w:t>d</w:t>
      </w:r>
      <w:r w:rsidR="003122AC">
        <w:t>,</w:t>
      </w:r>
      <w:r w:rsidR="003122AC" w:rsidRPr="00050CAE">
        <w:t xml:space="preserve"> </w:t>
      </w:r>
      <w:r w:rsidR="00AA114E">
        <w:t xml:space="preserve">the receiver is unable to </w:t>
      </w:r>
      <w:r w:rsidR="00B35E81">
        <w:t xml:space="preserve">know </w:t>
      </w:r>
      <w:r w:rsidR="002827C3">
        <w:t xml:space="preserve">gauge how much a slot would benefit each Student Agent and </w:t>
      </w:r>
      <w:r w:rsidR="0092509F">
        <w:t>can’t choose the result that maximises social welfare</w:t>
      </w:r>
      <w:r w:rsidR="003122AC">
        <w:t>.</w:t>
      </w:r>
      <w:r w:rsidR="00A2522E">
        <w:t xml:space="preserve"> </w:t>
      </w:r>
      <w:r w:rsidR="003122AC">
        <w:t>This led me to understand</w:t>
      </w:r>
      <w:r w:rsidR="00F308B9">
        <w:t>,</w:t>
      </w:r>
      <w:r w:rsidR="003122AC">
        <w:t xml:space="preserve"> the best approach is </w:t>
      </w:r>
      <w:r w:rsidR="00D63B96">
        <w:t xml:space="preserve">present </w:t>
      </w:r>
      <w:r w:rsidR="003122AC">
        <w:t xml:space="preserve">a </w:t>
      </w:r>
      <w:r w:rsidR="0078741C">
        <w:t>selection</w:t>
      </w:r>
      <w:r w:rsidR="00500F18">
        <w:t xml:space="preserve"> </w:t>
      </w:r>
      <w:r w:rsidR="003122AC">
        <w:t xml:space="preserve">of slots and </w:t>
      </w:r>
      <w:r w:rsidR="00A806E1">
        <w:t xml:space="preserve">have the Student Agent </w:t>
      </w:r>
      <w:r w:rsidR="00274E80">
        <w:t xml:space="preserve">choose </w:t>
      </w:r>
      <w:r w:rsidR="00A8775E">
        <w:t xml:space="preserve">which </w:t>
      </w:r>
      <w:r w:rsidR="005B261D">
        <w:t>slot</w:t>
      </w:r>
      <w:r w:rsidR="00165B28">
        <w:t>s</w:t>
      </w:r>
      <w:r w:rsidR="005B261D">
        <w:t xml:space="preserve"> best suit</w:t>
      </w:r>
      <w:r w:rsidR="003122AC">
        <w:t xml:space="preserve"> them, as opposed to passing </w:t>
      </w:r>
      <w:r w:rsidR="00801B14">
        <w:t xml:space="preserve">single </w:t>
      </w:r>
      <w:r w:rsidR="003122AC">
        <w:t xml:space="preserve">slots and </w:t>
      </w:r>
      <w:r w:rsidR="00261613">
        <w:t>return</w:t>
      </w:r>
      <w:r w:rsidR="00A77765">
        <w:t>ing</w:t>
      </w:r>
      <w:r w:rsidR="00261613">
        <w:t xml:space="preserve"> </w:t>
      </w:r>
      <w:r w:rsidR="003122AC">
        <w:t xml:space="preserve">yes or no. This </w:t>
      </w:r>
      <w:r w:rsidR="006E3270">
        <w:t xml:space="preserve">further </w:t>
      </w:r>
      <w:r w:rsidR="003122AC">
        <w:t>points towards a centralised approach</w:t>
      </w:r>
      <w:r w:rsidR="00F7177F">
        <w:t xml:space="preserve"> –</w:t>
      </w:r>
      <w:r w:rsidR="00131CB7">
        <w:t xml:space="preserve"> </w:t>
      </w:r>
      <w:r w:rsidR="003122AC">
        <w:t xml:space="preserve">having the ability to store </w:t>
      </w:r>
      <w:r w:rsidR="00762AA5">
        <w:t xml:space="preserve">and pass </w:t>
      </w:r>
      <w:r w:rsidR="003122AC">
        <w:t>slots</w:t>
      </w:r>
      <w:r w:rsidR="005E0EB5">
        <w:t xml:space="preserve"> simultaneously</w:t>
      </w:r>
      <w:r w:rsidR="003122AC">
        <w:t>.</w:t>
      </w:r>
    </w:p>
    <w:p w14:paraId="22A71244" w14:textId="7E7475E5" w:rsidR="008177D9" w:rsidRDefault="008177D9" w:rsidP="00636AF1"/>
    <w:p w14:paraId="54DBBF10" w14:textId="5AF1796A" w:rsidR="008177D9" w:rsidRPr="007917BD" w:rsidRDefault="008177D9" w:rsidP="00636AF1">
      <w:pPr>
        <w:rPr>
          <w:lang w:val="en-GB"/>
        </w:rPr>
      </w:pPr>
      <w:r>
        <w:t>I realised that</w:t>
      </w:r>
      <w:r w:rsidR="00444256">
        <w:t xml:space="preserve"> the Communication Protocol</w:t>
      </w:r>
      <w:r w:rsidR="00477CC4">
        <w:t xml:space="preserve"> would require a controller agent </w:t>
      </w:r>
      <w:r w:rsidR="002D6FA2">
        <w:t xml:space="preserve">to </w:t>
      </w:r>
      <w:r w:rsidR="00477CC4">
        <w:t xml:space="preserve">limit the number of </w:t>
      </w:r>
      <w:r w:rsidR="00611E27">
        <w:t xml:space="preserve">live </w:t>
      </w:r>
      <w:r w:rsidR="00477CC4">
        <w:t>messages</w:t>
      </w:r>
      <w:r w:rsidR="002873BB">
        <w:t xml:space="preserve"> and store a bank or ‘message board’ of unwanted slots</w:t>
      </w:r>
      <w:r w:rsidR="00A01238">
        <w:t>.</w:t>
      </w:r>
      <w:r w:rsidR="00C43CE6">
        <w:t xml:space="preserve"> </w:t>
      </w:r>
      <w:r w:rsidR="006E6FEF">
        <w:t xml:space="preserve">I started </w:t>
      </w:r>
      <w:r w:rsidR="005F58AD">
        <w:t>using</w:t>
      </w:r>
      <w:r w:rsidR="006E6FEF">
        <w:t xml:space="preserve"> a ‘Timetabling Agent’</w:t>
      </w:r>
      <w:r w:rsidR="000C1C9C">
        <w:t xml:space="preserve">, </w:t>
      </w:r>
      <w:r w:rsidR="00BE043F">
        <w:t xml:space="preserve">to </w:t>
      </w:r>
      <w:r w:rsidR="000C1C9C">
        <w:t xml:space="preserve">hold a list of slots </w:t>
      </w:r>
      <w:r w:rsidR="005169AC">
        <w:t xml:space="preserve">for </w:t>
      </w:r>
      <w:r w:rsidR="000C1C9C">
        <w:t xml:space="preserve">agents to swap. </w:t>
      </w:r>
      <w:r w:rsidR="009146DB">
        <w:t>This was how I started to design my Ontology.</w:t>
      </w:r>
    </w:p>
    <w:p w14:paraId="2F9DB0C2" w14:textId="0F845C77" w:rsidR="005D6DFC" w:rsidRDefault="005D6DFC" w:rsidP="006F6BAF"/>
    <w:p w14:paraId="63DBEE43" w14:textId="3E237BCB" w:rsidR="00D111F9" w:rsidRDefault="00D111F9" w:rsidP="006F6BAF">
      <w:r>
        <w:t xml:space="preserve">I detail the </w:t>
      </w:r>
      <w:r w:rsidR="00E516F0">
        <w:t xml:space="preserve">Communication </w:t>
      </w:r>
      <w:r w:rsidR="007F3D43">
        <w:t xml:space="preserve">Protocol </w:t>
      </w:r>
      <w:r w:rsidR="00E516F0">
        <w:t xml:space="preserve">design </w:t>
      </w:r>
      <w:r>
        <w:t xml:space="preserve">in the Sequence Diagram in Appendix B. </w:t>
      </w:r>
    </w:p>
    <w:p w14:paraId="345D2F3A" w14:textId="13155876" w:rsidR="00762D64" w:rsidRDefault="00762D64">
      <w:r>
        <w:br w:type="page"/>
      </w:r>
    </w:p>
    <w:p w14:paraId="76397F7D" w14:textId="2DC0E304" w:rsidR="00C2112E" w:rsidRDefault="00C2112E" w:rsidP="00C2112E">
      <w:pPr>
        <w:pStyle w:val="Heading4"/>
      </w:pPr>
      <w:r>
        <w:lastRenderedPageBreak/>
        <w:t>3. Utility Function:</w:t>
      </w:r>
    </w:p>
    <w:p w14:paraId="2EE098D9" w14:textId="77777777" w:rsidR="00AD5185" w:rsidRDefault="00AD5185" w:rsidP="008C0516">
      <w:pPr>
        <w:rPr>
          <w:lang w:val="en-GB"/>
        </w:rPr>
      </w:pPr>
    </w:p>
    <w:p w14:paraId="48586286" w14:textId="0B27B8FE" w:rsidR="008C0516" w:rsidRDefault="00C2112E" w:rsidP="008C0516">
      <w:pPr>
        <w:rPr>
          <w:lang w:val="en-GB"/>
        </w:rPr>
      </w:pPr>
      <w:r>
        <w:rPr>
          <w:lang w:val="en-GB"/>
        </w:rPr>
        <w:t xml:space="preserve">There were several ways that I saw the </w:t>
      </w:r>
      <w:r w:rsidR="00EF4D94">
        <w:rPr>
          <w:lang w:val="en-GB"/>
        </w:rPr>
        <w:t>A</w:t>
      </w:r>
      <w:r>
        <w:rPr>
          <w:lang w:val="en-GB"/>
        </w:rPr>
        <w:t>gent utility being calculated:</w:t>
      </w:r>
    </w:p>
    <w:p w14:paraId="07F1206C" w14:textId="7297BFB3" w:rsidR="00151E15" w:rsidRDefault="00151E15" w:rsidP="00557D2D">
      <w:pPr>
        <w:pStyle w:val="ListParagraph"/>
        <w:numPr>
          <w:ilvl w:val="0"/>
          <w:numId w:val="5"/>
        </w:numPr>
        <w:rPr>
          <w:lang w:val="en-GB"/>
        </w:rPr>
      </w:pPr>
      <w:r>
        <w:rPr>
          <w:lang w:val="en-GB"/>
        </w:rPr>
        <w:t>Individual calculation</w:t>
      </w:r>
    </w:p>
    <w:p w14:paraId="4815E73D" w14:textId="1F89E3B4" w:rsidR="00C2112E" w:rsidRPr="008B24D6" w:rsidRDefault="00C2112E" w:rsidP="00557D2D">
      <w:pPr>
        <w:pStyle w:val="ListParagraph"/>
        <w:numPr>
          <w:ilvl w:val="0"/>
          <w:numId w:val="5"/>
        </w:numPr>
        <w:rPr>
          <w:lang w:val="en-GB"/>
        </w:rPr>
      </w:pPr>
      <w:r w:rsidRPr="008B24D6">
        <w:rPr>
          <w:lang w:val="en-GB"/>
        </w:rPr>
        <w:t>Mean utility</w:t>
      </w:r>
    </w:p>
    <w:p w14:paraId="4EA0547D" w14:textId="10EC4B59" w:rsidR="00C2112E" w:rsidRDefault="00C2112E" w:rsidP="00557D2D">
      <w:pPr>
        <w:pStyle w:val="ListParagraph"/>
        <w:numPr>
          <w:ilvl w:val="0"/>
          <w:numId w:val="3"/>
        </w:numPr>
        <w:rPr>
          <w:lang w:val="en-GB"/>
        </w:rPr>
      </w:pPr>
      <w:r>
        <w:rPr>
          <w:lang w:val="en-GB"/>
        </w:rPr>
        <w:t>Specialised calculation</w:t>
      </w:r>
    </w:p>
    <w:p w14:paraId="548BBE7D" w14:textId="58316638" w:rsidR="00E14279" w:rsidRDefault="00E14279" w:rsidP="00AD19A1">
      <w:pPr>
        <w:rPr>
          <w:lang w:val="en-GB"/>
        </w:rPr>
      </w:pPr>
    </w:p>
    <w:p w14:paraId="7A2B4C41" w14:textId="1C6CB1F3" w:rsidR="00D90170" w:rsidRDefault="00D90170" w:rsidP="00AD19A1">
      <w:pPr>
        <w:rPr>
          <w:lang w:val="en-GB"/>
        </w:rPr>
      </w:pPr>
      <w:r>
        <w:rPr>
          <w:lang w:val="en-GB"/>
        </w:rPr>
        <w:t xml:space="preserve">You could </w:t>
      </w:r>
      <w:r w:rsidR="007F7119">
        <w:rPr>
          <w:lang w:val="en-GB"/>
        </w:rPr>
        <w:t xml:space="preserve">individually </w:t>
      </w:r>
      <w:r>
        <w:rPr>
          <w:lang w:val="en-GB"/>
        </w:rPr>
        <w:t xml:space="preserve">calculate the </w:t>
      </w:r>
      <w:r w:rsidR="00EF4D94">
        <w:rPr>
          <w:lang w:val="en-GB"/>
        </w:rPr>
        <w:t xml:space="preserve">utilities of each </w:t>
      </w:r>
      <w:r w:rsidR="002B3C3A">
        <w:rPr>
          <w:lang w:val="en-GB"/>
        </w:rPr>
        <w:t xml:space="preserve">Student Agent </w:t>
      </w:r>
      <w:r w:rsidR="00EF4D94">
        <w:rPr>
          <w:lang w:val="en-GB"/>
        </w:rPr>
        <w:t xml:space="preserve">module and use the calculated value to choose whether the </w:t>
      </w:r>
      <w:r w:rsidR="00E8565B">
        <w:rPr>
          <w:lang w:val="en-GB"/>
        </w:rPr>
        <w:t>Agent</w:t>
      </w:r>
      <w:r w:rsidR="00EF4D94">
        <w:rPr>
          <w:lang w:val="en-GB"/>
        </w:rPr>
        <w:t xml:space="preserve"> is ‘happy’ or needs to swap a slot</w:t>
      </w:r>
      <w:r w:rsidR="00DD0F81">
        <w:rPr>
          <w:lang w:val="en-GB"/>
        </w:rPr>
        <w:t xml:space="preserve"> by iterating through the values</w:t>
      </w:r>
      <w:r w:rsidR="00EF4D94">
        <w:rPr>
          <w:lang w:val="en-GB"/>
        </w:rPr>
        <w:t xml:space="preserve">. This is suitable for selecting </w:t>
      </w:r>
      <w:r w:rsidR="007E4429">
        <w:rPr>
          <w:lang w:val="en-GB"/>
        </w:rPr>
        <w:t xml:space="preserve">slots from a message board </w:t>
      </w:r>
      <w:r w:rsidR="006D0231">
        <w:rPr>
          <w:lang w:val="en-GB"/>
        </w:rPr>
        <w:t>or</w:t>
      </w:r>
      <w:r w:rsidR="00EF4D94">
        <w:rPr>
          <w:lang w:val="en-GB"/>
        </w:rPr>
        <w:t xml:space="preserve"> </w:t>
      </w:r>
      <w:r w:rsidR="00D322C9">
        <w:rPr>
          <w:lang w:val="en-GB"/>
        </w:rPr>
        <w:t>comparing existing slot</w:t>
      </w:r>
      <w:r w:rsidR="00086194">
        <w:rPr>
          <w:lang w:val="en-GB"/>
        </w:rPr>
        <w:t>s</w:t>
      </w:r>
      <w:r w:rsidR="00D322C9">
        <w:rPr>
          <w:lang w:val="en-GB"/>
        </w:rPr>
        <w:t xml:space="preserve"> with a</w:t>
      </w:r>
      <w:r w:rsidR="00086194">
        <w:rPr>
          <w:lang w:val="en-GB"/>
        </w:rPr>
        <w:t xml:space="preserve"> new</w:t>
      </w:r>
      <w:r w:rsidR="00D322C9">
        <w:rPr>
          <w:lang w:val="en-GB"/>
        </w:rPr>
        <w:t xml:space="preserve"> slot. </w:t>
      </w:r>
      <w:r w:rsidR="007F31D4">
        <w:rPr>
          <w:lang w:val="en-GB"/>
        </w:rPr>
        <w:t xml:space="preserve">When it comes to evaluating </w:t>
      </w:r>
      <w:r w:rsidR="00A33060">
        <w:rPr>
          <w:lang w:val="en-GB"/>
        </w:rPr>
        <w:t xml:space="preserve">an Agent’s </w:t>
      </w:r>
      <w:r w:rsidR="007F31D4">
        <w:rPr>
          <w:lang w:val="en-GB"/>
        </w:rPr>
        <w:t>‘happiness’</w:t>
      </w:r>
      <w:r w:rsidR="006801FA">
        <w:rPr>
          <w:lang w:val="en-GB"/>
        </w:rPr>
        <w:t xml:space="preserve">, </w:t>
      </w:r>
      <w:r w:rsidR="007F31D4">
        <w:rPr>
          <w:lang w:val="en-GB"/>
        </w:rPr>
        <w:t>it becomes more difficult</w:t>
      </w:r>
      <w:r w:rsidR="006801FA" w:rsidRPr="006801FA">
        <w:rPr>
          <w:lang w:val="en-GB"/>
        </w:rPr>
        <w:t xml:space="preserve"> </w:t>
      </w:r>
      <w:r w:rsidR="006801FA">
        <w:rPr>
          <w:lang w:val="en-GB"/>
        </w:rPr>
        <w:t>with &gt;1 slot</w:t>
      </w:r>
      <w:r w:rsidR="007F31D4">
        <w:rPr>
          <w:lang w:val="en-GB"/>
        </w:rPr>
        <w:t>.</w:t>
      </w:r>
    </w:p>
    <w:p w14:paraId="63E1708F" w14:textId="77777777" w:rsidR="00D90170" w:rsidRDefault="00D90170" w:rsidP="00AD19A1">
      <w:pPr>
        <w:rPr>
          <w:lang w:val="en-GB"/>
        </w:rPr>
      </w:pPr>
    </w:p>
    <w:p w14:paraId="1A1EBE48" w14:textId="18B21ECF" w:rsidR="001C13D7" w:rsidRDefault="001C13D7" w:rsidP="007F64EC">
      <w:pPr>
        <w:rPr>
          <w:lang w:val="en-GB"/>
        </w:rPr>
      </w:pPr>
      <w:r>
        <w:rPr>
          <w:lang w:val="en-GB"/>
        </w:rPr>
        <w:t>Using a mean utility function, you could</w:t>
      </w:r>
      <w:r w:rsidR="00D14BB2">
        <w:rPr>
          <w:lang w:val="en-GB"/>
        </w:rPr>
        <w:t xml:space="preserve"> still</w:t>
      </w:r>
      <w:r>
        <w:rPr>
          <w:lang w:val="en-GB"/>
        </w:rPr>
        <w:t xml:space="preserve"> </w:t>
      </w:r>
      <w:r w:rsidR="00B068FD">
        <w:rPr>
          <w:lang w:val="en-GB"/>
        </w:rPr>
        <w:t xml:space="preserve">use a calculation to </w:t>
      </w:r>
      <w:r>
        <w:rPr>
          <w:lang w:val="en-GB"/>
        </w:rPr>
        <w:t>compare slots individually</w:t>
      </w:r>
      <w:r w:rsidR="00F61E43">
        <w:rPr>
          <w:lang w:val="en-GB"/>
        </w:rPr>
        <w:t xml:space="preserve"> for </w:t>
      </w:r>
      <w:r w:rsidR="00D84213">
        <w:rPr>
          <w:lang w:val="en-GB"/>
        </w:rPr>
        <w:t>post</w:t>
      </w:r>
      <w:r w:rsidR="00CE22B8">
        <w:rPr>
          <w:lang w:val="en-GB"/>
        </w:rPr>
        <w:t>ing</w:t>
      </w:r>
      <w:r w:rsidR="00CD0C0B">
        <w:rPr>
          <w:lang w:val="en-GB"/>
        </w:rPr>
        <w:t xml:space="preserve"> or</w:t>
      </w:r>
      <w:r w:rsidR="00F61E43">
        <w:rPr>
          <w:lang w:val="en-GB"/>
        </w:rPr>
        <w:t xml:space="preserve"> </w:t>
      </w:r>
      <w:r w:rsidR="0091319E">
        <w:rPr>
          <w:lang w:val="en-GB"/>
        </w:rPr>
        <w:t>evaluating</w:t>
      </w:r>
      <w:r w:rsidR="00F61E43">
        <w:rPr>
          <w:lang w:val="en-GB"/>
        </w:rPr>
        <w:t xml:space="preserve"> swap request</w:t>
      </w:r>
      <w:r w:rsidR="00951F81">
        <w:rPr>
          <w:lang w:val="en-GB"/>
        </w:rPr>
        <w:t>s</w:t>
      </w:r>
      <w:r w:rsidR="00F61E43">
        <w:rPr>
          <w:lang w:val="en-GB"/>
        </w:rPr>
        <w:t>.</w:t>
      </w:r>
      <w:r w:rsidR="00594420">
        <w:rPr>
          <w:lang w:val="en-GB"/>
        </w:rPr>
        <w:t xml:space="preserve"> Additionally</w:t>
      </w:r>
      <w:r w:rsidR="00F61E43">
        <w:rPr>
          <w:lang w:val="en-GB"/>
        </w:rPr>
        <w:t xml:space="preserve">, it allows </w:t>
      </w:r>
      <w:r w:rsidR="000946A6">
        <w:rPr>
          <w:lang w:val="en-GB"/>
        </w:rPr>
        <w:t xml:space="preserve">a </w:t>
      </w:r>
      <w:r w:rsidR="00865D24">
        <w:rPr>
          <w:lang w:val="en-GB"/>
        </w:rPr>
        <w:t xml:space="preserve">mean happiness </w:t>
      </w:r>
      <w:r w:rsidR="00FA3941">
        <w:rPr>
          <w:lang w:val="en-GB"/>
        </w:rPr>
        <w:t xml:space="preserve">to be calculated </w:t>
      </w:r>
      <w:r w:rsidR="003435B5">
        <w:rPr>
          <w:lang w:val="en-GB"/>
        </w:rPr>
        <w:t>based on the</w:t>
      </w:r>
      <w:r w:rsidR="00752D98">
        <w:rPr>
          <w:lang w:val="en-GB"/>
        </w:rPr>
        <w:t xml:space="preserve"> Agent’s</w:t>
      </w:r>
      <w:r w:rsidR="003435B5">
        <w:rPr>
          <w:lang w:val="en-GB"/>
        </w:rPr>
        <w:t xml:space="preserve"> slots</w:t>
      </w:r>
      <w:r w:rsidR="00865D24">
        <w:rPr>
          <w:lang w:val="en-GB"/>
        </w:rPr>
        <w:t>.</w:t>
      </w:r>
      <w:r w:rsidR="00CD6189">
        <w:rPr>
          <w:lang w:val="en-GB"/>
        </w:rPr>
        <w:t xml:space="preserve"> </w:t>
      </w:r>
      <w:r w:rsidR="00311E9A">
        <w:rPr>
          <w:lang w:val="en-GB"/>
        </w:rPr>
        <w:t>M</w:t>
      </w:r>
      <w:r>
        <w:rPr>
          <w:lang w:val="en-GB"/>
        </w:rPr>
        <w:t>ean utility appealed to me,</w:t>
      </w:r>
      <w:r w:rsidR="008D0404">
        <w:rPr>
          <w:lang w:val="en-GB"/>
        </w:rPr>
        <w:t xml:space="preserve"> as it makes sense that the ‘happiness’ of the Agent is based on the average slot happiness. </w:t>
      </w:r>
      <w:r w:rsidR="00121EAD">
        <w:rPr>
          <w:lang w:val="en-GB"/>
        </w:rPr>
        <w:t xml:space="preserve">From a </w:t>
      </w:r>
      <w:r w:rsidR="008D0404">
        <w:rPr>
          <w:lang w:val="en-GB"/>
        </w:rPr>
        <w:t>human</w:t>
      </w:r>
      <w:r w:rsidR="00121EAD">
        <w:rPr>
          <w:lang w:val="en-GB"/>
        </w:rPr>
        <w:t>-based perspective</w:t>
      </w:r>
      <w:r w:rsidR="00CA099C">
        <w:rPr>
          <w:lang w:val="en-GB"/>
        </w:rPr>
        <w:t>:</w:t>
      </w:r>
      <w:r w:rsidR="008C1C88">
        <w:rPr>
          <w:lang w:val="en-GB"/>
        </w:rPr>
        <w:t xml:space="preserve"> </w:t>
      </w:r>
      <w:r w:rsidR="008D0404">
        <w:rPr>
          <w:lang w:val="en-GB"/>
        </w:rPr>
        <w:t>“I really hate that 5pm Friday</w:t>
      </w:r>
      <w:r w:rsidR="0093199C">
        <w:rPr>
          <w:lang w:val="en-GB"/>
        </w:rPr>
        <w:t xml:space="preserve"> tutorial</w:t>
      </w:r>
      <w:r w:rsidR="008D0404">
        <w:rPr>
          <w:lang w:val="en-GB"/>
        </w:rPr>
        <w:t xml:space="preserve">, but my other </w:t>
      </w:r>
      <w:r w:rsidR="00234A0E">
        <w:rPr>
          <w:lang w:val="en-GB"/>
        </w:rPr>
        <w:t xml:space="preserve">slots </w:t>
      </w:r>
      <w:r w:rsidR="008D0404">
        <w:rPr>
          <w:lang w:val="en-GB"/>
        </w:rPr>
        <w:t>are nice, so</w:t>
      </w:r>
      <w:r w:rsidR="004A001A">
        <w:rPr>
          <w:lang w:val="en-GB"/>
        </w:rPr>
        <w:t xml:space="preserve"> overall</w:t>
      </w:r>
      <w:r w:rsidR="008D0404">
        <w:rPr>
          <w:lang w:val="en-GB"/>
        </w:rPr>
        <w:t xml:space="preserve"> my timetable isn’t too bad”.</w:t>
      </w:r>
    </w:p>
    <w:p w14:paraId="1101F676" w14:textId="77777777" w:rsidR="008D0404" w:rsidRDefault="008D0404" w:rsidP="007F64EC">
      <w:pPr>
        <w:rPr>
          <w:lang w:val="en-GB"/>
        </w:rPr>
      </w:pPr>
    </w:p>
    <w:p w14:paraId="17D9D447" w14:textId="33C75FE6" w:rsidR="00412A6C" w:rsidRDefault="00D90170">
      <w:r>
        <w:t xml:space="preserve">A specialised calculation, or an adaption of the mean utility, could be </w:t>
      </w:r>
      <w:r w:rsidR="007064A7">
        <w:t xml:space="preserve">useful for </w:t>
      </w:r>
      <w:r>
        <w:t>the task.</w:t>
      </w:r>
      <w:r w:rsidR="00412A6C">
        <w:t xml:space="preserve"> </w:t>
      </w:r>
      <w:r w:rsidR="006C4E30">
        <w:t xml:space="preserve">It’s difficult to </w:t>
      </w:r>
      <w:r w:rsidR="00407DAA">
        <w:t xml:space="preserve">visualise </w:t>
      </w:r>
      <w:r w:rsidR="006C4E30">
        <w:t>this a</w:t>
      </w:r>
      <w:r w:rsidR="00412A6C">
        <w:t>head of time</w:t>
      </w:r>
      <w:r w:rsidR="00022407">
        <w:t>,</w:t>
      </w:r>
      <w:r w:rsidR="00412A6C">
        <w:t xml:space="preserve"> but it would likely include additional </w:t>
      </w:r>
      <w:r w:rsidR="00B733A5">
        <w:t xml:space="preserve">dissatisfaction </w:t>
      </w:r>
      <w:r w:rsidR="00412A6C">
        <w:t xml:space="preserve">if </w:t>
      </w:r>
      <w:r w:rsidR="00D92D70">
        <w:t xml:space="preserve">an </w:t>
      </w:r>
      <w:r w:rsidR="00412A6C">
        <w:t xml:space="preserve">Agent couldn’t attend </w:t>
      </w:r>
      <w:r w:rsidR="00322443">
        <w:t xml:space="preserve">a </w:t>
      </w:r>
      <w:r w:rsidR="00412A6C">
        <w:t>slot.</w:t>
      </w:r>
    </w:p>
    <w:p w14:paraId="1FD68573" w14:textId="5B318590" w:rsidR="00412A6C" w:rsidRDefault="00412A6C"/>
    <w:p w14:paraId="15DDCA65" w14:textId="3744463B" w:rsidR="00233173" w:rsidRDefault="00233173" w:rsidP="00CA7254">
      <w:pPr>
        <w:pStyle w:val="Heading5"/>
      </w:pPr>
      <w:r>
        <w:t>Choice of Calculation:</w:t>
      </w:r>
    </w:p>
    <w:p w14:paraId="514706EC" w14:textId="5270424F" w:rsidR="00233173" w:rsidRDefault="00E00CDE" w:rsidP="00233173">
      <w:r>
        <w:t>I saw the choice as either us</w:t>
      </w:r>
      <w:r w:rsidR="00DA3550">
        <w:t>e</w:t>
      </w:r>
      <w:r>
        <w:t xml:space="preserve"> the </w:t>
      </w:r>
      <w:r w:rsidR="00DD5B89">
        <w:t xml:space="preserve">preference </w:t>
      </w:r>
      <w:r>
        <w:t>number</w:t>
      </w:r>
      <w:r w:rsidR="00745501">
        <w:t xml:space="preserve"> </w:t>
      </w:r>
      <w:r>
        <w:t xml:space="preserve">or </w:t>
      </w:r>
      <w:r w:rsidR="00745501">
        <w:t>using an inverse</w:t>
      </w:r>
      <w:r w:rsidR="00D55B31">
        <w:t xml:space="preserve"> of the preference</w:t>
      </w:r>
      <w:r w:rsidR="00745501">
        <w:t xml:space="preserve">. </w:t>
      </w:r>
      <w:r w:rsidR="003A68CF">
        <w:t xml:space="preserve">For me, it made more sense using an inverted range </w:t>
      </w:r>
      <w:r w:rsidR="00906922">
        <w:t xml:space="preserve">to </w:t>
      </w:r>
      <w:r w:rsidR="003A68CF">
        <w:t>provide Agent preferences</w:t>
      </w:r>
      <w:r w:rsidR="00BE0E54">
        <w:t>, since I’d like Student Agents to aim for 0</w:t>
      </w:r>
      <w:r w:rsidR="003A68CF">
        <w:t>.</w:t>
      </w:r>
      <w:r w:rsidR="00B2517B">
        <w:t xml:space="preserve"> My </w:t>
      </w:r>
      <w:r w:rsidR="00F254FB">
        <w:t xml:space="preserve">Student Agent </w:t>
      </w:r>
      <w:r w:rsidR="00B2517B">
        <w:t>preferences range from 0-</w:t>
      </w:r>
      <w:r w:rsidR="0087300D">
        <w:t>4</w:t>
      </w:r>
      <w:r w:rsidR="00C56FB1">
        <w:t>:</w:t>
      </w:r>
    </w:p>
    <w:p w14:paraId="41E1F33A" w14:textId="3E75938B" w:rsidR="00C56FB1" w:rsidRDefault="00FC4E60" w:rsidP="00557D2D">
      <w:pPr>
        <w:pStyle w:val="ListParagraph"/>
        <w:numPr>
          <w:ilvl w:val="0"/>
          <w:numId w:val="9"/>
        </w:numPr>
      </w:pPr>
      <w:r>
        <w:t>L</w:t>
      </w:r>
      <w:r w:rsidR="00C56FB1">
        <w:t xml:space="preserve">oves </w:t>
      </w:r>
      <w:r w:rsidR="00DE1FA7">
        <w:t>the</w:t>
      </w:r>
      <w:r w:rsidR="00C56FB1">
        <w:t xml:space="preserve"> slot (high preference)</w:t>
      </w:r>
    </w:p>
    <w:p w14:paraId="326CAA6B" w14:textId="122963D7" w:rsidR="00C56FB1" w:rsidRDefault="000E4C89" w:rsidP="00557D2D">
      <w:pPr>
        <w:pStyle w:val="ListParagraph"/>
        <w:numPr>
          <w:ilvl w:val="0"/>
          <w:numId w:val="9"/>
        </w:numPr>
      </w:pPr>
      <w:r>
        <w:t>L</w:t>
      </w:r>
      <w:r w:rsidR="00C56FB1">
        <w:t xml:space="preserve">ikes </w:t>
      </w:r>
      <w:r>
        <w:t xml:space="preserve">the </w:t>
      </w:r>
      <w:r w:rsidR="00C56FB1">
        <w:t>slot</w:t>
      </w:r>
    </w:p>
    <w:p w14:paraId="164CB303" w14:textId="2D93C939" w:rsidR="00C56FB1" w:rsidRDefault="003F7B07" w:rsidP="00557D2D">
      <w:pPr>
        <w:pStyle w:val="ListParagraph"/>
        <w:numPr>
          <w:ilvl w:val="0"/>
          <w:numId w:val="9"/>
        </w:numPr>
      </w:pPr>
      <w:r>
        <w:t>I</w:t>
      </w:r>
      <w:r w:rsidR="00C56FB1">
        <w:t>ndifferent about th</w:t>
      </w:r>
      <w:r>
        <w:t>e</w:t>
      </w:r>
      <w:r w:rsidR="00C56FB1">
        <w:t xml:space="preserve"> slot (medium preference)</w:t>
      </w:r>
    </w:p>
    <w:p w14:paraId="5B341F06" w14:textId="7619A5F7" w:rsidR="00C56FB1" w:rsidRDefault="001B1E8D" w:rsidP="00557D2D">
      <w:pPr>
        <w:pStyle w:val="ListParagraph"/>
        <w:numPr>
          <w:ilvl w:val="0"/>
          <w:numId w:val="9"/>
        </w:numPr>
      </w:pPr>
      <w:r>
        <w:t>D</w:t>
      </w:r>
      <w:r w:rsidR="00C56FB1">
        <w:t>oesn’t like</w:t>
      </w:r>
      <w:r>
        <w:t xml:space="preserve"> the</w:t>
      </w:r>
      <w:r w:rsidR="00C56FB1">
        <w:t xml:space="preserve"> slot</w:t>
      </w:r>
    </w:p>
    <w:p w14:paraId="5ADC3701" w14:textId="00460D30" w:rsidR="00271FDC" w:rsidRDefault="00977E5D" w:rsidP="00557D2D">
      <w:pPr>
        <w:pStyle w:val="ListParagraph"/>
        <w:numPr>
          <w:ilvl w:val="0"/>
          <w:numId w:val="9"/>
        </w:numPr>
      </w:pPr>
      <w:r>
        <w:t>C</w:t>
      </w:r>
      <w:r w:rsidR="00C56FB1">
        <w:t>an’t attend th</w:t>
      </w:r>
      <w:r w:rsidR="002F1C74">
        <w:t>e</w:t>
      </w:r>
      <w:r w:rsidR="00C56FB1">
        <w:t xml:space="preserve"> slot (low preference)</w:t>
      </w:r>
    </w:p>
    <w:p w14:paraId="6D737203" w14:textId="77777777" w:rsidR="00271FDC" w:rsidRDefault="00271FDC" w:rsidP="00271FDC"/>
    <w:p w14:paraId="59E0E2C7" w14:textId="25E68DC0" w:rsidR="00B3737B" w:rsidRPr="00412A6C" w:rsidRDefault="00383B53">
      <w:r>
        <w:t xml:space="preserve">I found it </w:t>
      </w:r>
      <w:r w:rsidR="00271FDC">
        <w:t xml:space="preserve">made sense using a range of </w:t>
      </w:r>
      <w:r w:rsidR="00EA67A8">
        <w:t>0-4 instead of 0-2</w:t>
      </w:r>
      <w:r w:rsidR="00271FDC">
        <w:t xml:space="preserve">, </w:t>
      </w:r>
      <w:r w:rsidR="00E24C0A">
        <w:t xml:space="preserve">to </w:t>
      </w:r>
      <w:r w:rsidR="00BA26CD">
        <w:t>capture the range of human emotion (</w:t>
      </w:r>
      <w:r w:rsidR="00E93567">
        <w:t xml:space="preserve">instead of </w:t>
      </w:r>
      <w:r w:rsidR="00BA26CD">
        <w:t>liking/indifference/hating) more fully</w:t>
      </w:r>
      <w:r w:rsidR="00E24C0A">
        <w:t xml:space="preserve">, without being </w:t>
      </w:r>
      <w:r w:rsidR="009F1A4F">
        <w:t>too</w:t>
      </w:r>
      <w:r w:rsidR="00E24C0A">
        <w:t xml:space="preserve"> complex.</w:t>
      </w:r>
      <w:r w:rsidR="00B3737B">
        <w:br w:type="page"/>
      </w:r>
    </w:p>
    <w:p w14:paraId="566AF0C0" w14:textId="046961FD" w:rsidR="007F64EC" w:rsidRDefault="007F64EC" w:rsidP="007F64EC">
      <w:pPr>
        <w:pStyle w:val="Heading4"/>
      </w:pPr>
      <w:r>
        <w:lastRenderedPageBreak/>
        <w:t>4</w:t>
      </w:r>
      <w:r w:rsidR="001812BD">
        <w:t>.</w:t>
      </w:r>
      <w:r>
        <w:t xml:space="preserve"> Strategy for Considering Requests and Exchanges to Make</w:t>
      </w:r>
    </w:p>
    <w:p w14:paraId="4295DA09" w14:textId="77777777" w:rsidR="009F6936" w:rsidRDefault="009F6936" w:rsidP="00227F1A">
      <w:pPr>
        <w:rPr>
          <w:lang w:val="en-GB"/>
        </w:rPr>
      </w:pPr>
    </w:p>
    <w:p w14:paraId="3191A280" w14:textId="3F895FA9" w:rsidR="00227F1A" w:rsidRDefault="009B619E" w:rsidP="00227F1A">
      <w:pPr>
        <w:rPr>
          <w:lang w:val="en-GB"/>
        </w:rPr>
      </w:pPr>
      <w:r>
        <w:rPr>
          <w:lang w:val="en-GB"/>
        </w:rPr>
        <w:t>In</w:t>
      </w:r>
      <w:r w:rsidR="00227F1A">
        <w:rPr>
          <w:lang w:val="en-GB"/>
        </w:rPr>
        <w:t xml:space="preserve"> the system I </w:t>
      </w:r>
      <w:r w:rsidR="00ED56BB">
        <w:rPr>
          <w:lang w:val="en-GB"/>
        </w:rPr>
        <w:t>designed</w:t>
      </w:r>
      <w:r w:rsidR="00227F1A">
        <w:rPr>
          <w:lang w:val="en-GB"/>
        </w:rPr>
        <w:t xml:space="preserve">, </w:t>
      </w:r>
      <w:r w:rsidR="003600E4">
        <w:rPr>
          <w:lang w:val="en-GB"/>
        </w:rPr>
        <w:t xml:space="preserve">Student Agents had </w:t>
      </w:r>
      <w:r w:rsidR="00BB3E7F">
        <w:rPr>
          <w:lang w:val="en-GB"/>
        </w:rPr>
        <w:t>three</w:t>
      </w:r>
      <w:r w:rsidR="00227F1A">
        <w:rPr>
          <w:lang w:val="en-GB"/>
        </w:rPr>
        <w:t xml:space="preserve"> </w:t>
      </w:r>
      <w:r w:rsidR="003947E9">
        <w:rPr>
          <w:lang w:val="en-GB"/>
        </w:rPr>
        <w:t>opportunities to</w:t>
      </w:r>
      <w:r w:rsidR="00227F1A">
        <w:rPr>
          <w:lang w:val="en-GB"/>
        </w:rPr>
        <w:t xml:space="preserve"> swap slots:</w:t>
      </w:r>
    </w:p>
    <w:p w14:paraId="70D9D2D3" w14:textId="389E74C4" w:rsidR="00227F1A" w:rsidRDefault="00227F1A" w:rsidP="00557D2D">
      <w:pPr>
        <w:pStyle w:val="ListParagraph"/>
        <w:numPr>
          <w:ilvl w:val="0"/>
          <w:numId w:val="6"/>
        </w:numPr>
        <w:rPr>
          <w:lang w:val="en-GB"/>
        </w:rPr>
      </w:pPr>
      <w:r>
        <w:rPr>
          <w:lang w:val="en-GB"/>
        </w:rPr>
        <w:t xml:space="preserve">Informing the Timetable </w:t>
      </w:r>
      <w:r w:rsidR="00917229">
        <w:rPr>
          <w:lang w:val="en-GB"/>
        </w:rPr>
        <w:t xml:space="preserve">Agent </w:t>
      </w:r>
      <w:r>
        <w:rPr>
          <w:lang w:val="en-GB"/>
        </w:rPr>
        <w:t xml:space="preserve">of slots they </w:t>
      </w:r>
      <w:r w:rsidR="004E1C10">
        <w:rPr>
          <w:lang w:val="en-GB"/>
        </w:rPr>
        <w:t>were interested in</w:t>
      </w:r>
    </w:p>
    <w:p w14:paraId="10470CA2" w14:textId="3ECE6E0A" w:rsidR="00914252" w:rsidRDefault="00914252" w:rsidP="00557D2D">
      <w:pPr>
        <w:pStyle w:val="ListParagraph"/>
        <w:numPr>
          <w:ilvl w:val="0"/>
          <w:numId w:val="6"/>
        </w:numPr>
        <w:rPr>
          <w:lang w:val="en-GB"/>
        </w:rPr>
      </w:pPr>
      <w:r>
        <w:rPr>
          <w:lang w:val="en-GB"/>
        </w:rPr>
        <w:t>Agreeing</w:t>
      </w:r>
      <w:r w:rsidR="00896A25">
        <w:rPr>
          <w:lang w:val="en-GB"/>
        </w:rPr>
        <w:t xml:space="preserve"> to</w:t>
      </w:r>
      <w:r w:rsidR="001461E6">
        <w:rPr>
          <w:lang w:val="en-GB"/>
        </w:rPr>
        <w:t>/</w:t>
      </w:r>
      <w:r>
        <w:rPr>
          <w:lang w:val="en-GB"/>
        </w:rPr>
        <w:t xml:space="preserve">Refusing slots </w:t>
      </w:r>
      <w:r w:rsidR="00BE376C">
        <w:rPr>
          <w:lang w:val="en-GB"/>
        </w:rPr>
        <w:t xml:space="preserve">that other agents </w:t>
      </w:r>
      <w:r w:rsidR="002B7E3D">
        <w:rPr>
          <w:lang w:val="en-GB"/>
        </w:rPr>
        <w:t xml:space="preserve">had </w:t>
      </w:r>
      <w:r w:rsidR="004A69AE">
        <w:rPr>
          <w:lang w:val="en-GB"/>
        </w:rPr>
        <w:t>requested</w:t>
      </w:r>
    </w:p>
    <w:p w14:paraId="04B3CAD7" w14:textId="176B399A" w:rsidR="00D27C4A" w:rsidRDefault="00D27C4A" w:rsidP="00557D2D">
      <w:pPr>
        <w:pStyle w:val="ListParagraph"/>
        <w:numPr>
          <w:ilvl w:val="0"/>
          <w:numId w:val="6"/>
        </w:numPr>
        <w:rPr>
          <w:lang w:val="en-GB"/>
        </w:rPr>
      </w:pPr>
      <w:r>
        <w:rPr>
          <w:lang w:val="en-GB"/>
        </w:rPr>
        <w:t>Posting new slots on the message board they didn’t want</w:t>
      </w:r>
    </w:p>
    <w:p w14:paraId="12E11985" w14:textId="19488F23" w:rsidR="00526867" w:rsidRDefault="00526867" w:rsidP="003947E9">
      <w:pPr>
        <w:rPr>
          <w:lang w:val="en-GB"/>
        </w:rPr>
      </w:pPr>
    </w:p>
    <w:p w14:paraId="0FA7F66D" w14:textId="6A28BA12" w:rsidR="005E03E3" w:rsidRDefault="005E03E3" w:rsidP="003947E9">
      <w:pPr>
        <w:rPr>
          <w:lang w:val="en-GB"/>
        </w:rPr>
      </w:pPr>
      <w:r>
        <w:rPr>
          <w:lang w:val="en-GB"/>
        </w:rPr>
        <w:t>I examine these more deeply below:</w:t>
      </w:r>
    </w:p>
    <w:p w14:paraId="377743FE" w14:textId="77777777" w:rsidR="005E03E3" w:rsidRDefault="005E03E3" w:rsidP="003947E9">
      <w:pPr>
        <w:rPr>
          <w:lang w:val="en-GB"/>
        </w:rPr>
      </w:pPr>
    </w:p>
    <w:p w14:paraId="69986073" w14:textId="4851E1B9" w:rsidR="00E81656" w:rsidRDefault="0009016E" w:rsidP="00557D2D">
      <w:pPr>
        <w:pStyle w:val="ListParagraph"/>
        <w:numPr>
          <w:ilvl w:val="0"/>
          <w:numId w:val="7"/>
        </w:numPr>
        <w:rPr>
          <w:lang w:val="en-GB"/>
        </w:rPr>
      </w:pPr>
      <w:r>
        <w:rPr>
          <w:lang w:val="en-GB"/>
        </w:rPr>
        <w:t xml:space="preserve">The </w:t>
      </w:r>
      <w:r w:rsidR="003047CF">
        <w:rPr>
          <w:lang w:val="en-GB"/>
        </w:rPr>
        <w:t>S</w:t>
      </w:r>
      <w:r w:rsidR="004D323E" w:rsidRPr="005E03E3">
        <w:rPr>
          <w:lang w:val="en-GB"/>
        </w:rPr>
        <w:t xml:space="preserve">tudent </w:t>
      </w:r>
      <w:r w:rsidR="003047CF">
        <w:rPr>
          <w:lang w:val="en-GB"/>
        </w:rPr>
        <w:t xml:space="preserve">Agent </w:t>
      </w:r>
      <w:r w:rsidR="00677ADA">
        <w:rPr>
          <w:lang w:val="en-GB"/>
        </w:rPr>
        <w:t xml:space="preserve">needed </w:t>
      </w:r>
      <w:r w:rsidR="004D323E" w:rsidRPr="005E03E3">
        <w:rPr>
          <w:lang w:val="en-GB"/>
        </w:rPr>
        <w:t>to evaluate its slots against slots on the message board</w:t>
      </w:r>
      <w:r w:rsidR="00DC752D" w:rsidRPr="005E03E3">
        <w:rPr>
          <w:lang w:val="en-GB"/>
        </w:rPr>
        <w:t xml:space="preserve">. </w:t>
      </w:r>
      <w:r w:rsidR="00292486">
        <w:rPr>
          <w:lang w:val="en-GB"/>
        </w:rPr>
        <w:t xml:space="preserve">It </w:t>
      </w:r>
      <w:r w:rsidR="0097031E">
        <w:rPr>
          <w:lang w:val="en-GB"/>
        </w:rPr>
        <w:t>would then select the best slot</w:t>
      </w:r>
      <w:r w:rsidR="0004430E">
        <w:rPr>
          <w:lang w:val="en-GB"/>
        </w:rPr>
        <w:t>(s)</w:t>
      </w:r>
      <w:r w:rsidR="0097031E">
        <w:rPr>
          <w:lang w:val="en-GB"/>
        </w:rPr>
        <w:t xml:space="preserve"> and request those slots.</w:t>
      </w:r>
      <w:r w:rsidR="002141F7">
        <w:rPr>
          <w:lang w:val="en-GB"/>
        </w:rPr>
        <w:t xml:space="preserve"> </w:t>
      </w:r>
      <w:r w:rsidR="00DC752D" w:rsidRPr="005E03E3">
        <w:rPr>
          <w:lang w:val="en-GB"/>
        </w:rPr>
        <w:t xml:space="preserve">I limited the number of </w:t>
      </w:r>
      <w:r w:rsidR="00BE16D2">
        <w:rPr>
          <w:lang w:val="en-GB"/>
        </w:rPr>
        <w:t>unique</w:t>
      </w:r>
      <w:r w:rsidR="00323FF1" w:rsidRPr="005E03E3">
        <w:rPr>
          <w:lang w:val="en-GB"/>
        </w:rPr>
        <w:t xml:space="preserve"> </w:t>
      </w:r>
      <w:r w:rsidR="00884444">
        <w:rPr>
          <w:lang w:val="en-GB"/>
        </w:rPr>
        <w:t>slots</w:t>
      </w:r>
      <w:r w:rsidR="00152371">
        <w:rPr>
          <w:lang w:val="en-GB"/>
        </w:rPr>
        <w:t xml:space="preserve"> </w:t>
      </w:r>
      <w:r w:rsidR="00326FF8">
        <w:rPr>
          <w:lang w:val="en-GB"/>
        </w:rPr>
        <w:t>a S</w:t>
      </w:r>
      <w:r w:rsidR="00DC752D" w:rsidRPr="005E03E3">
        <w:rPr>
          <w:lang w:val="en-GB"/>
        </w:rPr>
        <w:t xml:space="preserve">tudent </w:t>
      </w:r>
      <w:r w:rsidR="00326FF8">
        <w:rPr>
          <w:lang w:val="en-GB"/>
        </w:rPr>
        <w:t xml:space="preserve">Agent </w:t>
      </w:r>
      <w:r w:rsidR="00DC752D" w:rsidRPr="005E03E3">
        <w:rPr>
          <w:lang w:val="en-GB"/>
        </w:rPr>
        <w:t>could request to one per</w:t>
      </w:r>
      <w:r w:rsidR="009B2E77">
        <w:rPr>
          <w:lang w:val="en-GB"/>
        </w:rPr>
        <w:t xml:space="preserve"> module</w:t>
      </w:r>
      <w:r w:rsidR="00DC752D" w:rsidRPr="005E03E3">
        <w:rPr>
          <w:lang w:val="en-GB"/>
        </w:rPr>
        <w:t>.</w:t>
      </w:r>
      <w:r w:rsidR="008742C9" w:rsidRPr="005E03E3">
        <w:rPr>
          <w:lang w:val="en-GB"/>
        </w:rPr>
        <w:t xml:space="preserve"> </w:t>
      </w:r>
      <w:r w:rsidR="009E651C" w:rsidRPr="005E03E3">
        <w:rPr>
          <w:lang w:val="en-GB"/>
        </w:rPr>
        <w:t xml:space="preserve">I found this a good balance </w:t>
      </w:r>
      <w:r w:rsidR="007A779C">
        <w:rPr>
          <w:lang w:val="en-GB"/>
        </w:rPr>
        <w:t xml:space="preserve">between requesting </w:t>
      </w:r>
      <w:r w:rsidR="00BC4F18">
        <w:rPr>
          <w:lang w:val="en-GB"/>
        </w:rPr>
        <w:t xml:space="preserve">enough </w:t>
      </w:r>
      <w:r w:rsidR="007A779C">
        <w:rPr>
          <w:lang w:val="en-GB"/>
        </w:rPr>
        <w:t>slots each cycle and</w:t>
      </w:r>
      <w:r w:rsidR="009E651C" w:rsidRPr="005E03E3">
        <w:rPr>
          <w:lang w:val="en-GB"/>
        </w:rPr>
        <w:t xml:space="preserve"> </w:t>
      </w:r>
      <w:r w:rsidR="00F406B4">
        <w:rPr>
          <w:lang w:val="en-GB"/>
        </w:rPr>
        <w:t xml:space="preserve">keeping the system running </w:t>
      </w:r>
      <w:r w:rsidR="00DA18EC">
        <w:rPr>
          <w:lang w:val="en-GB"/>
        </w:rPr>
        <w:t>with</w:t>
      </w:r>
      <w:r w:rsidR="00EB66D6">
        <w:rPr>
          <w:lang w:val="en-GB"/>
        </w:rPr>
        <w:t xml:space="preserve">out having to </w:t>
      </w:r>
      <w:r w:rsidR="00695DE6">
        <w:rPr>
          <w:lang w:val="en-GB"/>
        </w:rPr>
        <w:t>iteratively</w:t>
      </w:r>
      <w:r w:rsidR="00EB66D6">
        <w:rPr>
          <w:lang w:val="en-GB"/>
        </w:rPr>
        <w:t xml:space="preserve"> verify </w:t>
      </w:r>
      <w:r w:rsidR="00DA18EC">
        <w:rPr>
          <w:lang w:val="en-GB"/>
        </w:rPr>
        <w:t>a list of requests</w:t>
      </w:r>
      <w:r w:rsidR="005E51BA">
        <w:rPr>
          <w:lang w:val="en-GB"/>
        </w:rPr>
        <w:t>.</w:t>
      </w:r>
    </w:p>
    <w:p w14:paraId="765BA80A" w14:textId="5C1A56BF" w:rsidR="00F91B1E" w:rsidRDefault="00B64050" w:rsidP="00557D2D">
      <w:pPr>
        <w:pStyle w:val="ListParagraph"/>
        <w:numPr>
          <w:ilvl w:val="0"/>
          <w:numId w:val="7"/>
        </w:numPr>
        <w:rPr>
          <w:lang w:val="en-GB"/>
        </w:rPr>
      </w:pPr>
      <w:r w:rsidRPr="00E81656">
        <w:rPr>
          <w:lang w:val="en-GB"/>
        </w:rPr>
        <w:t xml:space="preserve">I had Student Agents refuse swaps if the </w:t>
      </w:r>
      <w:r w:rsidR="00F616EE">
        <w:rPr>
          <w:lang w:val="en-GB"/>
        </w:rPr>
        <w:t xml:space="preserve">new </w:t>
      </w:r>
      <w:r w:rsidR="00587FC4">
        <w:rPr>
          <w:lang w:val="en-GB"/>
        </w:rPr>
        <w:t xml:space="preserve">slot </w:t>
      </w:r>
      <w:r w:rsidRPr="00E81656">
        <w:rPr>
          <w:lang w:val="en-GB"/>
        </w:rPr>
        <w:t>fitness was worse</w:t>
      </w:r>
      <w:r w:rsidR="009D6762">
        <w:rPr>
          <w:lang w:val="en-GB"/>
        </w:rPr>
        <w:t xml:space="preserve"> than</w:t>
      </w:r>
      <w:r w:rsidR="0004777C">
        <w:rPr>
          <w:lang w:val="en-GB"/>
        </w:rPr>
        <w:t xml:space="preserve"> </w:t>
      </w:r>
      <w:r w:rsidR="007703DF">
        <w:rPr>
          <w:lang w:val="en-GB"/>
        </w:rPr>
        <w:t xml:space="preserve">their </w:t>
      </w:r>
      <w:r w:rsidRPr="00E81656">
        <w:rPr>
          <w:lang w:val="en-GB"/>
        </w:rPr>
        <w:t>current</w:t>
      </w:r>
      <w:r w:rsidR="00E15D45">
        <w:rPr>
          <w:lang w:val="en-GB"/>
        </w:rPr>
        <w:t xml:space="preserve"> slot fitness</w:t>
      </w:r>
      <w:r w:rsidRPr="00E81656">
        <w:rPr>
          <w:lang w:val="en-GB"/>
        </w:rPr>
        <w:t xml:space="preserve">. </w:t>
      </w:r>
      <w:r w:rsidR="001A1ADE">
        <w:rPr>
          <w:lang w:val="en-GB"/>
        </w:rPr>
        <w:t xml:space="preserve">They would only accept a new slot if </w:t>
      </w:r>
      <w:r w:rsidR="00FD215E">
        <w:rPr>
          <w:lang w:val="en-GB"/>
        </w:rPr>
        <w:t>it</w:t>
      </w:r>
      <w:r w:rsidR="001A1ADE">
        <w:rPr>
          <w:lang w:val="en-GB"/>
        </w:rPr>
        <w:t xml:space="preserve"> w</w:t>
      </w:r>
      <w:r w:rsidR="005772FE">
        <w:rPr>
          <w:lang w:val="en-GB"/>
        </w:rPr>
        <w:t>ere</w:t>
      </w:r>
      <w:r w:rsidR="001A1ADE">
        <w:rPr>
          <w:lang w:val="en-GB"/>
        </w:rPr>
        <w:t xml:space="preserve"> better </w:t>
      </w:r>
      <w:r w:rsidR="00BD547E">
        <w:rPr>
          <w:lang w:val="en-GB"/>
        </w:rPr>
        <w:t>or equal to</w:t>
      </w:r>
      <w:r w:rsidR="00DB4E57">
        <w:rPr>
          <w:lang w:val="en-GB"/>
        </w:rPr>
        <w:t xml:space="preserve"> </w:t>
      </w:r>
      <w:r w:rsidR="001A1ADE">
        <w:rPr>
          <w:lang w:val="en-GB"/>
        </w:rPr>
        <w:t>the</w:t>
      </w:r>
      <w:r w:rsidR="00425286">
        <w:rPr>
          <w:lang w:val="en-GB"/>
        </w:rPr>
        <w:t xml:space="preserve">ir </w:t>
      </w:r>
      <w:r w:rsidR="001A1ADE">
        <w:rPr>
          <w:lang w:val="en-GB"/>
        </w:rPr>
        <w:t>current</w:t>
      </w:r>
      <w:r w:rsidR="00425286">
        <w:rPr>
          <w:lang w:val="en-GB"/>
        </w:rPr>
        <w:t xml:space="preserve"> slot</w:t>
      </w:r>
      <w:r w:rsidR="002068DF">
        <w:rPr>
          <w:lang w:val="en-GB"/>
        </w:rPr>
        <w:t xml:space="preserve"> fitness</w:t>
      </w:r>
      <w:r w:rsidR="001A1ADE">
        <w:rPr>
          <w:lang w:val="en-GB"/>
        </w:rPr>
        <w:t xml:space="preserve">. </w:t>
      </w:r>
      <w:r w:rsidRPr="00E81656">
        <w:rPr>
          <w:lang w:val="en-GB"/>
        </w:rPr>
        <w:t xml:space="preserve">This meant that </w:t>
      </w:r>
      <w:r w:rsidR="00FD4B08">
        <w:rPr>
          <w:lang w:val="en-GB"/>
        </w:rPr>
        <w:t xml:space="preserve">Agents would post slots they didn’t </w:t>
      </w:r>
      <w:r w:rsidR="00426DEB">
        <w:rPr>
          <w:lang w:val="en-GB"/>
        </w:rPr>
        <w:t>like</w:t>
      </w:r>
      <w:r w:rsidR="00426DEB" w:rsidRPr="00E81656">
        <w:rPr>
          <w:lang w:val="en-GB"/>
        </w:rPr>
        <w:t xml:space="preserve"> but</w:t>
      </w:r>
      <w:r w:rsidR="00FD4B08">
        <w:rPr>
          <w:lang w:val="en-GB"/>
        </w:rPr>
        <w:t xml:space="preserve"> </w:t>
      </w:r>
      <w:r w:rsidRPr="00E81656">
        <w:rPr>
          <w:lang w:val="en-GB"/>
        </w:rPr>
        <w:t xml:space="preserve">wouldn’t </w:t>
      </w:r>
      <w:r w:rsidR="009B74BD">
        <w:rPr>
          <w:lang w:val="en-GB"/>
        </w:rPr>
        <w:t xml:space="preserve">swap </w:t>
      </w:r>
      <w:r w:rsidR="00627106">
        <w:rPr>
          <w:lang w:val="en-GB"/>
        </w:rPr>
        <w:t xml:space="preserve">them </w:t>
      </w:r>
      <w:r w:rsidRPr="00E81656">
        <w:rPr>
          <w:lang w:val="en-GB"/>
        </w:rPr>
        <w:t xml:space="preserve">if </w:t>
      </w:r>
      <w:r w:rsidR="007E490A" w:rsidRPr="00E81656">
        <w:rPr>
          <w:lang w:val="en-GB"/>
        </w:rPr>
        <w:t xml:space="preserve">the one offered was </w:t>
      </w:r>
      <w:r w:rsidRPr="00E81656">
        <w:rPr>
          <w:lang w:val="en-GB"/>
        </w:rPr>
        <w:t>worse.</w:t>
      </w:r>
      <w:r w:rsidR="00A31EA5">
        <w:rPr>
          <w:lang w:val="en-GB"/>
        </w:rPr>
        <w:t xml:space="preserve"> The reason for accepting equal slots is that the social welfare could increase, even if the Student didn’t directly benefit.</w:t>
      </w:r>
    </w:p>
    <w:p w14:paraId="57BDDB6C" w14:textId="195C8042" w:rsidR="000736CB" w:rsidRPr="00961408" w:rsidRDefault="00CA75E6" w:rsidP="00557D2D">
      <w:pPr>
        <w:pStyle w:val="ListParagraph"/>
        <w:numPr>
          <w:ilvl w:val="0"/>
          <w:numId w:val="7"/>
        </w:numPr>
        <w:rPr>
          <w:lang w:val="en-GB"/>
        </w:rPr>
      </w:pPr>
      <w:r>
        <w:rPr>
          <w:lang w:val="en-GB"/>
        </w:rPr>
        <w:t>A</w:t>
      </w:r>
      <w:r w:rsidR="0097255C" w:rsidRPr="00961408">
        <w:rPr>
          <w:lang w:val="en-GB"/>
        </w:rPr>
        <w:t xml:space="preserve">gents </w:t>
      </w:r>
      <w:r w:rsidR="00F261A3">
        <w:rPr>
          <w:lang w:val="en-GB"/>
        </w:rPr>
        <w:t xml:space="preserve">check the message board and then </w:t>
      </w:r>
      <w:r w:rsidR="0097255C" w:rsidRPr="00961408">
        <w:rPr>
          <w:lang w:val="en-GB"/>
        </w:rPr>
        <w:t xml:space="preserve">post their worst slot </w:t>
      </w:r>
      <w:r w:rsidR="009D7B94">
        <w:rPr>
          <w:lang w:val="en-GB"/>
        </w:rPr>
        <w:t>if it’s not present</w:t>
      </w:r>
      <w:r w:rsidR="00361C37">
        <w:rPr>
          <w:lang w:val="en-GB"/>
        </w:rPr>
        <w:t xml:space="preserve"> and if they don’t love the slot</w:t>
      </w:r>
      <w:r w:rsidR="00F75D75">
        <w:rPr>
          <w:lang w:val="en-GB"/>
        </w:rPr>
        <w:t xml:space="preserve"> </w:t>
      </w:r>
      <w:r w:rsidR="000736CB" w:rsidRPr="00961408">
        <w:rPr>
          <w:lang w:val="en-GB"/>
        </w:rPr>
        <w:t xml:space="preserve">– alternately </w:t>
      </w:r>
      <w:r w:rsidR="00E3691C">
        <w:rPr>
          <w:lang w:val="en-GB"/>
        </w:rPr>
        <w:t>post</w:t>
      </w:r>
      <w:r w:rsidR="000736CB" w:rsidRPr="00961408">
        <w:rPr>
          <w:lang w:val="en-GB"/>
        </w:rPr>
        <w:t xml:space="preserve"> no slots.</w:t>
      </w:r>
    </w:p>
    <w:p w14:paraId="40388E92" w14:textId="3448D7B8" w:rsidR="00656717" w:rsidRDefault="00656717" w:rsidP="00656717">
      <w:pPr>
        <w:rPr>
          <w:lang w:val="en-GB"/>
        </w:rPr>
      </w:pPr>
    </w:p>
    <w:p w14:paraId="2E084489" w14:textId="3ACE02F7" w:rsidR="009067A9" w:rsidRDefault="00C834C9" w:rsidP="00E12D76">
      <w:pPr>
        <w:pStyle w:val="Heading4"/>
      </w:pPr>
      <w:r>
        <w:t>5</w:t>
      </w:r>
      <w:r w:rsidR="001812BD">
        <w:t>.</w:t>
      </w:r>
      <w:r>
        <w:t xml:space="preserve"> A Metric to Evaluate Overall Effectiveness of the System</w:t>
      </w:r>
    </w:p>
    <w:p w14:paraId="67A833C9" w14:textId="77777777" w:rsidR="00FF2111" w:rsidRDefault="00FF2111" w:rsidP="009067A9">
      <w:pPr>
        <w:rPr>
          <w:lang w:val="en-GB"/>
        </w:rPr>
      </w:pPr>
    </w:p>
    <w:p w14:paraId="2A8E6476" w14:textId="77777777" w:rsidR="00BB3D14" w:rsidRDefault="00E82CCF" w:rsidP="009067A9">
      <w:pPr>
        <w:rPr>
          <w:lang w:val="en-GB"/>
        </w:rPr>
      </w:pPr>
      <w:r>
        <w:rPr>
          <w:lang w:val="en-GB"/>
        </w:rPr>
        <w:t xml:space="preserve">I thought the best way to evaluate the system </w:t>
      </w:r>
      <w:r w:rsidR="00275047">
        <w:rPr>
          <w:lang w:val="en-GB"/>
        </w:rPr>
        <w:t xml:space="preserve">effectiveness </w:t>
      </w:r>
      <w:r>
        <w:rPr>
          <w:lang w:val="en-GB"/>
        </w:rPr>
        <w:t>was a Utilitarian approach</w:t>
      </w:r>
      <w:r w:rsidR="00EA61C6">
        <w:rPr>
          <w:lang w:val="en-GB"/>
        </w:rPr>
        <w:t xml:space="preserve"> in trying to understand the </w:t>
      </w:r>
      <w:r w:rsidR="00D03C9A">
        <w:rPr>
          <w:lang w:val="en-GB"/>
        </w:rPr>
        <w:t xml:space="preserve">social welfare of </w:t>
      </w:r>
      <w:r w:rsidR="00EA61C6">
        <w:rPr>
          <w:lang w:val="en-GB"/>
        </w:rPr>
        <w:t xml:space="preserve">Agents </w:t>
      </w:r>
      <w:r w:rsidR="00D03C9A">
        <w:rPr>
          <w:lang w:val="en-GB"/>
        </w:rPr>
        <w:t xml:space="preserve">in </w:t>
      </w:r>
      <w:r w:rsidR="00EA61C6">
        <w:rPr>
          <w:lang w:val="en-GB"/>
        </w:rPr>
        <w:t>the system.</w:t>
      </w:r>
    </w:p>
    <w:p w14:paraId="231E3CC8" w14:textId="77777777" w:rsidR="00BB3D14" w:rsidRDefault="00BB3D14" w:rsidP="009067A9">
      <w:pPr>
        <w:rPr>
          <w:lang w:val="en-GB"/>
        </w:rPr>
      </w:pPr>
    </w:p>
    <w:p w14:paraId="5EA3098D" w14:textId="1D179108" w:rsidR="00A71F27" w:rsidRDefault="00BB3D14" w:rsidP="009067A9">
      <w:pPr>
        <w:rPr>
          <w:lang w:val="en-GB"/>
        </w:rPr>
      </w:pPr>
      <w:r>
        <w:rPr>
          <w:lang w:val="en-GB"/>
        </w:rPr>
        <w:t xml:space="preserve">Individually, </w:t>
      </w:r>
      <w:r w:rsidR="00230C45">
        <w:rPr>
          <w:lang w:val="en-GB"/>
        </w:rPr>
        <w:t xml:space="preserve">I </w:t>
      </w:r>
      <w:r w:rsidR="00EA5DF8">
        <w:rPr>
          <w:lang w:val="en-GB"/>
        </w:rPr>
        <w:t xml:space="preserve">evaluate the </w:t>
      </w:r>
      <w:r w:rsidR="00BF133E">
        <w:rPr>
          <w:lang w:val="en-GB"/>
        </w:rPr>
        <w:t>‘</w:t>
      </w:r>
      <w:r w:rsidR="00EA5DF8">
        <w:rPr>
          <w:lang w:val="en-GB"/>
        </w:rPr>
        <w:t>happiness</w:t>
      </w:r>
      <w:r w:rsidR="00BF133E">
        <w:rPr>
          <w:lang w:val="en-GB"/>
        </w:rPr>
        <w:t>’</w:t>
      </w:r>
      <w:r w:rsidR="00EA5DF8">
        <w:rPr>
          <w:lang w:val="en-GB"/>
        </w:rPr>
        <w:t xml:space="preserve"> of each </w:t>
      </w:r>
      <w:r w:rsidR="00E07717">
        <w:rPr>
          <w:lang w:val="en-GB"/>
        </w:rPr>
        <w:t>Student</w:t>
      </w:r>
      <w:r w:rsidR="00464E91">
        <w:rPr>
          <w:lang w:val="en-GB"/>
        </w:rPr>
        <w:t>.</w:t>
      </w:r>
      <w:r w:rsidR="00745A6B">
        <w:rPr>
          <w:lang w:val="en-GB"/>
        </w:rPr>
        <w:t xml:space="preserve"> </w:t>
      </w:r>
      <w:r w:rsidR="0006674A">
        <w:rPr>
          <w:lang w:val="en-GB"/>
        </w:rPr>
        <w:t xml:space="preserve">Since this is what I want </w:t>
      </w:r>
      <w:r w:rsidR="001B19C9">
        <w:rPr>
          <w:lang w:val="en-GB"/>
        </w:rPr>
        <w:t xml:space="preserve">the system </w:t>
      </w:r>
      <w:r w:rsidR="0006674A">
        <w:rPr>
          <w:lang w:val="en-GB"/>
        </w:rPr>
        <w:t>to maximise, i</w:t>
      </w:r>
      <w:r w:rsidR="0009258E">
        <w:rPr>
          <w:lang w:val="en-GB"/>
        </w:rPr>
        <w:t xml:space="preserve">t seemed appropriate to average </w:t>
      </w:r>
      <w:r w:rsidR="006C6CD0">
        <w:rPr>
          <w:lang w:val="en-GB"/>
        </w:rPr>
        <w:t xml:space="preserve">the </w:t>
      </w:r>
      <w:r w:rsidR="00B82DE8">
        <w:rPr>
          <w:lang w:val="en-GB"/>
        </w:rPr>
        <w:t>‘happiness’</w:t>
      </w:r>
      <w:r w:rsidR="006C6CD0">
        <w:rPr>
          <w:lang w:val="en-GB"/>
        </w:rPr>
        <w:t xml:space="preserve"> </w:t>
      </w:r>
      <w:r w:rsidR="00F3661F">
        <w:rPr>
          <w:lang w:val="en-GB"/>
        </w:rPr>
        <w:t xml:space="preserve">of Students </w:t>
      </w:r>
      <w:r w:rsidR="00020FF5">
        <w:rPr>
          <w:lang w:val="en-GB"/>
        </w:rPr>
        <w:t xml:space="preserve">and get a </w:t>
      </w:r>
      <w:r w:rsidR="008570F4">
        <w:rPr>
          <w:lang w:val="en-GB"/>
        </w:rPr>
        <w:t>Mean</w:t>
      </w:r>
      <w:r w:rsidR="0009258E">
        <w:rPr>
          <w:lang w:val="en-GB"/>
        </w:rPr>
        <w:t>.</w:t>
      </w:r>
      <w:r w:rsidR="009B4CD6">
        <w:rPr>
          <w:lang w:val="en-GB"/>
        </w:rPr>
        <w:t xml:space="preserve"> </w:t>
      </w:r>
      <w:r w:rsidR="00020FF5">
        <w:rPr>
          <w:lang w:val="en-GB"/>
        </w:rPr>
        <w:t xml:space="preserve">The metric I’m using to evaluate overall system effectiveness is the mean value of the Utility Function </w:t>
      </w:r>
      <w:r w:rsidR="00833A7D">
        <w:rPr>
          <w:lang w:val="en-GB"/>
        </w:rPr>
        <w:t xml:space="preserve">– </w:t>
      </w:r>
      <w:r w:rsidR="00277B08">
        <w:rPr>
          <w:lang w:val="en-GB"/>
        </w:rPr>
        <w:t>the social welfare of the system</w:t>
      </w:r>
      <w:r w:rsidR="00020FF5">
        <w:rPr>
          <w:lang w:val="en-GB"/>
        </w:rPr>
        <w:t>.</w:t>
      </w:r>
    </w:p>
    <w:p w14:paraId="65C066EE" w14:textId="362F4D22" w:rsidR="00386688" w:rsidRDefault="00386688">
      <w:pPr>
        <w:rPr>
          <w:lang w:val="en-GB"/>
        </w:rPr>
      </w:pPr>
      <w:r>
        <w:rPr>
          <w:lang w:val="en-GB"/>
        </w:rPr>
        <w:br w:type="page"/>
      </w:r>
    </w:p>
    <w:p w14:paraId="43CD60D4" w14:textId="73F4BA13" w:rsidR="006F6BAF" w:rsidRDefault="00577796" w:rsidP="00577796">
      <w:pPr>
        <w:pStyle w:val="Heading3"/>
      </w:pPr>
      <w:r>
        <w:lastRenderedPageBreak/>
        <w:t>Implementation</w:t>
      </w:r>
    </w:p>
    <w:p w14:paraId="75DC20ED" w14:textId="77777777" w:rsidR="0064248B" w:rsidRDefault="0064248B" w:rsidP="00577796">
      <w:pPr>
        <w:rPr>
          <w:lang w:val="en-GB"/>
        </w:rPr>
      </w:pPr>
    </w:p>
    <w:p w14:paraId="1AAFD9F1" w14:textId="2458986C" w:rsidR="005C4F7F" w:rsidRPr="00CC19EF" w:rsidRDefault="005C4F7F" w:rsidP="00577796">
      <w:pPr>
        <w:rPr>
          <w:lang w:val="en-GB"/>
        </w:rPr>
      </w:pPr>
      <w:r>
        <w:rPr>
          <w:lang w:val="en-GB"/>
        </w:rPr>
        <w:t xml:space="preserve">My </w:t>
      </w:r>
      <w:r w:rsidR="00BC6B94">
        <w:rPr>
          <w:lang w:val="en-GB"/>
        </w:rPr>
        <w:t>Implementation Report</w:t>
      </w:r>
      <w:r>
        <w:rPr>
          <w:lang w:val="en-GB"/>
        </w:rPr>
        <w:t xml:space="preserve"> will address the following </w:t>
      </w:r>
      <w:r w:rsidR="00DA2ABE">
        <w:rPr>
          <w:lang w:val="en-GB"/>
        </w:rPr>
        <w:t xml:space="preserve">three </w:t>
      </w:r>
      <w:r>
        <w:rPr>
          <w:lang w:val="en-GB"/>
        </w:rPr>
        <w:t>requirements:</w:t>
      </w:r>
    </w:p>
    <w:p w14:paraId="6C56FFBE" w14:textId="609E011A" w:rsidR="00D77526" w:rsidRDefault="00D77526" w:rsidP="00577796"/>
    <w:p w14:paraId="7B9E7D01" w14:textId="4F81D516" w:rsidR="00D77526" w:rsidRPr="00D77526" w:rsidRDefault="00D54D11" w:rsidP="00557D2D">
      <w:pPr>
        <w:pStyle w:val="ListParagraph"/>
        <w:numPr>
          <w:ilvl w:val="0"/>
          <w:numId w:val="8"/>
        </w:numPr>
        <w:rPr>
          <w:lang w:val="en-GB"/>
        </w:rPr>
      </w:pPr>
      <w:r>
        <w:t xml:space="preserve">Show the utility calculation, where it </w:t>
      </w:r>
      <w:r w:rsidR="00D77526">
        <w:t xml:space="preserve">decides which swap requests to accept and which to </w:t>
      </w:r>
      <w:r w:rsidR="00C632A4">
        <w:t>reject, and</w:t>
      </w:r>
      <w:r w:rsidR="00D77526">
        <w:t xml:space="preserve"> </w:t>
      </w:r>
      <w:r w:rsidR="00AC7203">
        <w:t>s</w:t>
      </w:r>
      <w:r w:rsidR="00D77526">
        <w:t>tate where the student’s preferences are represented</w:t>
      </w:r>
    </w:p>
    <w:p w14:paraId="23E901E9" w14:textId="77777777" w:rsidR="00D77526" w:rsidRPr="00D77526" w:rsidRDefault="00D77526" w:rsidP="00557D2D">
      <w:pPr>
        <w:pStyle w:val="ListParagraph"/>
        <w:numPr>
          <w:ilvl w:val="0"/>
          <w:numId w:val="8"/>
        </w:numPr>
        <w:rPr>
          <w:lang w:val="en-GB"/>
        </w:rPr>
      </w:pPr>
      <w:r>
        <w:t>State where in the code the timetabling agent ensures that each student attends exactly one tutorial for each module.</w:t>
      </w:r>
    </w:p>
    <w:p w14:paraId="289D1DA3" w14:textId="300642E6" w:rsidR="00D77526" w:rsidRPr="00207DB4" w:rsidRDefault="00D77526" w:rsidP="00557D2D">
      <w:pPr>
        <w:pStyle w:val="ListParagraph"/>
        <w:numPr>
          <w:ilvl w:val="0"/>
          <w:numId w:val="8"/>
        </w:numPr>
        <w:rPr>
          <w:lang w:val="en-GB"/>
        </w:rPr>
      </w:pPr>
      <w:r>
        <w:t>For each conversation in your communication protocol, you should reference the relevant screenshot from the JADE sniffer, and state which agent behaviours implement it.</w:t>
      </w:r>
    </w:p>
    <w:p w14:paraId="7B413FB4" w14:textId="2031BCC9" w:rsidR="00207DB4" w:rsidRDefault="00207DB4" w:rsidP="00207DB4">
      <w:pPr>
        <w:rPr>
          <w:lang w:val="en-GB"/>
        </w:rPr>
      </w:pPr>
    </w:p>
    <w:p w14:paraId="2F244024" w14:textId="2030A872" w:rsidR="00CC19EF" w:rsidRDefault="002C040D" w:rsidP="008C0FC3">
      <w:pPr>
        <w:pStyle w:val="Heading4"/>
      </w:pPr>
      <w:r>
        <w:t xml:space="preserve">1. Student Utility </w:t>
      </w:r>
      <w:r w:rsidRPr="00CA7254">
        <w:t>Calculation</w:t>
      </w:r>
      <w:r>
        <w:t xml:space="preserve"> and Preference Exchange:</w:t>
      </w:r>
    </w:p>
    <w:p w14:paraId="05BAECC4" w14:textId="0821CAE0" w:rsidR="002C040D" w:rsidRDefault="002C040D" w:rsidP="002C040D">
      <w:pPr>
        <w:rPr>
          <w:lang w:val="en-GB"/>
        </w:rPr>
      </w:pPr>
    </w:p>
    <w:p w14:paraId="2BDB5FD6" w14:textId="2C0FF3D6" w:rsidR="000C1888" w:rsidRDefault="00151E15" w:rsidP="000C1888">
      <w:pPr>
        <w:rPr>
          <w:lang w:val="en-GB"/>
        </w:rPr>
      </w:pPr>
      <w:r>
        <w:rPr>
          <w:lang w:val="en-GB"/>
        </w:rPr>
        <w:t xml:space="preserve">I originally planned </w:t>
      </w:r>
      <w:r w:rsidR="00E844DB">
        <w:rPr>
          <w:lang w:val="en-GB"/>
        </w:rPr>
        <w:t>to</w:t>
      </w:r>
      <w:r>
        <w:rPr>
          <w:lang w:val="en-GB"/>
        </w:rPr>
        <w:t xml:space="preserve"> implement a mean calculation. </w:t>
      </w:r>
      <w:r w:rsidR="000C1888">
        <w:rPr>
          <w:lang w:val="en-GB"/>
        </w:rPr>
        <w:t xml:space="preserve">The mean utility function worked very well on </w:t>
      </w:r>
      <w:r w:rsidR="003D0DD9">
        <w:rPr>
          <w:lang w:val="en-GB"/>
        </w:rPr>
        <w:t xml:space="preserve">my first 3 test </w:t>
      </w:r>
      <w:r w:rsidR="000C1888">
        <w:rPr>
          <w:lang w:val="en-GB"/>
        </w:rPr>
        <w:t>cases</w:t>
      </w:r>
      <w:r w:rsidR="003D0DD9">
        <w:rPr>
          <w:lang w:val="en-GB"/>
        </w:rPr>
        <w:t xml:space="preserve"> (less users and modules)</w:t>
      </w:r>
      <w:r w:rsidR="000C1888">
        <w:rPr>
          <w:lang w:val="en-GB"/>
        </w:rPr>
        <w:t xml:space="preserve">. After testing the mean utility on my </w:t>
      </w:r>
      <w:r w:rsidR="00F37029">
        <w:rPr>
          <w:lang w:val="en-GB"/>
        </w:rPr>
        <w:t>fourth</w:t>
      </w:r>
      <w:r w:rsidR="000C1888">
        <w:rPr>
          <w:lang w:val="en-GB"/>
        </w:rPr>
        <w:t xml:space="preserve"> test case, I realised I was still accepting Student Agents if they had a slot </w:t>
      </w:r>
      <w:r w:rsidR="006D1438">
        <w:rPr>
          <w:lang w:val="en-GB"/>
        </w:rPr>
        <w:t>but</w:t>
      </w:r>
      <w:r w:rsidR="000C1888">
        <w:rPr>
          <w:lang w:val="en-GB"/>
        </w:rPr>
        <w:t xml:space="preserve"> couldn’t attend. I tried to fix this by raising and dropping the </w:t>
      </w:r>
      <w:r w:rsidR="00F01AC7">
        <w:rPr>
          <w:lang w:val="en-GB"/>
        </w:rPr>
        <w:t>fixed</w:t>
      </w:r>
      <w:r w:rsidR="000C1888">
        <w:rPr>
          <w:lang w:val="en-GB"/>
        </w:rPr>
        <w:t xml:space="preserve"> threshold for ‘happy students’, but this didn’t solve the issue.</w:t>
      </w:r>
      <w:r w:rsidR="004E11A9">
        <w:rPr>
          <w:lang w:val="en-GB"/>
        </w:rPr>
        <w:t xml:space="preserve"> I decided that the mean calculation was unfit for purpose. </w:t>
      </w:r>
      <w:r w:rsidR="00F9587F">
        <w:rPr>
          <w:lang w:val="en-GB"/>
        </w:rPr>
        <w:t>I</w:t>
      </w:r>
      <w:r w:rsidR="000C1888">
        <w:rPr>
          <w:lang w:val="en-GB"/>
        </w:rPr>
        <w:t xml:space="preserve"> adapted</w:t>
      </w:r>
      <w:r w:rsidR="00F9587F">
        <w:rPr>
          <w:lang w:val="en-GB"/>
        </w:rPr>
        <w:t xml:space="preserve"> a </w:t>
      </w:r>
      <w:r w:rsidR="00F9587F">
        <w:rPr>
          <w:lang w:val="en-GB"/>
        </w:rPr>
        <w:t>specialised calculation</w:t>
      </w:r>
      <w:r w:rsidR="000C1888">
        <w:rPr>
          <w:lang w:val="en-GB"/>
        </w:rPr>
        <w:t xml:space="preserve"> from the </w:t>
      </w:r>
      <w:r w:rsidR="00783A18">
        <w:rPr>
          <w:lang w:val="en-GB"/>
        </w:rPr>
        <w:t xml:space="preserve">original </w:t>
      </w:r>
      <w:r w:rsidR="000C1888">
        <w:rPr>
          <w:lang w:val="en-GB"/>
        </w:rPr>
        <w:t xml:space="preserve">mean value </w:t>
      </w:r>
      <w:r w:rsidR="004B6883">
        <w:rPr>
          <w:lang w:val="en-GB"/>
        </w:rPr>
        <w:t>calculation I was using</w:t>
      </w:r>
      <w:r w:rsidR="000C1888">
        <w:rPr>
          <w:lang w:val="en-GB"/>
        </w:rPr>
        <w:t xml:space="preserve">. The </w:t>
      </w:r>
      <w:r w:rsidR="003D7DF4">
        <w:rPr>
          <w:lang w:val="en-GB"/>
        </w:rPr>
        <w:t>formula</w:t>
      </w:r>
      <w:r w:rsidR="000C1888">
        <w:rPr>
          <w:lang w:val="en-GB"/>
        </w:rPr>
        <w:t xml:space="preserve"> I </w:t>
      </w:r>
      <w:r w:rsidR="003F3EBF">
        <w:rPr>
          <w:lang w:val="en-GB"/>
        </w:rPr>
        <w:t>settled on</w:t>
      </w:r>
      <w:r w:rsidR="000C1888">
        <w:rPr>
          <w:lang w:val="en-GB"/>
        </w:rPr>
        <w:t xml:space="preserve"> was:</w:t>
      </w:r>
    </w:p>
    <w:p w14:paraId="19F86119" w14:textId="77777777" w:rsidR="000C1888" w:rsidRDefault="000C1888" w:rsidP="000C1888">
      <w:pPr>
        <w:rPr>
          <w:lang w:val="en-GB"/>
        </w:rPr>
      </w:pPr>
    </w:p>
    <w:p w14:paraId="68B1B314" w14:textId="77777777" w:rsidR="000C1888" w:rsidRDefault="000C1888" w:rsidP="000C1888">
      <w:pPr>
        <w:rPr>
          <w:lang w:val="en-GB"/>
        </w:rPr>
      </w:pPr>
      <m:oMathPara>
        <m:oMath>
          <m:r>
            <w:rPr>
              <w:rFonts w:ascii="Cambria Math" w:hAnsi="Cambria Math"/>
              <w:lang w:val="en-GB"/>
            </w:rPr>
            <m:t xml:space="preserve">Slot Fitness= </m:t>
          </m:r>
          <m:nary>
            <m:naryPr>
              <m:chr m:val="∑"/>
              <m:limLoc m:val="undOvr"/>
              <m:subHide m:val="1"/>
              <m:supHide m:val="1"/>
              <m:ctrlPr>
                <w:rPr>
                  <w:rFonts w:ascii="Cambria Math" w:hAnsi="Cambria Math"/>
                  <w:i/>
                  <w:lang w:val="en-GB"/>
                </w:rPr>
              </m:ctrlPr>
            </m:naryPr>
            <m:sub/>
            <m:sup/>
            <m:e>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-5 :</m:t>
                      </m:r>
                      <m:r>
                        <m:rPr>
                          <m:sty m:val="p"/>
                        </m:rPr>
                        <w:rPr>
                          <w:rFonts w:ascii="Cambria Math" w:hAnsi="Cambria Math"/>
                          <w:lang w:val="en-GB"/>
                        </w:rPr>
                        <m:t xml:space="preserve">if </m:t>
                      </m:r>
                      <m:r>
                        <w:rPr>
                          <w:rFonts w:ascii="Cambria Math" w:hAnsi="Cambria Math"/>
                          <w:lang w:val="en-GB"/>
                        </w:rPr>
                        <m:t xml:space="preserve"> p</m:t>
                      </m:r>
                      <m:r>
                        <m:rPr>
                          <m:sty m:val="p"/>
                        </m:rPr>
                        <w:rPr>
                          <w:rFonts w:ascii="Cambria Math" w:hAnsi="Cambria Math"/>
                          <w:lang w:val="en-GB"/>
                        </w:rPr>
                        <m:t>=</m:t>
                      </m:r>
                      <m:r>
                        <w:rPr>
                          <w:rFonts w:ascii="Cambria Math" w:hAnsi="Cambria Math"/>
                          <w:lang w:val="en-GB"/>
                        </w:rPr>
                        <m:t xml:space="preserve"> 5    </m:t>
                      </m:r>
                    </m:e>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1+p</m:t>
                          </m:r>
                        </m:den>
                      </m:f>
                      <m:r>
                        <w:rPr>
                          <w:rFonts w:ascii="Cambria Math" w:hAnsi="Cambria Math"/>
                          <w:lang w:val="en-GB"/>
                        </w:rPr>
                        <m:t xml:space="preserve"> :</m:t>
                      </m:r>
                      <m:r>
                        <m:rPr>
                          <m:sty m:val="p"/>
                        </m:rPr>
                        <w:rPr>
                          <w:rFonts w:ascii="Cambria Math" w:hAnsi="Cambria Math"/>
                          <w:lang w:val="en-GB"/>
                        </w:rPr>
                        <m:t xml:space="preserve">if  </m:t>
                      </m:r>
                      <m:r>
                        <w:rPr>
                          <w:rFonts w:ascii="Cambria Math" w:hAnsi="Cambria Math"/>
                          <w:lang w:val="en-GB"/>
                        </w:rPr>
                        <m:t xml:space="preserve">0≤p≤4 </m:t>
                      </m:r>
                    </m:e>
                  </m:eqArr>
                </m:e>
              </m:d>
            </m:e>
          </m:nary>
        </m:oMath>
      </m:oMathPara>
    </w:p>
    <w:p w14:paraId="042FEC8C" w14:textId="77777777" w:rsidR="000C1888" w:rsidRDefault="000C1888" w:rsidP="000C1888">
      <w:pPr>
        <w:rPr>
          <w:lang w:val="en-GB"/>
        </w:rPr>
      </w:pPr>
    </w:p>
    <w:p w14:paraId="3D926803" w14:textId="06BB2818" w:rsidR="000C1888" w:rsidRDefault="000C1888" w:rsidP="000C1888">
      <w:pPr>
        <w:rPr>
          <w:lang w:val="en-GB"/>
        </w:rPr>
      </w:pPr>
      <w:r>
        <w:rPr>
          <w:lang w:val="en-GB"/>
        </w:rPr>
        <w:t xml:space="preserve">Where </w:t>
      </w:r>
      <w:r w:rsidRPr="00B94AC0">
        <w:rPr>
          <w:i/>
          <w:iCs/>
          <w:lang w:val="en-GB"/>
        </w:rPr>
        <w:t>p</w:t>
      </w:r>
      <w:r>
        <w:rPr>
          <w:lang w:val="en-GB"/>
        </w:rPr>
        <w:t xml:space="preserve"> = Slot Preference (</w:t>
      </w:r>
      <w:r w:rsidR="00BA3478">
        <w:rPr>
          <w:lang w:val="en-GB"/>
        </w:rPr>
        <w:t xml:space="preserve">ranging </w:t>
      </w:r>
      <w:r>
        <w:rPr>
          <w:lang w:val="en-GB"/>
        </w:rPr>
        <w:t>0 – 5)</w:t>
      </w:r>
      <w:r w:rsidR="00DC258A">
        <w:rPr>
          <w:lang w:val="en-GB"/>
        </w:rPr>
        <w:t xml:space="preserve"> – </w:t>
      </w:r>
      <w:r>
        <w:rPr>
          <w:lang w:val="en-GB"/>
        </w:rPr>
        <w:t>0</w:t>
      </w:r>
      <w:r w:rsidR="00C25D28">
        <w:rPr>
          <w:lang w:val="en-GB"/>
        </w:rPr>
        <w:t xml:space="preserve"> means</w:t>
      </w:r>
      <w:r w:rsidR="00DD2716">
        <w:rPr>
          <w:lang w:val="en-GB"/>
        </w:rPr>
        <w:t xml:space="preserve"> </w:t>
      </w:r>
      <w:r>
        <w:rPr>
          <w:lang w:val="en-GB"/>
        </w:rPr>
        <w:t>the Student</w:t>
      </w:r>
      <w:r w:rsidR="00012B65">
        <w:rPr>
          <w:lang w:val="en-GB"/>
        </w:rPr>
        <w:t xml:space="preserve"> </w:t>
      </w:r>
      <w:r>
        <w:rPr>
          <w:lang w:val="en-GB"/>
        </w:rPr>
        <w:t xml:space="preserve">Agent loves </w:t>
      </w:r>
      <w:r w:rsidR="00AA6FFB">
        <w:rPr>
          <w:lang w:val="en-GB"/>
        </w:rPr>
        <w:t>the</w:t>
      </w:r>
      <w:r>
        <w:rPr>
          <w:lang w:val="en-GB"/>
        </w:rPr>
        <w:t xml:space="preserve"> slot</w:t>
      </w:r>
      <w:r w:rsidR="001529CE">
        <w:rPr>
          <w:lang w:val="en-GB"/>
        </w:rPr>
        <w:t>;</w:t>
      </w:r>
      <w:r>
        <w:rPr>
          <w:lang w:val="en-GB"/>
        </w:rPr>
        <w:t xml:space="preserve"> 5 means the student can’t attend that slot. -5 is a low enough value </w:t>
      </w:r>
      <w:r w:rsidR="00F3180D">
        <w:rPr>
          <w:lang w:val="en-GB"/>
        </w:rPr>
        <w:t xml:space="preserve">where </w:t>
      </w:r>
      <w:r>
        <w:rPr>
          <w:lang w:val="en-GB"/>
        </w:rPr>
        <w:t>the student can never accept the slots</w:t>
      </w:r>
      <w:r w:rsidR="003B5DF6">
        <w:rPr>
          <w:lang w:val="en-GB"/>
        </w:rPr>
        <w:t xml:space="preserve"> without </w:t>
      </w:r>
      <w:r w:rsidR="007757BF">
        <w:rPr>
          <w:lang w:val="en-GB"/>
        </w:rPr>
        <w:t>swapping</w:t>
      </w:r>
      <w:r w:rsidR="003B5DF6">
        <w:rPr>
          <w:lang w:val="en-GB"/>
        </w:rPr>
        <w:t xml:space="preserve"> all slots they can’t attend</w:t>
      </w:r>
      <w:r>
        <w:rPr>
          <w:lang w:val="en-GB"/>
        </w:rPr>
        <w:t>.</w:t>
      </w:r>
      <w:r w:rsidR="006A4B4D">
        <w:rPr>
          <w:lang w:val="en-GB"/>
        </w:rPr>
        <w:t xml:space="preserve"> S</w:t>
      </w:r>
      <w:r w:rsidR="006A4B4D">
        <w:rPr>
          <w:lang w:val="en-GB"/>
        </w:rPr>
        <w:t xml:space="preserve">lots the student loves and </w:t>
      </w:r>
      <w:r w:rsidR="006D0112">
        <w:rPr>
          <w:lang w:val="en-GB"/>
        </w:rPr>
        <w:t xml:space="preserve">can’t attend </w:t>
      </w:r>
      <w:r w:rsidR="006A4B4D">
        <w:rPr>
          <w:lang w:val="en-GB"/>
        </w:rPr>
        <w:t>are heavily weighted.</w:t>
      </w:r>
      <w:r w:rsidR="00D32711">
        <w:rPr>
          <w:lang w:val="en-GB"/>
        </w:rPr>
        <w:t xml:space="preserve"> This calculation is shown in Appendix </w:t>
      </w:r>
      <w:r w:rsidR="00B9783A">
        <w:rPr>
          <w:lang w:val="en-GB"/>
        </w:rPr>
        <w:t>C</w:t>
      </w:r>
      <w:r w:rsidR="00D32711">
        <w:rPr>
          <w:lang w:val="en-GB"/>
        </w:rPr>
        <w:t>.</w:t>
      </w:r>
    </w:p>
    <w:p w14:paraId="34AD1AED" w14:textId="77777777" w:rsidR="000C1888" w:rsidRDefault="000C1888" w:rsidP="000C1888">
      <w:pPr>
        <w:rPr>
          <w:lang w:val="en-GB"/>
        </w:rPr>
      </w:pPr>
    </w:p>
    <w:p w14:paraId="6FEEB5C9" w14:textId="77777777" w:rsidR="000C1888" w:rsidRDefault="000C1888" w:rsidP="000C1888">
      <w:pPr>
        <w:rPr>
          <w:lang w:val="en-GB"/>
        </w:rPr>
      </w:pPr>
      <w:r>
        <w:rPr>
          <w:lang w:val="en-GB"/>
        </w:rPr>
        <w:t>Output values (for a single example):</w:t>
      </w:r>
    </w:p>
    <w:tbl>
      <w:tblPr>
        <w:tblStyle w:val="TableGrid"/>
        <w:tblW w:w="0" w:type="auto"/>
        <w:tblLook w:val="04A0" w:firstRow="1" w:lastRow="0" w:firstColumn="1" w:lastColumn="0" w:noHBand="0" w:noVBand="1"/>
      </w:tblPr>
      <w:tblGrid>
        <w:gridCol w:w="1129"/>
        <w:gridCol w:w="1701"/>
        <w:gridCol w:w="1701"/>
        <w:gridCol w:w="1560"/>
        <w:gridCol w:w="1559"/>
        <w:gridCol w:w="1700"/>
      </w:tblGrid>
      <w:tr w:rsidR="000C1888" w14:paraId="16BF90A8" w14:textId="77777777" w:rsidTr="00FB38AB">
        <w:tc>
          <w:tcPr>
            <w:tcW w:w="1129" w:type="dxa"/>
          </w:tcPr>
          <w:p w14:paraId="33C0C8FF" w14:textId="77777777" w:rsidR="000C1888" w:rsidRPr="00375032" w:rsidRDefault="000C1888" w:rsidP="00FB38AB">
            <w:pPr>
              <w:rPr>
                <w:b/>
                <w:bCs/>
                <w:lang w:val="en-GB"/>
              </w:rPr>
            </w:pPr>
            <w:r>
              <w:rPr>
                <w:b/>
                <w:bCs/>
                <w:lang w:val="en-GB"/>
              </w:rPr>
              <w:t>Slot Pref:</w:t>
            </w:r>
          </w:p>
        </w:tc>
        <w:tc>
          <w:tcPr>
            <w:tcW w:w="1701" w:type="dxa"/>
          </w:tcPr>
          <w:p w14:paraId="05EBA48C" w14:textId="77777777" w:rsidR="000C1888" w:rsidRDefault="000C1888" w:rsidP="00FB38AB">
            <w:pPr>
              <w:rPr>
                <w:lang w:val="en-GB"/>
              </w:rPr>
            </w:pPr>
            <w:r>
              <w:rPr>
                <w:lang w:val="en-GB"/>
              </w:rPr>
              <w:t>0 - loves the slot</w:t>
            </w:r>
          </w:p>
        </w:tc>
        <w:tc>
          <w:tcPr>
            <w:tcW w:w="1701" w:type="dxa"/>
          </w:tcPr>
          <w:p w14:paraId="3C145465" w14:textId="77777777" w:rsidR="000C1888" w:rsidRDefault="000C1888" w:rsidP="00FB38AB">
            <w:pPr>
              <w:rPr>
                <w:lang w:val="en-GB"/>
              </w:rPr>
            </w:pPr>
            <w:r>
              <w:rPr>
                <w:lang w:val="en-GB"/>
              </w:rPr>
              <w:t>1 - likes the slot</w:t>
            </w:r>
          </w:p>
        </w:tc>
        <w:tc>
          <w:tcPr>
            <w:tcW w:w="1560" w:type="dxa"/>
          </w:tcPr>
          <w:p w14:paraId="72F66FBE" w14:textId="77777777" w:rsidR="000C1888" w:rsidRDefault="000C1888" w:rsidP="00FB38AB">
            <w:pPr>
              <w:rPr>
                <w:lang w:val="en-GB"/>
              </w:rPr>
            </w:pPr>
            <w:r>
              <w:rPr>
                <w:lang w:val="en-GB"/>
              </w:rPr>
              <w:t>2 - indifferent</w:t>
            </w:r>
          </w:p>
        </w:tc>
        <w:tc>
          <w:tcPr>
            <w:tcW w:w="1559" w:type="dxa"/>
          </w:tcPr>
          <w:p w14:paraId="7329D00B" w14:textId="77777777" w:rsidR="000C1888" w:rsidRDefault="000C1888" w:rsidP="00FB38AB">
            <w:pPr>
              <w:rPr>
                <w:lang w:val="en-GB"/>
              </w:rPr>
            </w:pPr>
            <w:r>
              <w:rPr>
                <w:lang w:val="en-GB"/>
              </w:rPr>
              <w:t>3 - doesn't like</w:t>
            </w:r>
          </w:p>
        </w:tc>
        <w:tc>
          <w:tcPr>
            <w:tcW w:w="1700" w:type="dxa"/>
          </w:tcPr>
          <w:p w14:paraId="261F384C" w14:textId="77777777" w:rsidR="000C1888" w:rsidRDefault="000C1888" w:rsidP="00FB38AB">
            <w:pPr>
              <w:rPr>
                <w:lang w:val="en-GB"/>
              </w:rPr>
            </w:pPr>
            <w:r>
              <w:rPr>
                <w:lang w:val="en-GB"/>
              </w:rPr>
              <w:t>4 - can't attend</w:t>
            </w:r>
          </w:p>
        </w:tc>
      </w:tr>
      <w:tr w:rsidR="000C1888" w14:paraId="375AB1C3" w14:textId="77777777" w:rsidTr="00FB38AB">
        <w:tc>
          <w:tcPr>
            <w:tcW w:w="1129" w:type="dxa"/>
          </w:tcPr>
          <w:p w14:paraId="4E1D36BA" w14:textId="77777777" w:rsidR="000C1888" w:rsidRPr="00B95AF2" w:rsidRDefault="000C1888" w:rsidP="00FB38AB">
            <w:pPr>
              <w:rPr>
                <w:b/>
                <w:bCs/>
                <w:lang w:val="en-GB"/>
              </w:rPr>
            </w:pPr>
            <w:r>
              <w:rPr>
                <w:b/>
                <w:bCs/>
                <w:lang w:val="en-GB"/>
              </w:rPr>
              <w:t>Value:</w:t>
            </w:r>
          </w:p>
        </w:tc>
        <w:tc>
          <w:tcPr>
            <w:tcW w:w="1701" w:type="dxa"/>
          </w:tcPr>
          <w:p w14:paraId="51C9522A" w14:textId="77777777" w:rsidR="000C1888" w:rsidRDefault="000C1888" w:rsidP="00FB38AB">
            <w:pPr>
              <w:jc w:val="center"/>
              <w:rPr>
                <w:lang w:val="en-GB"/>
              </w:rPr>
            </w:pPr>
            <w:r>
              <w:rPr>
                <w:lang w:val="en-GB"/>
              </w:rPr>
              <w:t>1.0</w:t>
            </w:r>
          </w:p>
        </w:tc>
        <w:tc>
          <w:tcPr>
            <w:tcW w:w="1701" w:type="dxa"/>
          </w:tcPr>
          <w:p w14:paraId="3361F1DF" w14:textId="77777777" w:rsidR="000C1888" w:rsidRDefault="000C1888" w:rsidP="00FB38AB">
            <w:pPr>
              <w:jc w:val="center"/>
              <w:rPr>
                <w:lang w:val="en-GB"/>
              </w:rPr>
            </w:pPr>
            <w:r>
              <w:rPr>
                <w:lang w:val="en-GB"/>
              </w:rPr>
              <w:t>0.5</w:t>
            </w:r>
          </w:p>
        </w:tc>
        <w:tc>
          <w:tcPr>
            <w:tcW w:w="1560" w:type="dxa"/>
          </w:tcPr>
          <w:p w14:paraId="4F88BEF8" w14:textId="77777777" w:rsidR="000C1888" w:rsidRDefault="000C1888" w:rsidP="00FB38AB">
            <w:pPr>
              <w:jc w:val="center"/>
              <w:rPr>
                <w:lang w:val="en-GB"/>
              </w:rPr>
            </w:pPr>
            <w:r>
              <w:rPr>
                <w:lang w:val="en-GB"/>
              </w:rPr>
              <w:t>0.33</w:t>
            </w:r>
            <w:r>
              <w:rPr>
                <w:rFonts w:cstheme="minorHAnsi"/>
                <w:lang w:val="en-GB"/>
              </w:rPr>
              <w:t>°</w:t>
            </w:r>
          </w:p>
        </w:tc>
        <w:tc>
          <w:tcPr>
            <w:tcW w:w="1559" w:type="dxa"/>
          </w:tcPr>
          <w:p w14:paraId="4C130A75" w14:textId="77777777" w:rsidR="000C1888" w:rsidRDefault="000C1888" w:rsidP="00FB38AB">
            <w:pPr>
              <w:jc w:val="center"/>
              <w:rPr>
                <w:lang w:val="en-GB"/>
              </w:rPr>
            </w:pPr>
            <w:r>
              <w:rPr>
                <w:lang w:val="en-GB"/>
              </w:rPr>
              <w:t>0.25</w:t>
            </w:r>
          </w:p>
        </w:tc>
        <w:tc>
          <w:tcPr>
            <w:tcW w:w="1700" w:type="dxa"/>
          </w:tcPr>
          <w:p w14:paraId="11850698" w14:textId="77777777" w:rsidR="000C1888" w:rsidRDefault="000C1888" w:rsidP="00FB38AB">
            <w:pPr>
              <w:jc w:val="center"/>
              <w:rPr>
                <w:lang w:val="en-GB"/>
              </w:rPr>
            </w:pPr>
            <w:r>
              <w:rPr>
                <w:lang w:val="en-GB"/>
              </w:rPr>
              <w:t>-5</w:t>
            </w:r>
          </w:p>
        </w:tc>
      </w:tr>
    </w:tbl>
    <w:p w14:paraId="30857F9D" w14:textId="77777777" w:rsidR="000C1888" w:rsidRDefault="000C1888" w:rsidP="000C1888">
      <w:pPr>
        <w:rPr>
          <w:lang w:val="en-GB"/>
        </w:rPr>
      </w:pPr>
    </w:p>
    <w:p w14:paraId="0C7D71AC" w14:textId="32CC1933" w:rsidR="000C1888" w:rsidRPr="005C2FAE" w:rsidRDefault="000C1888" w:rsidP="000C1888">
      <w:pPr>
        <w:rPr>
          <w:lang w:val="en-GB"/>
        </w:rPr>
      </w:pPr>
      <w:r>
        <w:rPr>
          <w:lang w:val="en-GB"/>
        </w:rPr>
        <w:t xml:space="preserve">I found if I started the </w:t>
      </w:r>
      <w:r w:rsidR="00A83BE3">
        <w:rPr>
          <w:lang w:val="en-GB"/>
        </w:rPr>
        <w:t xml:space="preserve">utility function’s </w:t>
      </w:r>
      <w:r>
        <w:rPr>
          <w:lang w:val="en-GB"/>
        </w:rPr>
        <w:t>target happiness at a reachable</w:t>
      </w:r>
      <w:r w:rsidR="00396EC9">
        <w:rPr>
          <w:lang w:val="en-GB"/>
        </w:rPr>
        <w:t xml:space="preserve"> </w:t>
      </w:r>
      <w:r w:rsidR="008F0E85">
        <w:rPr>
          <w:lang w:val="en-GB"/>
        </w:rPr>
        <w:t>near-</w:t>
      </w:r>
      <w:r w:rsidR="00396EC9">
        <w:rPr>
          <w:lang w:val="en-GB"/>
        </w:rPr>
        <w:t>optimal</w:t>
      </w:r>
      <w:r>
        <w:rPr>
          <w:lang w:val="en-GB"/>
        </w:rPr>
        <w:t xml:space="preserve"> level</w:t>
      </w:r>
      <w:r w:rsidR="00350383">
        <w:rPr>
          <w:lang w:val="en-GB"/>
        </w:rPr>
        <w:t xml:space="preserve"> (e.g. 0.7-</w:t>
      </w:r>
      <w:r w:rsidR="00614B3C">
        <w:rPr>
          <w:lang w:val="en-GB"/>
        </w:rPr>
        <w:t>0.9</w:t>
      </w:r>
      <w:r w:rsidR="00350383">
        <w:rPr>
          <w:lang w:val="en-GB"/>
        </w:rPr>
        <w:t>)</w:t>
      </w:r>
      <w:r>
        <w:rPr>
          <w:lang w:val="en-GB"/>
        </w:rPr>
        <w:t>, Student Agents would swap several slots and then exit, without considering</w:t>
      </w:r>
      <w:r w:rsidR="00EB5535">
        <w:rPr>
          <w:lang w:val="en-GB"/>
        </w:rPr>
        <w:t xml:space="preserve"> any</w:t>
      </w:r>
      <w:r>
        <w:rPr>
          <w:lang w:val="en-GB"/>
        </w:rPr>
        <w:t xml:space="preserve"> </w:t>
      </w:r>
      <w:r w:rsidR="00EB5535">
        <w:rPr>
          <w:lang w:val="en-GB"/>
        </w:rPr>
        <w:t xml:space="preserve">other </w:t>
      </w:r>
      <w:r>
        <w:rPr>
          <w:lang w:val="en-GB"/>
        </w:rPr>
        <w:t>slots available. This left less Student Agents in the environment, with less opportunity for Student Agents to swap bad slots. I tested various happiness thresholds and found that 1.</w:t>
      </w:r>
      <w:r w:rsidR="00487834">
        <w:rPr>
          <w:lang w:val="en-GB"/>
        </w:rPr>
        <w:t>5</w:t>
      </w:r>
      <w:r>
        <w:rPr>
          <w:lang w:val="en-GB"/>
        </w:rPr>
        <w:t xml:space="preserve"> with a reduction of 0.</w:t>
      </w:r>
      <w:r w:rsidR="001201CD">
        <w:rPr>
          <w:lang w:val="en-GB"/>
        </w:rPr>
        <w:t>0</w:t>
      </w:r>
      <w:r>
        <w:rPr>
          <w:lang w:val="en-GB"/>
        </w:rPr>
        <w:t>2 upon each time they were notified to request slots was a good level. It didn’t run for too long and allowed Student Agents that had selected optimal slots to exit the environment early.</w:t>
      </w:r>
    </w:p>
    <w:p w14:paraId="1370B384" w14:textId="6DC38AE0" w:rsidR="008D18B2" w:rsidRDefault="008D18B2" w:rsidP="002C040D">
      <w:pPr>
        <w:rPr>
          <w:lang w:val="en-GB"/>
        </w:rPr>
      </w:pPr>
    </w:p>
    <w:p w14:paraId="2FDCD13B" w14:textId="77E658EE" w:rsidR="004D352A" w:rsidRDefault="004D352A">
      <w:pPr>
        <w:rPr>
          <w:rFonts w:asciiTheme="majorHAnsi" w:eastAsiaTheme="majorEastAsia" w:hAnsiTheme="majorHAnsi" w:cstheme="majorBidi"/>
          <w:b/>
          <w:bCs/>
          <w:lang w:val="en-GB"/>
        </w:rPr>
      </w:pPr>
    </w:p>
    <w:p w14:paraId="01B39DDA" w14:textId="437663BB" w:rsidR="00B85ACF" w:rsidRPr="00CA7254" w:rsidRDefault="001804F5" w:rsidP="001804F5">
      <w:pPr>
        <w:pStyle w:val="Heading5"/>
      </w:pPr>
      <w:r>
        <w:t>Preference Representation</w:t>
      </w:r>
      <w:r w:rsidR="00135004">
        <w:t xml:space="preserve"> &amp; Swap Requests</w:t>
      </w:r>
      <w:r>
        <w:t>:</w:t>
      </w:r>
    </w:p>
    <w:p w14:paraId="41E3CB1B" w14:textId="757E7AA0" w:rsidR="007D3530" w:rsidRDefault="007D3530" w:rsidP="002C040D">
      <w:pPr>
        <w:rPr>
          <w:lang w:val="en-GB"/>
        </w:rPr>
      </w:pPr>
      <w:r>
        <w:rPr>
          <w:lang w:val="en-GB"/>
        </w:rPr>
        <w:t>I examine the three areas above, in design section 4. For clarity, I will re-explain the areas of calculation below:</w:t>
      </w:r>
    </w:p>
    <w:p w14:paraId="06AF2E3C" w14:textId="77777777" w:rsidR="007D3530" w:rsidRDefault="007D3530" w:rsidP="007D3530">
      <w:pPr>
        <w:pStyle w:val="ListParagraph"/>
        <w:numPr>
          <w:ilvl w:val="0"/>
          <w:numId w:val="10"/>
        </w:numPr>
        <w:rPr>
          <w:lang w:val="en-GB"/>
        </w:rPr>
      </w:pPr>
      <w:r>
        <w:rPr>
          <w:lang w:val="en-GB"/>
        </w:rPr>
        <w:t xml:space="preserve"> </w:t>
      </w:r>
      <w:r>
        <w:rPr>
          <w:lang w:val="en-GB"/>
        </w:rPr>
        <w:t>Informing the Timetable Agent of slots they were interested in</w:t>
      </w:r>
    </w:p>
    <w:p w14:paraId="098D6268" w14:textId="77777777" w:rsidR="007D3530" w:rsidRDefault="007D3530" w:rsidP="007D3530">
      <w:pPr>
        <w:pStyle w:val="ListParagraph"/>
        <w:numPr>
          <w:ilvl w:val="0"/>
          <w:numId w:val="10"/>
        </w:numPr>
        <w:rPr>
          <w:lang w:val="en-GB"/>
        </w:rPr>
      </w:pPr>
      <w:r>
        <w:rPr>
          <w:lang w:val="en-GB"/>
        </w:rPr>
        <w:t>Agreeing to/Refusing slots that other agents had requested</w:t>
      </w:r>
    </w:p>
    <w:p w14:paraId="1004E283" w14:textId="77777777" w:rsidR="007D3530" w:rsidRDefault="007D3530" w:rsidP="007D3530">
      <w:pPr>
        <w:pStyle w:val="ListParagraph"/>
        <w:numPr>
          <w:ilvl w:val="0"/>
          <w:numId w:val="10"/>
        </w:numPr>
        <w:rPr>
          <w:lang w:val="en-GB"/>
        </w:rPr>
      </w:pPr>
      <w:r>
        <w:rPr>
          <w:lang w:val="en-GB"/>
        </w:rPr>
        <w:t>Posting new slots on the message board they didn’t want</w:t>
      </w:r>
    </w:p>
    <w:p w14:paraId="7C5C2E9B" w14:textId="619A906D" w:rsidR="002E682F" w:rsidRDefault="00210714" w:rsidP="002C040D">
      <w:pPr>
        <w:rPr>
          <w:lang w:val="en-GB"/>
        </w:rPr>
      </w:pPr>
      <w:r>
        <w:rPr>
          <w:lang w:val="en-GB"/>
        </w:rPr>
        <w:lastRenderedPageBreak/>
        <w:t xml:space="preserve">Appendix D shows how </w:t>
      </w:r>
      <w:r w:rsidR="00F43C24">
        <w:rPr>
          <w:lang w:val="en-GB"/>
        </w:rPr>
        <w:t>the Student Agent</w:t>
      </w:r>
      <w:r>
        <w:rPr>
          <w:lang w:val="en-GB"/>
        </w:rPr>
        <w:t xml:space="preserve"> selects ‘interested slots’ – the individual best slots to request for each tutorial class.</w:t>
      </w:r>
      <w:r w:rsidR="006F0D1E">
        <w:rPr>
          <w:lang w:val="en-GB"/>
        </w:rPr>
        <w:t xml:space="preserve"> This is in the </w:t>
      </w:r>
      <w:r w:rsidR="006F0D1E">
        <w:rPr>
          <w:b/>
          <w:bCs/>
          <w:lang w:val="en-GB"/>
        </w:rPr>
        <w:t>AwaitTimetableBehaviour</w:t>
      </w:r>
      <w:r w:rsidR="006F0D1E">
        <w:rPr>
          <w:lang w:val="en-GB"/>
        </w:rPr>
        <w:t xml:space="preserve"> behaviour in the Student Agent class.</w:t>
      </w:r>
    </w:p>
    <w:p w14:paraId="5FB5AB85" w14:textId="57820547" w:rsidR="006B2404" w:rsidRDefault="006B2404" w:rsidP="002C040D">
      <w:pPr>
        <w:rPr>
          <w:lang w:val="en-GB"/>
        </w:rPr>
      </w:pPr>
    </w:p>
    <w:p w14:paraId="32114737" w14:textId="316DA809" w:rsidR="006B2404" w:rsidRPr="00DC5951" w:rsidRDefault="00F43C24" w:rsidP="002C040D">
      <w:pPr>
        <w:rPr>
          <w:lang w:val="en-GB"/>
        </w:rPr>
      </w:pPr>
      <w:r>
        <w:rPr>
          <w:lang w:val="en-GB"/>
        </w:rPr>
        <w:t xml:space="preserve">Appendix E shows how the Student Agent selects </w:t>
      </w:r>
      <w:r w:rsidR="00722E78">
        <w:rPr>
          <w:lang w:val="en-GB"/>
        </w:rPr>
        <w:t>which slots to agree to swap and which to refuse.</w:t>
      </w:r>
      <w:r w:rsidR="00DC5951">
        <w:rPr>
          <w:lang w:val="en-GB"/>
        </w:rPr>
        <w:t xml:space="preserve"> This is in the </w:t>
      </w:r>
      <w:r w:rsidR="00DC5951">
        <w:rPr>
          <w:b/>
          <w:bCs/>
          <w:lang w:val="en-GB"/>
        </w:rPr>
        <w:t>AwaitSlotVerifyBehaviour</w:t>
      </w:r>
      <w:r w:rsidR="00DC5951">
        <w:rPr>
          <w:lang w:val="en-GB"/>
        </w:rPr>
        <w:t xml:space="preserve"> behaviour in the Student Agent class.</w:t>
      </w:r>
    </w:p>
    <w:p w14:paraId="233C993A" w14:textId="77777777" w:rsidR="004F55D1" w:rsidRDefault="004F55D1" w:rsidP="002C040D">
      <w:pPr>
        <w:rPr>
          <w:lang w:val="en-GB"/>
        </w:rPr>
      </w:pPr>
    </w:p>
    <w:p w14:paraId="3028C06D" w14:textId="10A1B879" w:rsidR="004D352A" w:rsidRPr="007E6C24" w:rsidRDefault="007E6C24" w:rsidP="002C040D">
      <w:pPr>
        <w:rPr>
          <w:lang w:val="en-GB"/>
        </w:rPr>
      </w:pPr>
      <w:r>
        <w:rPr>
          <w:lang w:val="en-GB"/>
        </w:rPr>
        <w:t xml:space="preserve">Appendix F shows how the Student Agent selects which new slots to post to the message board. This is in the </w:t>
      </w:r>
      <w:r w:rsidRPr="007E6C24">
        <w:rPr>
          <w:b/>
          <w:bCs/>
          <w:lang w:val="en-GB"/>
        </w:rPr>
        <w:t>AwaitHappyBehaviour</w:t>
      </w:r>
      <w:r>
        <w:rPr>
          <w:lang w:val="en-GB"/>
        </w:rPr>
        <w:t xml:space="preserve"> behaviour in the Student Agent class.</w:t>
      </w:r>
    </w:p>
    <w:p w14:paraId="4A08A04E" w14:textId="4960653D" w:rsidR="00D14222" w:rsidRDefault="00D14222"/>
    <w:p w14:paraId="1218A94F" w14:textId="2B1EBB5D" w:rsidR="0055712E" w:rsidRDefault="0055712E">
      <w:r>
        <w:t>I examine the example conversations in section 3 of the implementation, but the screenshots of the test case 1 conversation are shown in Appendix G.</w:t>
      </w:r>
    </w:p>
    <w:p w14:paraId="5506BADF" w14:textId="39CEEACD" w:rsidR="002A6E2E" w:rsidRDefault="002A6E2E"/>
    <w:p w14:paraId="52127C09" w14:textId="754DD5F8" w:rsidR="002A6E2E" w:rsidRDefault="002A6E2E">
      <w:r>
        <w:t>The Student Agent slot preferences are generated in a 2D array:</w:t>
      </w:r>
    </w:p>
    <w:p w14:paraId="6EC02174" w14:textId="46168035" w:rsidR="002A6E2E" w:rsidRDefault="002A6E2E">
      <w:r>
        <w:rPr>
          <w:noProof/>
        </w:rPr>
        <w:drawing>
          <wp:inline distT="0" distB="0" distL="0" distR="0" wp14:anchorId="5FAED2FC" wp14:editId="50E0F493">
            <wp:extent cx="2543175" cy="200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200025"/>
                    </a:xfrm>
                    <a:prstGeom prst="rect">
                      <a:avLst/>
                    </a:prstGeom>
                  </pic:spPr>
                </pic:pic>
              </a:graphicData>
            </a:graphic>
          </wp:inline>
        </w:drawing>
      </w:r>
    </w:p>
    <w:p w14:paraId="6841477F" w14:textId="2369D68A" w:rsidR="002A6E2E" w:rsidRDefault="002A6E2E">
      <w:r>
        <w:t>Corresponding to slot_preferences[days][hours].</w:t>
      </w:r>
    </w:p>
    <w:p w14:paraId="71B582EC" w14:textId="5B6C8E6B" w:rsidR="002A6E2E" w:rsidRDefault="002A6E2E"/>
    <w:p w14:paraId="64178EB6" w14:textId="0D0602CE" w:rsidR="002A6E2E" w:rsidRDefault="006A2F32">
      <w:r>
        <w:t>Shown b</w:t>
      </w:r>
      <w:r w:rsidR="002A6E2E">
        <w:t>elow is how the slot preferences have been generated for the Test Case 1</w:t>
      </w:r>
      <w:r w:rsidR="00192857">
        <w:t>:</w:t>
      </w:r>
    </w:p>
    <w:p w14:paraId="4E5D3CE2" w14:textId="65BC3137" w:rsidR="002A6E2E" w:rsidRDefault="002A6E2E">
      <w:r>
        <w:rPr>
          <w:noProof/>
        </w:rPr>
        <w:drawing>
          <wp:inline distT="0" distB="0" distL="0" distR="0" wp14:anchorId="7FB8FF91" wp14:editId="77314FCA">
            <wp:extent cx="470535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1390650"/>
                    </a:xfrm>
                    <a:prstGeom prst="rect">
                      <a:avLst/>
                    </a:prstGeom>
                  </pic:spPr>
                </pic:pic>
              </a:graphicData>
            </a:graphic>
          </wp:inline>
        </w:drawing>
      </w:r>
    </w:p>
    <w:p w14:paraId="0AA28B0A" w14:textId="390D2128" w:rsidR="004B21E5" w:rsidRDefault="004B21E5"/>
    <w:p w14:paraId="47BDD346" w14:textId="77777777" w:rsidR="0023054B" w:rsidRDefault="0023054B">
      <w:pPr>
        <w:rPr>
          <w:rFonts w:asciiTheme="majorHAnsi" w:eastAsiaTheme="majorEastAsia" w:hAnsiTheme="majorHAnsi" w:cstheme="majorBidi"/>
          <w:b/>
          <w:bCs/>
          <w:sz w:val="24"/>
          <w:szCs w:val="24"/>
          <w:lang w:val="en-GB"/>
        </w:rPr>
      </w:pPr>
    </w:p>
    <w:p w14:paraId="42C965FF" w14:textId="77777777" w:rsidR="002400DF" w:rsidRDefault="002400DF">
      <w:pPr>
        <w:rPr>
          <w:rFonts w:asciiTheme="majorHAnsi" w:eastAsiaTheme="majorEastAsia" w:hAnsiTheme="majorHAnsi" w:cstheme="majorBidi"/>
          <w:b/>
          <w:bCs/>
          <w:sz w:val="24"/>
          <w:szCs w:val="24"/>
          <w:lang w:val="en-GB"/>
        </w:rPr>
      </w:pPr>
      <w:r>
        <w:br w:type="page"/>
      </w:r>
    </w:p>
    <w:p w14:paraId="7ED6FD6A" w14:textId="0D2E42E8" w:rsidR="008341B6" w:rsidRDefault="008341B6" w:rsidP="008341B6">
      <w:pPr>
        <w:pStyle w:val="Heading4"/>
      </w:pPr>
      <w:r>
        <w:lastRenderedPageBreak/>
        <w:t xml:space="preserve">2. Ensuring </w:t>
      </w:r>
      <w:r w:rsidR="00D85740">
        <w:t xml:space="preserve">Unique </w:t>
      </w:r>
      <w:r>
        <w:t>Module Attendance:</w:t>
      </w:r>
    </w:p>
    <w:p w14:paraId="167E1ACE" w14:textId="77777777" w:rsidR="008341B6" w:rsidRPr="002C040D" w:rsidRDefault="008341B6" w:rsidP="002C040D">
      <w:pPr>
        <w:rPr>
          <w:lang w:val="en-GB"/>
        </w:rPr>
      </w:pPr>
    </w:p>
    <w:p w14:paraId="2C6772CB" w14:textId="74D94095" w:rsidR="00CC19EF" w:rsidRDefault="00AA19BE" w:rsidP="00207DB4">
      <w:pPr>
        <w:rPr>
          <w:lang w:val="en-GB"/>
        </w:rPr>
      </w:pPr>
      <w:r>
        <w:rPr>
          <w:lang w:val="en-GB"/>
        </w:rPr>
        <w:t xml:space="preserve">When the program begins, </w:t>
      </w:r>
      <w:r w:rsidR="000862E8">
        <w:rPr>
          <w:lang w:val="en-GB"/>
        </w:rPr>
        <w:t>S</w:t>
      </w:r>
      <w:r>
        <w:rPr>
          <w:lang w:val="en-GB"/>
        </w:rPr>
        <w:t>tudent</w:t>
      </w:r>
      <w:r w:rsidR="000862E8">
        <w:rPr>
          <w:lang w:val="en-GB"/>
        </w:rPr>
        <w:t xml:space="preserve"> Agents</w:t>
      </w:r>
      <w:r>
        <w:rPr>
          <w:lang w:val="en-GB"/>
        </w:rPr>
        <w:t xml:space="preserve"> are </w:t>
      </w:r>
      <w:r w:rsidR="00881CF0">
        <w:rPr>
          <w:lang w:val="en-GB"/>
        </w:rPr>
        <w:t xml:space="preserve">each </w:t>
      </w:r>
      <w:r>
        <w:rPr>
          <w:lang w:val="en-GB"/>
        </w:rPr>
        <w:t xml:space="preserve">assigned </w:t>
      </w:r>
      <w:r w:rsidR="00F16B40">
        <w:rPr>
          <w:lang w:val="en-GB"/>
        </w:rPr>
        <w:t xml:space="preserve">their week’s slot preferences, and </w:t>
      </w:r>
      <w:r w:rsidR="00092622">
        <w:rPr>
          <w:lang w:val="en-GB"/>
        </w:rPr>
        <w:t>the</w:t>
      </w:r>
      <w:r w:rsidR="00F16B40">
        <w:rPr>
          <w:lang w:val="en-GB"/>
        </w:rPr>
        <w:t xml:space="preserve"> </w:t>
      </w:r>
      <w:r w:rsidR="00092622">
        <w:rPr>
          <w:lang w:val="en-GB"/>
        </w:rPr>
        <w:t xml:space="preserve">tutorial </w:t>
      </w:r>
      <w:r w:rsidR="00D77344">
        <w:rPr>
          <w:lang w:val="en-GB"/>
        </w:rPr>
        <w:t>slot</w:t>
      </w:r>
      <w:r w:rsidR="00964279">
        <w:rPr>
          <w:lang w:val="en-GB"/>
        </w:rPr>
        <w:t>s</w:t>
      </w:r>
      <w:r w:rsidR="00D77344">
        <w:rPr>
          <w:lang w:val="en-GB"/>
        </w:rPr>
        <w:t xml:space="preserve"> </w:t>
      </w:r>
      <w:r w:rsidR="00092622">
        <w:rPr>
          <w:lang w:val="en-GB"/>
        </w:rPr>
        <w:t xml:space="preserve">which they </w:t>
      </w:r>
      <w:r w:rsidR="00964279">
        <w:rPr>
          <w:lang w:val="en-GB"/>
        </w:rPr>
        <w:t xml:space="preserve">will be attending. </w:t>
      </w:r>
      <w:r w:rsidR="00C7225C">
        <w:rPr>
          <w:lang w:val="en-GB"/>
        </w:rPr>
        <w:t xml:space="preserve">The Timetable Agent is also passed </w:t>
      </w:r>
      <w:r w:rsidR="00BE6D4B">
        <w:rPr>
          <w:lang w:val="en-GB"/>
        </w:rPr>
        <w:t>the tutorial slots (but not the slot preferences).</w:t>
      </w:r>
    </w:p>
    <w:p w14:paraId="18B5F888" w14:textId="0E802362" w:rsidR="005F0117" w:rsidRDefault="005F0117" w:rsidP="005F0117">
      <w:pPr>
        <w:rPr>
          <w:lang w:val="en-GB"/>
        </w:rPr>
      </w:pPr>
      <w:r>
        <w:rPr>
          <w:lang w:val="en-GB"/>
        </w:rPr>
        <w:t>After requesting the list of Student Agents from the DF Agent, the Timetable Agent then sorts a list of Student Agents, before assigning the</w:t>
      </w:r>
      <w:r>
        <w:rPr>
          <w:lang w:val="en-GB"/>
        </w:rPr>
        <w:t xml:space="preserve"> Agent AIDs</w:t>
      </w:r>
      <w:r>
        <w:rPr>
          <w:lang w:val="en-GB"/>
        </w:rPr>
        <w:t xml:space="preserve"> to </w:t>
      </w:r>
      <w:r>
        <w:rPr>
          <w:lang w:val="en-GB"/>
        </w:rPr>
        <w:t xml:space="preserve">a </w:t>
      </w:r>
      <w:r>
        <w:rPr>
          <w:lang w:val="en-GB"/>
        </w:rPr>
        <w:t>2D Array of ArrayLists</w:t>
      </w:r>
      <w:r>
        <w:rPr>
          <w:lang w:val="en-GB"/>
        </w:rPr>
        <w:t>. This allows the Timetable Agent to track the requests that Agents make and verify they requests are valid.</w:t>
      </w:r>
    </w:p>
    <w:p w14:paraId="7EC505FE" w14:textId="77777777" w:rsidR="00F8354A" w:rsidRDefault="00F8354A" w:rsidP="00207DB4">
      <w:pPr>
        <w:rPr>
          <w:lang w:val="en-GB"/>
        </w:rPr>
      </w:pPr>
    </w:p>
    <w:p w14:paraId="201453E1" w14:textId="46E29D9A" w:rsidR="00F8354A" w:rsidRDefault="001B2C63" w:rsidP="00207DB4">
      <w:pPr>
        <w:rPr>
          <w:lang w:val="en-GB"/>
        </w:rPr>
      </w:pPr>
      <w:r>
        <w:rPr>
          <w:lang w:val="en-GB"/>
        </w:rPr>
        <w:t>The StudentSlots structure is in the format: - StudentSlots[day][time].</w:t>
      </w:r>
      <w:r w:rsidR="00F8354A">
        <w:rPr>
          <w:lang w:val="en-GB"/>
        </w:rPr>
        <w:t xml:space="preserve"> </w:t>
      </w:r>
    </w:p>
    <w:p w14:paraId="2E8C5D1C" w14:textId="4B2D3342" w:rsidR="001B2C63" w:rsidRDefault="00BF2078" w:rsidP="00207DB4">
      <w:pPr>
        <w:rPr>
          <w:lang w:val="en-GB"/>
        </w:rPr>
      </w:pPr>
      <w:r>
        <w:rPr>
          <w:lang w:val="en-GB"/>
        </w:rPr>
        <w:t>It</w:t>
      </w:r>
      <w:r w:rsidR="001B2C63">
        <w:rPr>
          <w:lang w:val="en-GB"/>
        </w:rPr>
        <w:t xml:space="preserve"> uses references to the TutorialMap </w:t>
      </w:r>
      <w:r w:rsidR="00544AF7">
        <w:rPr>
          <w:lang w:val="en-GB"/>
        </w:rPr>
        <w:t>–</w:t>
      </w:r>
      <w:r w:rsidR="001B2C63">
        <w:rPr>
          <w:lang w:val="en-GB"/>
        </w:rPr>
        <w:t xml:space="preserve"> </w:t>
      </w:r>
      <w:r w:rsidR="00544AF7">
        <w:rPr>
          <w:lang w:val="en-GB"/>
        </w:rPr>
        <w:t>a HashMap with the Tutorial ID as keys and a corresponding number</w:t>
      </w:r>
      <w:r w:rsidR="00B45185">
        <w:rPr>
          <w:lang w:val="en-GB"/>
        </w:rPr>
        <w:t>, referring to the slot ordering</w:t>
      </w:r>
      <w:r w:rsidR="00544AF7">
        <w:rPr>
          <w:lang w:val="en-GB"/>
        </w:rPr>
        <w:t>.</w:t>
      </w:r>
      <w:r w:rsidR="00B45185">
        <w:rPr>
          <w:lang w:val="en-GB"/>
        </w:rPr>
        <w:t xml:space="preserve"> </w:t>
      </w:r>
    </w:p>
    <w:p w14:paraId="4CE144D2" w14:textId="791A0168" w:rsidR="0017045A" w:rsidRDefault="0017045A"/>
    <w:p w14:paraId="35AE15A8" w14:textId="77777777" w:rsidR="005A76B7" w:rsidRDefault="0017045A">
      <w:r>
        <w:t xml:space="preserve">Appendix H shows the </w:t>
      </w:r>
      <w:r w:rsidR="005A76B7">
        <w:t>Timetable Agent checking:</w:t>
      </w:r>
    </w:p>
    <w:p w14:paraId="51E7456A" w14:textId="30CF81A6" w:rsidR="0017045A" w:rsidRDefault="005A76B7" w:rsidP="005A76B7">
      <w:pPr>
        <w:pStyle w:val="ListParagraph"/>
        <w:numPr>
          <w:ilvl w:val="0"/>
          <w:numId w:val="3"/>
        </w:numPr>
      </w:pPr>
      <w:r>
        <w:t>The SETID of the slot requested is the same as the SET</w:t>
      </w:r>
      <w:r w:rsidR="00091B29">
        <w:t xml:space="preserve"> </w:t>
      </w:r>
      <w:r>
        <w:t>ID of the slot being given</w:t>
      </w:r>
    </w:p>
    <w:p w14:paraId="047DE488" w14:textId="498F5A5B" w:rsidR="004A534C" w:rsidRPr="0017045A" w:rsidRDefault="004A534C" w:rsidP="005A76B7">
      <w:pPr>
        <w:pStyle w:val="ListParagraph"/>
        <w:numPr>
          <w:ilvl w:val="0"/>
          <w:numId w:val="3"/>
        </w:numPr>
      </w:pPr>
      <w:r>
        <w:t>The Student Agent owns the slot it’s trying to swap</w:t>
      </w:r>
    </w:p>
    <w:p w14:paraId="3DAEC0C8" w14:textId="1B8346DD" w:rsidR="002C3988" w:rsidRDefault="002C3988"/>
    <w:p w14:paraId="16423E91" w14:textId="6B94D530" w:rsidR="00AF6414" w:rsidRDefault="00AF6414">
      <w:r>
        <w:t>Appendix I shows the Timetable Agent updating the slots for Requester and Poster Agents.</w:t>
      </w:r>
    </w:p>
    <w:p w14:paraId="6ABB0168" w14:textId="2331DCBB" w:rsidR="00AF6414" w:rsidRDefault="00AF6414"/>
    <w:p w14:paraId="4AEDC5A1" w14:textId="2C2CE440" w:rsidR="00AF6414" w:rsidRDefault="00AF6414">
      <w:r>
        <w:t xml:space="preserve">Appendix J shows the Timetable Agent </w:t>
      </w:r>
      <w:r w:rsidR="001A3EDC">
        <w:t>checking to ensure that the Poster Agent owns the posted slot.</w:t>
      </w:r>
    </w:p>
    <w:p w14:paraId="1C193007" w14:textId="352A2F5D" w:rsidR="0050294E" w:rsidRDefault="0050294E"/>
    <w:p w14:paraId="086A2EBE" w14:textId="77777777" w:rsidR="00552221" w:rsidRDefault="00D4461F" w:rsidP="005E7450">
      <w:r>
        <w:t xml:space="preserve">This approach </w:t>
      </w:r>
      <w:r w:rsidR="00E874DC">
        <w:t>will work provided the Timetable Agent is correctly assigned slots.</w:t>
      </w:r>
      <w:r w:rsidR="005E7450">
        <w:t xml:space="preserve"> In the slot assignment, </w:t>
      </w:r>
      <w:r w:rsidR="00523BF4">
        <w:t xml:space="preserve">when </w:t>
      </w:r>
      <w:r>
        <w:t xml:space="preserve">Student Agents are </w:t>
      </w:r>
      <w:r w:rsidRPr="00D4461F">
        <w:t>assigned module</w:t>
      </w:r>
      <w:r>
        <w:t>s</w:t>
      </w:r>
      <w:r w:rsidRPr="00D4461F">
        <w:t xml:space="preserve">, </w:t>
      </w:r>
      <w:r w:rsidR="003B2E06">
        <w:t xml:space="preserve">they </w:t>
      </w:r>
      <w:r w:rsidR="003638CB">
        <w:t>won’t be</w:t>
      </w:r>
      <w:r w:rsidRPr="00D4461F">
        <w:t xml:space="preserve"> assigned </w:t>
      </w:r>
      <w:r w:rsidR="003638CB">
        <w:t>more than one</w:t>
      </w:r>
      <w:r w:rsidR="00B57C36">
        <w:t xml:space="preserve"> module with a single SET ID</w:t>
      </w:r>
      <w:r w:rsidRPr="00D4461F">
        <w:t>.</w:t>
      </w:r>
    </w:p>
    <w:p w14:paraId="3B44AC49" w14:textId="4AB5B7CD" w:rsidR="00D4461F" w:rsidRPr="00D4461F" w:rsidRDefault="00552221" w:rsidP="005E7450">
      <w:r>
        <w:t>When t</w:t>
      </w:r>
      <w:r w:rsidR="00A43E13">
        <w:t xml:space="preserve">he Timetable Agent facilitates swaps </w:t>
      </w:r>
      <w:r w:rsidR="00D27199">
        <w:t xml:space="preserve">from </w:t>
      </w:r>
      <w:r w:rsidR="00A43E13">
        <w:t xml:space="preserve">one Student Agent to another, </w:t>
      </w:r>
      <w:r w:rsidR="00AC40A5">
        <w:t xml:space="preserve">it </w:t>
      </w:r>
      <w:r w:rsidR="00A43E13">
        <w:t>check</w:t>
      </w:r>
      <w:r w:rsidR="00AC40A5">
        <w:t>s</w:t>
      </w:r>
      <w:r w:rsidR="00A43E13">
        <w:t xml:space="preserve"> </w:t>
      </w:r>
      <w:r w:rsidR="00DF2B20">
        <w:t xml:space="preserve">that </w:t>
      </w:r>
      <w:r w:rsidR="00A43E13">
        <w:t xml:space="preserve">the slots </w:t>
      </w:r>
      <w:r w:rsidR="00E55751">
        <w:t xml:space="preserve">requested and offered </w:t>
      </w:r>
      <w:r w:rsidR="00A43E13">
        <w:t xml:space="preserve">belong to the same </w:t>
      </w:r>
      <w:r w:rsidR="005228A7">
        <w:t xml:space="preserve">module, </w:t>
      </w:r>
      <w:r w:rsidR="00A43E13">
        <w:t xml:space="preserve">that the </w:t>
      </w:r>
      <w:r w:rsidR="006B415F">
        <w:t xml:space="preserve">Poster </w:t>
      </w:r>
      <w:r w:rsidR="00A43E13">
        <w:t>Agent own</w:t>
      </w:r>
      <w:r w:rsidR="004200E4">
        <w:t>s</w:t>
      </w:r>
      <w:r w:rsidR="00A43E13">
        <w:t xml:space="preserve"> the slot</w:t>
      </w:r>
      <w:r w:rsidR="004200E4">
        <w:t xml:space="preserve"> being posted and the Requester Agent owns the slot it’s requesting</w:t>
      </w:r>
      <w:r w:rsidR="00A43E13">
        <w:t>.</w:t>
      </w:r>
    </w:p>
    <w:p w14:paraId="040EA37F" w14:textId="549233C7" w:rsidR="002C3988" w:rsidRDefault="002C3988"/>
    <w:p w14:paraId="0F5AD0B1" w14:textId="77777777" w:rsidR="0030070A" w:rsidRDefault="0030070A"/>
    <w:p w14:paraId="1B2ACC31" w14:textId="36A5BD45" w:rsidR="00B96A3F" w:rsidRDefault="00B96A3F">
      <w:pPr>
        <w:rPr>
          <w:rFonts w:asciiTheme="majorHAnsi" w:eastAsiaTheme="majorEastAsia" w:hAnsiTheme="majorHAnsi" w:cstheme="majorBidi"/>
          <w:b/>
          <w:bCs/>
          <w:sz w:val="24"/>
          <w:szCs w:val="24"/>
          <w:lang w:val="en-GB"/>
        </w:rPr>
      </w:pPr>
      <w:r>
        <w:br w:type="page"/>
      </w:r>
    </w:p>
    <w:p w14:paraId="5A1560E7" w14:textId="428C4B1F" w:rsidR="00E074C1" w:rsidRDefault="002C3988" w:rsidP="002C3988">
      <w:pPr>
        <w:pStyle w:val="Heading4"/>
      </w:pPr>
      <w:r>
        <w:lastRenderedPageBreak/>
        <w:t>3. Explor</w:t>
      </w:r>
      <w:r w:rsidR="001B2FBA">
        <w:t>ing Agent and Timetable Agent Conversations</w:t>
      </w:r>
    </w:p>
    <w:p w14:paraId="4B6541F5" w14:textId="0A69744C" w:rsidR="00387667" w:rsidRDefault="00387667" w:rsidP="00E074C1"/>
    <w:p w14:paraId="0A9F3BEA" w14:textId="6FA77422" w:rsidR="00387667" w:rsidRDefault="00387667" w:rsidP="00E074C1">
      <w:r>
        <w:t xml:space="preserve">In this section, I </w:t>
      </w:r>
      <w:r w:rsidR="00B96A3F">
        <w:t>explore the messages exchanged between</w:t>
      </w:r>
      <w:r w:rsidR="001A585B">
        <w:t xml:space="preserve"> </w:t>
      </w:r>
      <w:r w:rsidR="00827114">
        <w:t xml:space="preserve">two </w:t>
      </w:r>
      <w:r w:rsidR="001A585B">
        <w:t>Student</w:t>
      </w:r>
      <w:r w:rsidR="00B96A3F">
        <w:t xml:space="preserve"> Agents and the Timetable Agent in a simple environment. Below is a screenshot of messages exchanged, taken through the </w:t>
      </w:r>
      <w:r w:rsidR="001157CA">
        <w:t>S</w:t>
      </w:r>
      <w:r w:rsidR="00B96A3F">
        <w:t>niffer agent:</w:t>
      </w:r>
    </w:p>
    <w:p w14:paraId="061F2DDF" w14:textId="77777777" w:rsidR="00BC3CB3" w:rsidRDefault="00BC3CB3" w:rsidP="00E074C1"/>
    <w:p w14:paraId="713115F2" w14:textId="54FB5CAC" w:rsidR="00BC3CB3" w:rsidRDefault="00B96A3F" w:rsidP="00E074C1">
      <w:r>
        <w:rPr>
          <w:noProof/>
        </w:rPr>
        <w:drawing>
          <wp:inline distT="0" distB="0" distL="0" distR="0" wp14:anchorId="13B79A9C" wp14:editId="05B3172A">
            <wp:extent cx="3829050" cy="508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5086350"/>
                    </a:xfrm>
                    <a:prstGeom prst="rect">
                      <a:avLst/>
                    </a:prstGeom>
                  </pic:spPr>
                </pic:pic>
              </a:graphicData>
            </a:graphic>
          </wp:inline>
        </w:drawing>
      </w:r>
    </w:p>
    <w:p w14:paraId="6B8DD4BA" w14:textId="77777777" w:rsidR="00E82CB9" w:rsidRDefault="00E82CB9"/>
    <w:p w14:paraId="4A1F0C40" w14:textId="7B75A6D3" w:rsidR="00BC3CB3" w:rsidRDefault="00BC3CB3">
      <w:r>
        <w:br w:type="page"/>
      </w:r>
    </w:p>
    <w:p w14:paraId="3A1BBBAB" w14:textId="77777777" w:rsidR="00B96A3F" w:rsidRDefault="00B96A3F" w:rsidP="00E074C1"/>
    <w:p w14:paraId="6C33D5D2" w14:textId="77777777" w:rsidR="00FF1F13" w:rsidRDefault="00FF1F13" w:rsidP="00E074C1"/>
    <w:tbl>
      <w:tblPr>
        <w:tblStyle w:val="TableGrid"/>
        <w:tblW w:w="11341" w:type="dxa"/>
        <w:tblInd w:w="-998" w:type="dxa"/>
        <w:tblLook w:val="04A0" w:firstRow="1" w:lastRow="0" w:firstColumn="1" w:lastColumn="0" w:noHBand="0" w:noVBand="1"/>
      </w:tblPr>
      <w:tblGrid>
        <w:gridCol w:w="851"/>
        <w:gridCol w:w="1276"/>
        <w:gridCol w:w="1134"/>
        <w:gridCol w:w="5529"/>
        <w:gridCol w:w="2551"/>
      </w:tblGrid>
      <w:tr w:rsidR="004B1DE4" w14:paraId="512AB63E" w14:textId="77777777" w:rsidTr="00F40A8E">
        <w:tc>
          <w:tcPr>
            <w:tcW w:w="851" w:type="dxa"/>
          </w:tcPr>
          <w:p w14:paraId="662AF892" w14:textId="18BB48CD" w:rsidR="004B1DE4" w:rsidRPr="004B1DE4" w:rsidRDefault="004B1DE4" w:rsidP="004B1DE4">
            <w:pPr>
              <w:rPr>
                <w:b/>
                <w:bCs/>
              </w:rPr>
            </w:pPr>
            <w:r>
              <w:rPr>
                <w:b/>
                <w:bCs/>
              </w:rPr>
              <w:t>Line(s)</w:t>
            </w:r>
          </w:p>
        </w:tc>
        <w:tc>
          <w:tcPr>
            <w:tcW w:w="1276" w:type="dxa"/>
          </w:tcPr>
          <w:p w14:paraId="198ED5CE" w14:textId="6540B52D" w:rsidR="004B1DE4" w:rsidRPr="004B1DE4" w:rsidRDefault="004B1DE4" w:rsidP="004B1DE4">
            <w:pPr>
              <w:rPr>
                <w:b/>
                <w:bCs/>
              </w:rPr>
            </w:pPr>
            <w:r>
              <w:rPr>
                <w:b/>
                <w:bCs/>
              </w:rPr>
              <w:t>Agent from</w:t>
            </w:r>
          </w:p>
        </w:tc>
        <w:tc>
          <w:tcPr>
            <w:tcW w:w="1134" w:type="dxa"/>
          </w:tcPr>
          <w:p w14:paraId="17ACEE5F" w14:textId="58A45F36" w:rsidR="004B1DE4" w:rsidRPr="004B1DE4" w:rsidRDefault="004B1DE4" w:rsidP="004B1DE4">
            <w:pPr>
              <w:rPr>
                <w:b/>
                <w:bCs/>
              </w:rPr>
            </w:pPr>
            <w:r>
              <w:rPr>
                <w:b/>
                <w:bCs/>
              </w:rPr>
              <w:t>Agent to</w:t>
            </w:r>
          </w:p>
        </w:tc>
        <w:tc>
          <w:tcPr>
            <w:tcW w:w="5529" w:type="dxa"/>
          </w:tcPr>
          <w:p w14:paraId="60415E45" w14:textId="3E484D37" w:rsidR="004B1DE4" w:rsidRPr="004B1DE4" w:rsidRDefault="004B1DE4" w:rsidP="004B1DE4">
            <w:pPr>
              <w:rPr>
                <w:b/>
                <w:bCs/>
              </w:rPr>
            </w:pPr>
            <w:r>
              <w:rPr>
                <w:b/>
                <w:bCs/>
              </w:rPr>
              <w:t>Purpose</w:t>
            </w:r>
          </w:p>
        </w:tc>
        <w:tc>
          <w:tcPr>
            <w:tcW w:w="2551" w:type="dxa"/>
          </w:tcPr>
          <w:p w14:paraId="46CA59E7" w14:textId="69C97B3A" w:rsidR="004B1DE4" w:rsidRPr="004B1DE4" w:rsidRDefault="005A07F4" w:rsidP="004B1DE4">
            <w:pPr>
              <w:rPr>
                <w:b/>
                <w:bCs/>
              </w:rPr>
            </w:pPr>
            <w:r>
              <w:rPr>
                <w:b/>
                <w:bCs/>
              </w:rPr>
              <w:t xml:space="preserve">Code </w:t>
            </w:r>
            <w:r w:rsidR="004B1DE4">
              <w:rPr>
                <w:b/>
                <w:bCs/>
              </w:rPr>
              <w:t>Function</w:t>
            </w:r>
          </w:p>
        </w:tc>
      </w:tr>
      <w:tr w:rsidR="004B1DE4" w14:paraId="78BFBF46" w14:textId="77777777" w:rsidTr="00F40A8E">
        <w:tc>
          <w:tcPr>
            <w:tcW w:w="851" w:type="dxa"/>
          </w:tcPr>
          <w:p w14:paraId="6E9E40DD" w14:textId="54E3F128" w:rsidR="004B1DE4" w:rsidRDefault="004B1DE4" w:rsidP="004B1DE4">
            <w:r>
              <w:t>0-6</w:t>
            </w:r>
          </w:p>
        </w:tc>
        <w:tc>
          <w:tcPr>
            <w:tcW w:w="1276" w:type="dxa"/>
          </w:tcPr>
          <w:p w14:paraId="482B3E0B" w14:textId="07D540A5" w:rsidR="004B1DE4" w:rsidRDefault="004B1DE4" w:rsidP="004B1DE4">
            <w:r>
              <w:t>All</w:t>
            </w:r>
          </w:p>
        </w:tc>
        <w:tc>
          <w:tcPr>
            <w:tcW w:w="1134" w:type="dxa"/>
          </w:tcPr>
          <w:p w14:paraId="3DF80B3B" w14:textId="5D19CD77" w:rsidR="004B1DE4" w:rsidRDefault="004B1DE4" w:rsidP="004B1DE4">
            <w:r>
              <w:t>DF</w:t>
            </w:r>
          </w:p>
        </w:tc>
        <w:tc>
          <w:tcPr>
            <w:tcW w:w="5529" w:type="dxa"/>
          </w:tcPr>
          <w:p w14:paraId="6FD3AB1A" w14:textId="6238C664" w:rsidR="004B1DE4" w:rsidRDefault="004B1DE4" w:rsidP="004B1DE4">
            <w:r>
              <w:t>System registration</w:t>
            </w:r>
          </w:p>
        </w:tc>
        <w:tc>
          <w:tcPr>
            <w:tcW w:w="2551" w:type="dxa"/>
          </w:tcPr>
          <w:p w14:paraId="2657E807" w14:textId="30200DA0" w:rsidR="004B1DE4" w:rsidRDefault="004B1DE4" w:rsidP="004B1DE4">
            <w:r>
              <w:t>Register</w:t>
            </w:r>
          </w:p>
        </w:tc>
      </w:tr>
      <w:tr w:rsidR="004B1DE4" w14:paraId="44D1B671" w14:textId="77777777" w:rsidTr="00F40A8E">
        <w:tc>
          <w:tcPr>
            <w:tcW w:w="851" w:type="dxa"/>
          </w:tcPr>
          <w:p w14:paraId="6F19D577" w14:textId="189DBB9F" w:rsidR="004B1DE4" w:rsidRDefault="00566334" w:rsidP="004B1DE4">
            <w:r>
              <w:t>7-8</w:t>
            </w:r>
          </w:p>
        </w:tc>
        <w:tc>
          <w:tcPr>
            <w:tcW w:w="1276" w:type="dxa"/>
          </w:tcPr>
          <w:p w14:paraId="4D1F2BF1" w14:textId="05B9A921" w:rsidR="004B1DE4" w:rsidRDefault="00566334" w:rsidP="004B1DE4">
            <w:r>
              <w:t>Timetable</w:t>
            </w:r>
          </w:p>
        </w:tc>
        <w:tc>
          <w:tcPr>
            <w:tcW w:w="1134" w:type="dxa"/>
          </w:tcPr>
          <w:p w14:paraId="3FE5A42D" w14:textId="345442A4" w:rsidR="004B1DE4" w:rsidRDefault="00566334" w:rsidP="004B1DE4">
            <w:r>
              <w:t>DF</w:t>
            </w:r>
          </w:p>
        </w:tc>
        <w:tc>
          <w:tcPr>
            <w:tcW w:w="5529" w:type="dxa"/>
          </w:tcPr>
          <w:p w14:paraId="67D83434" w14:textId="5F589B60" w:rsidR="004B1DE4" w:rsidRDefault="00566334" w:rsidP="004B1DE4">
            <w:r>
              <w:t>Requesting Student list</w:t>
            </w:r>
          </w:p>
        </w:tc>
        <w:tc>
          <w:tcPr>
            <w:tcW w:w="2551" w:type="dxa"/>
          </w:tcPr>
          <w:p w14:paraId="6C579145" w14:textId="184A451D" w:rsidR="004B1DE4" w:rsidRDefault="00566334" w:rsidP="004B1DE4">
            <w:r>
              <w:t>FindStudentsBehaviour</w:t>
            </w:r>
          </w:p>
        </w:tc>
      </w:tr>
      <w:tr w:rsidR="004B1DE4" w14:paraId="35C96358" w14:textId="77777777" w:rsidTr="00F40A8E">
        <w:tc>
          <w:tcPr>
            <w:tcW w:w="851" w:type="dxa"/>
          </w:tcPr>
          <w:p w14:paraId="3C50F44D" w14:textId="15120E1E" w:rsidR="004B1DE4" w:rsidRDefault="005863EC" w:rsidP="004B1DE4">
            <w:r>
              <w:t>9</w:t>
            </w:r>
          </w:p>
        </w:tc>
        <w:tc>
          <w:tcPr>
            <w:tcW w:w="1276" w:type="dxa"/>
          </w:tcPr>
          <w:p w14:paraId="08B9135B" w14:textId="6106A723" w:rsidR="004B1DE4" w:rsidRDefault="005863EC" w:rsidP="004B1DE4">
            <w:r>
              <w:t>Timetable</w:t>
            </w:r>
          </w:p>
        </w:tc>
        <w:tc>
          <w:tcPr>
            <w:tcW w:w="1134" w:type="dxa"/>
          </w:tcPr>
          <w:p w14:paraId="3F283452" w14:textId="580FF175" w:rsidR="004B1DE4" w:rsidRDefault="005863EC" w:rsidP="004B1DE4">
            <w:r>
              <w:t>Student0</w:t>
            </w:r>
          </w:p>
        </w:tc>
        <w:tc>
          <w:tcPr>
            <w:tcW w:w="5529" w:type="dxa"/>
          </w:tcPr>
          <w:p w14:paraId="046BF25A" w14:textId="7EE7065F" w:rsidR="004B1DE4" w:rsidRDefault="005863EC" w:rsidP="004B1DE4">
            <w:r>
              <w:t>Informing of timetable slots</w:t>
            </w:r>
            <w:r w:rsidR="00F85077">
              <w:t xml:space="preserve"> (0 slots total)</w:t>
            </w:r>
          </w:p>
        </w:tc>
        <w:tc>
          <w:tcPr>
            <w:tcW w:w="2551" w:type="dxa"/>
          </w:tcPr>
          <w:p w14:paraId="3C3D21E4" w14:textId="6A47B175" w:rsidR="004B1DE4" w:rsidRDefault="00AA464A" w:rsidP="004B1DE4">
            <w:r>
              <w:t>SwapStudentBehaviour</w:t>
            </w:r>
          </w:p>
        </w:tc>
      </w:tr>
      <w:tr w:rsidR="004B1DE4" w14:paraId="3CB1AE34" w14:textId="77777777" w:rsidTr="00F40A8E">
        <w:tc>
          <w:tcPr>
            <w:tcW w:w="851" w:type="dxa"/>
          </w:tcPr>
          <w:p w14:paraId="09F507B4" w14:textId="542FC8BE" w:rsidR="004B1DE4" w:rsidRDefault="004410DA" w:rsidP="004B1DE4">
            <w:r>
              <w:t>10</w:t>
            </w:r>
          </w:p>
        </w:tc>
        <w:tc>
          <w:tcPr>
            <w:tcW w:w="1276" w:type="dxa"/>
          </w:tcPr>
          <w:p w14:paraId="18354AFA" w14:textId="3CA9BD22" w:rsidR="004B1DE4" w:rsidRDefault="004410DA" w:rsidP="004B1DE4">
            <w:r>
              <w:t>Student0</w:t>
            </w:r>
          </w:p>
        </w:tc>
        <w:tc>
          <w:tcPr>
            <w:tcW w:w="1134" w:type="dxa"/>
          </w:tcPr>
          <w:p w14:paraId="4F8A1057" w14:textId="2B59FEE7" w:rsidR="004B1DE4" w:rsidRDefault="004410DA" w:rsidP="004B1DE4">
            <w:r>
              <w:t>Timetable</w:t>
            </w:r>
          </w:p>
        </w:tc>
        <w:tc>
          <w:tcPr>
            <w:tcW w:w="5529" w:type="dxa"/>
          </w:tcPr>
          <w:p w14:paraId="7EA1CA4B" w14:textId="6CE53DB4" w:rsidR="004B1DE4" w:rsidRDefault="004410DA" w:rsidP="004B1DE4">
            <w:r>
              <w:t xml:space="preserve">Informing </w:t>
            </w:r>
            <w:r w:rsidR="00202F19">
              <w:t xml:space="preserve">of </w:t>
            </w:r>
            <w:r>
              <w:t>interested slots</w:t>
            </w:r>
          </w:p>
        </w:tc>
        <w:tc>
          <w:tcPr>
            <w:tcW w:w="2551" w:type="dxa"/>
          </w:tcPr>
          <w:p w14:paraId="1FDAA6A5" w14:textId="6412B94E" w:rsidR="004B1DE4" w:rsidRDefault="00EA73DE" w:rsidP="004B1DE4">
            <w:r>
              <w:t>AwaitTimetableBehaviour</w:t>
            </w:r>
          </w:p>
        </w:tc>
      </w:tr>
      <w:tr w:rsidR="004B1DE4" w14:paraId="54320F6F" w14:textId="77777777" w:rsidTr="00F40A8E">
        <w:tc>
          <w:tcPr>
            <w:tcW w:w="851" w:type="dxa"/>
          </w:tcPr>
          <w:p w14:paraId="0774D437" w14:textId="4B8B7CA6" w:rsidR="004B1DE4" w:rsidRDefault="003E13AB" w:rsidP="004B1DE4">
            <w:r>
              <w:t>11</w:t>
            </w:r>
          </w:p>
        </w:tc>
        <w:tc>
          <w:tcPr>
            <w:tcW w:w="1276" w:type="dxa"/>
          </w:tcPr>
          <w:p w14:paraId="27FDF4DC" w14:textId="54161491" w:rsidR="004B1DE4" w:rsidRDefault="003E13AB" w:rsidP="004B1DE4">
            <w:r>
              <w:t>Timetable</w:t>
            </w:r>
          </w:p>
        </w:tc>
        <w:tc>
          <w:tcPr>
            <w:tcW w:w="1134" w:type="dxa"/>
          </w:tcPr>
          <w:p w14:paraId="54A75C36" w14:textId="199FAFD6" w:rsidR="004B1DE4" w:rsidRDefault="003E13AB" w:rsidP="004B1DE4">
            <w:r>
              <w:t>Student0</w:t>
            </w:r>
          </w:p>
        </w:tc>
        <w:tc>
          <w:tcPr>
            <w:tcW w:w="5529" w:type="dxa"/>
          </w:tcPr>
          <w:p w14:paraId="3389579D" w14:textId="6E352382" w:rsidR="004B1DE4" w:rsidRDefault="003E13AB" w:rsidP="004B1DE4">
            <w:r>
              <w:t>Asking if unhappy or has slots</w:t>
            </w:r>
          </w:p>
        </w:tc>
        <w:tc>
          <w:tcPr>
            <w:tcW w:w="2551" w:type="dxa"/>
          </w:tcPr>
          <w:p w14:paraId="36F2ED44" w14:textId="7585A300" w:rsidR="004B1DE4" w:rsidRDefault="00CE29D4" w:rsidP="004B1DE4">
            <w:r>
              <w:t>SwapStudentBehaviour</w:t>
            </w:r>
          </w:p>
        </w:tc>
      </w:tr>
      <w:tr w:rsidR="004B1DE4" w14:paraId="6E8729DB" w14:textId="77777777" w:rsidTr="00F40A8E">
        <w:tc>
          <w:tcPr>
            <w:tcW w:w="851" w:type="dxa"/>
          </w:tcPr>
          <w:p w14:paraId="1F87039F" w14:textId="365A2E89" w:rsidR="004B1DE4" w:rsidRDefault="005A6205" w:rsidP="004B1DE4">
            <w:r>
              <w:t>12</w:t>
            </w:r>
          </w:p>
        </w:tc>
        <w:tc>
          <w:tcPr>
            <w:tcW w:w="1276" w:type="dxa"/>
          </w:tcPr>
          <w:p w14:paraId="19A2ACA0" w14:textId="7271EA6C" w:rsidR="004B1DE4" w:rsidRDefault="005A6205" w:rsidP="004B1DE4">
            <w:r>
              <w:t>Student0</w:t>
            </w:r>
          </w:p>
        </w:tc>
        <w:tc>
          <w:tcPr>
            <w:tcW w:w="1134" w:type="dxa"/>
          </w:tcPr>
          <w:p w14:paraId="10C54301" w14:textId="5B4381AF" w:rsidR="004B1DE4" w:rsidRDefault="005A6205" w:rsidP="004B1DE4">
            <w:r>
              <w:t>Timetable</w:t>
            </w:r>
          </w:p>
        </w:tc>
        <w:tc>
          <w:tcPr>
            <w:tcW w:w="5529" w:type="dxa"/>
          </w:tcPr>
          <w:p w14:paraId="7AA83EC6" w14:textId="3B139B82" w:rsidR="004B1DE4" w:rsidRDefault="005A6205" w:rsidP="004B1DE4">
            <w:r>
              <w:t>Unhappy – responds with slot</w:t>
            </w:r>
          </w:p>
        </w:tc>
        <w:tc>
          <w:tcPr>
            <w:tcW w:w="2551" w:type="dxa"/>
          </w:tcPr>
          <w:p w14:paraId="237D21BA" w14:textId="31F3FED6" w:rsidR="004B1DE4" w:rsidRDefault="005A6205" w:rsidP="004B1DE4">
            <w:r>
              <w:t>AwaitHappyBehaviour</w:t>
            </w:r>
          </w:p>
        </w:tc>
      </w:tr>
      <w:tr w:rsidR="00F77843" w14:paraId="1B83D686" w14:textId="77777777" w:rsidTr="00F40A8E">
        <w:tc>
          <w:tcPr>
            <w:tcW w:w="851" w:type="dxa"/>
          </w:tcPr>
          <w:p w14:paraId="525DACA5" w14:textId="706301F8" w:rsidR="00F77843" w:rsidRDefault="00F77843" w:rsidP="00F77843">
            <w:r>
              <w:t>13</w:t>
            </w:r>
          </w:p>
        </w:tc>
        <w:tc>
          <w:tcPr>
            <w:tcW w:w="1276" w:type="dxa"/>
          </w:tcPr>
          <w:p w14:paraId="6EB519F8" w14:textId="438A5A94" w:rsidR="00F77843" w:rsidRDefault="00F77843" w:rsidP="00F77843">
            <w:r>
              <w:t>Timetable</w:t>
            </w:r>
          </w:p>
        </w:tc>
        <w:tc>
          <w:tcPr>
            <w:tcW w:w="1134" w:type="dxa"/>
          </w:tcPr>
          <w:p w14:paraId="34B22BBE" w14:textId="5C471E33" w:rsidR="00F77843" w:rsidRDefault="00F77843" w:rsidP="00F77843">
            <w:r>
              <w:t>Student1</w:t>
            </w:r>
          </w:p>
        </w:tc>
        <w:tc>
          <w:tcPr>
            <w:tcW w:w="5529" w:type="dxa"/>
          </w:tcPr>
          <w:p w14:paraId="3244DA30" w14:textId="61E489EE" w:rsidR="00F77843" w:rsidRDefault="00F77843" w:rsidP="00F77843">
            <w:r>
              <w:t>Informing of timetable slots</w:t>
            </w:r>
            <w:r w:rsidR="00F10564">
              <w:t xml:space="preserve"> (1 slot total)</w:t>
            </w:r>
          </w:p>
        </w:tc>
        <w:tc>
          <w:tcPr>
            <w:tcW w:w="2551" w:type="dxa"/>
          </w:tcPr>
          <w:p w14:paraId="167325D4" w14:textId="50095486" w:rsidR="00F77843" w:rsidRDefault="00F77843" w:rsidP="00F77843">
            <w:r>
              <w:t>SwapStudentBehaviour</w:t>
            </w:r>
          </w:p>
        </w:tc>
      </w:tr>
      <w:tr w:rsidR="006F576F" w14:paraId="0879E50F" w14:textId="77777777" w:rsidTr="00F40A8E">
        <w:tc>
          <w:tcPr>
            <w:tcW w:w="851" w:type="dxa"/>
          </w:tcPr>
          <w:p w14:paraId="22836F5C" w14:textId="54A91BB5" w:rsidR="006F576F" w:rsidRDefault="006F576F" w:rsidP="006F576F">
            <w:r>
              <w:t>14</w:t>
            </w:r>
          </w:p>
        </w:tc>
        <w:tc>
          <w:tcPr>
            <w:tcW w:w="1276" w:type="dxa"/>
          </w:tcPr>
          <w:p w14:paraId="2753D478" w14:textId="38D60E6E" w:rsidR="006F576F" w:rsidRDefault="006F576F" w:rsidP="006F576F">
            <w:r>
              <w:t>Student1</w:t>
            </w:r>
          </w:p>
        </w:tc>
        <w:tc>
          <w:tcPr>
            <w:tcW w:w="1134" w:type="dxa"/>
          </w:tcPr>
          <w:p w14:paraId="560AD456" w14:textId="131559F8" w:rsidR="006F576F" w:rsidRDefault="006F576F" w:rsidP="006F576F">
            <w:r>
              <w:t>Timetable</w:t>
            </w:r>
          </w:p>
        </w:tc>
        <w:tc>
          <w:tcPr>
            <w:tcW w:w="5529" w:type="dxa"/>
          </w:tcPr>
          <w:p w14:paraId="7880D1C9" w14:textId="6B99CA88" w:rsidR="006F576F" w:rsidRDefault="006F576F" w:rsidP="006F576F">
            <w:r>
              <w:t>Informing of interested slots</w:t>
            </w:r>
            <w:r w:rsidR="00E4735F">
              <w:t xml:space="preserve"> (Student0’s slot)</w:t>
            </w:r>
          </w:p>
        </w:tc>
        <w:tc>
          <w:tcPr>
            <w:tcW w:w="2551" w:type="dxa"/>
          </w:tcPr>
          <w:p w14:paraId="00FD1777" w14:textId="3E5D09BD" w:rsidR="006F576F" w:rsidRDefault="006F576F" w:rsidP="006F576F">
            <w:r>
              <w:t>AwaitTimetableBehaviour</w:t>
            </w:r>
          </w:p>
        </w:tc>
      </w:tr>
      <w:tr w:rsidR="00E4735F" w14:paraId="1A8CA5B4" w14:textId="77777777" w:rsidTr="00F40A8E">
        <w:tc>
          <w:tcPr>
            <w:tcW w:w="851" w:type="dxa"/>
          </w:tcPr>
          <w:p w14:paraId="5A426635" w14:textId="3C1505E0" w:rsidR="00E4735F" w:rsidRDefault="00F64659" w:rsidP="006F576F">
            <w:r>
              <w:t>15</w:t>
            </w:r>
          </w:p>
        </w:tc>
        <w:tc>
          <w:tcPr>
            <w:tcW w:w="1276" w:type="dxa"/>
          </w:tcPr>
          <w:p w14:paraId="4057E528" w14:textId="4B025EE0" w:rsidR="00E4735F" w:rsidRDefault="004D59DE" w:rsidP="006F576F">
            <w:r>
              <w:t>Timetable</w:t>
            </w:r>
          </w:p>
        </w:tc>
        <w:tc>
          <w:tcPr>
            <w:tcW w:w="1134" w:type="dxa"/>
          </w:tcPr>
          <w:p w14:paraId="06FF0A93" w14:textId="45C5BD7D" w:rsidR="00E4735F" w:rsidRDefault="0098437E" w:rsidP="006F576F">
            <w:r>
              <w:t>Student0</w:t>
            </w:r>
          </w:p>
        </w:tc>
        <w:tc>
          <w:tcPr>
            <w:tcW w:w="5529" w:type="dxa"/>
          </w:tcPr>
          <w:p w14:paraId="0145511E" w14:textId="169A4B25" w:rsidR="00E4735F" w:rsidRDefault="00F40A8E" w:rsidP="006F576F">
            <w:r>
              <w:t xml:space="preserve">Ask if Student0 wishes to swap </w:t>
            </w:r>
            <w:r w:rsidR="000660F6">
              <w:t xml:space="preserve">its </w:t>
            </w:r>
            <w:r w:rsidR="00016EDB">
              <w:t xml:space="preserve">slot </w:t>
            </w:r>
            <w:r>
              <w:t>for Student1’s slot</w:t>
            </w:r>
          </w:p>
        </w:tc>
        <w:tc>
          <w:tcPr>
            <w:tcW w:w="2551" w:type="dxa"/>
          </w:tcPr>
          <w:p w14:paraId="5B45A9B7" w14:textId="5AE23336" w:rsidR="00E4735F" w:rsidRDefault="003D7664" w:rsidP="006F576F">
            <w:r>
              <w:t>SwapStudentBehaviour</w:t>
            </w:r>
          </w:p>
        </w:tc>
      </w:tr>
      <w:tr w:rsidR="00F64659" w14:paraId="3A0BD0F5" w14:textId="77777777" w:rsidTr="00F40A8E">
        <w:tc>
          <w:tcPr>
            <w:tcW w:w="851" w:type="dxa"/>
          </w:tcPr>
          <w:p w14:paraId="43F33206" w14:textId="62E613C7" w:rsidR="00F64659" w:rsidRDefault="00F64659" w:rsidP="006F576F">
            <w:r>
              <w:t>16</w:t>
            </w:r>
          </w:p>
        </w:tc>
        <w:tc>
          <w:tcPr>
            <w:tcW w:w="1276" w:type="dxa"/>
          </w:tcPr>
          <w:p w14:paraId="63D2DE7A" w14:textId="4E034810" w:rsidR="00F64659" w:rsidRDefault="0098437E" w:rsidP="006F576F">
            <w:r>
              <w:t>Student0</w:t>
            </w:r>
          </w:p>
        </w:tc>
        <w:tc>
          <w:tcPr>
            <w:tcW w:w="1134" w:type="dxa"/>
          </w:tcPr>
          <w:p w14:paraId="2BADE768" w14:textId="4205EBE1" w:rsidR="00F64659" w:rsidRDefault="0098437E" w:rsidP="006F576F">
            <w:r>
              <w:t>Timetable</w:t>
            </w:r>
          </w:p>
        </w:tc>
        <w:tc>
          <w:tcPr>
            <w:tcW w:w="5529" w:type="dxa"/>
          </w:tcPr>
          <w:p w14:paraId="499348A3" w14:textId="1EC68EF3" w:rsidR="00F64659" w:rsidRDefault="00426A9C" w:rsidP="006F576F">
            <w:r>
              <w:t>A</w:t>
            </w:r>
            <w:r w:rsidR="003D7664">
              <w:t>grees to swap for Student1’s slot</w:t>
            </w:r>
          </w:p>
        </w:tc>
        <w:tc>
          <w:tcPr>
            <w:tcW w:w="2551" w:type="dxa"/>
          </w:tcPr>
          <w:p w14:paraId="32567679" w14:textId="49FA836C" w:rsidR="00F64659" w:rsidRDefault="005E2B69" w:rsidP="006F576F">
            <w:r w:rsidRPr="005E2B69">
              <w:t>AwaitSlotVerifyBehaviour</w:t>
            </w:r>
          </w:p>
        </w:tc>
      </w:tr>
      <w:tr w:rsidR="00F64659" w14:paraId="5138DF1A" w14:textId="77777777" w:rsidTr="00F40A8E">
        <w:tc>
          <w:tcPr>
            <w:tcW w:w="851" w:type="dxa"/>
          </w:tcPr>
          <w:p w14:paraId="76A8CB37" w14:textId="7EE5FB10" w:rsidR="00F64659" w:rsidRDefault="00F64659" w:rsidP="006F576F">
            <w:r>
              <w:t>17</w:t>
            </w:r>
          </w:p>
        </w:tc>
        <w:tc>
          <w:tcPr>
            <w:tcW w:w="1276" w:type="dxa"/>
          </w:tcPr>
          <w:p w14:paraId="44890174" w14:textId="34FE99C2" w:rsidR="00F64659" w:rsidRDefault="004D59DE" w:rsidP="006F576F">
            <w:r>
              <w:t>Timetable</w:t>
            </w:r>
          </w:p>
        </w:tc>
        <w:tc>
          <w:tcPr>
            <w:tcW w:w="1134" w:type="dxa"/>
          </w:tcPr>
          <w:p w14:paraId="57099E60" w14:textId="09726575" w:rsidR="00F64659" w:rsidRDefault="0098437E" w:rsidP="006F576F">
            <w:r>
              <w:t>Student1</w:t>
            </w:r>
          </w:p>
        </w:tc>
        <w:tc>
          <w:tcPr>
            <w:tcW w:w="5529" w:type="dxa"/>
          </w:tcPr>
          <w:p w14:paraId="270D9D8C" w14:textId="14738B6E" w:rsidR="00F64659" w:rsidRDefault="001D2DBB" w:rsidP="006F576F">
            <w:r>
              <w:t>Notif</w:t>
            </w:r>
            <w:r w:rsidR="00886E64">
              <w:t>ies</w:t>
            </w:r>
            <w:r w:rsidR="00037F03">
              <w:t xml:space="preserve"> of agreed swap and </w:t>
            </w:r>
            <w:r w:rsidR="007D3091">
              <w:t>asks</w:t>
            </w:r>
            <w:r w:rsidR="00037F03">
              <w:t xml:space="preserve"> if happy</w:t>
            </w:r>
          </w:p>
        </w:tc>
        <w:tc>
          <w:tcPr>
            <w:tcW w:w="2551" w:type="dxa"/>
          </w:tcPr>
          <w:p w14:paraId="5061C113" w14:textId="32D3899E" w:rsidR="00F64659" w:rsidRDefault="003D7664" w:rsidP="006F576F">
            <w:r>
              <w:t>SwapStudentBehaviour</w:t>
            </w:r>
          </w:p>
        </w:tc>
      </w:tr>
      <w:tr w:rsidR="00F64659" w14:paraId="6AA971D9" w14:textId="77777777" w:rsidTr="00F40A8E">
        <w:tc>
          <w:tcPr>
            <w:tcW w:w="851" w:type="dxa"/>
          </w:tcPr>
          <w:p w14:paraId="287D9177" w14:textId="685A66D7" w:rsidR="00F64659" w:rsidRDefault="00F64659" w:rsidP="006F576F">
            <w:r>
              <w:t>18</w:t>
            </w:r>
          </w:p>
        </w:tc>
        <w:tc>
          <w:tcPr>
            <w:tcW w:w="1276" w:type="dxa"/>
          </w:tcPr>
          <w:p w14:paraId="7442533A" w14:textId="04AAEC16" w:rsidR="00F64659" w:rsidRDefault="0098437E" w:rsidP="006F576F">
            <w:r>
              <w:t>Student1</w:t>
            </w:r>
          </w:p>
        </w:tc>
        <w:tc>
          <w:tcPr>
            <w:tcW w:w="1134" w:type="dxa"/>
          </w:tcPr>
          <w:p w14:paraId="2F7FBF79" w14:textId="7836FD16" w:rsidR="00F64659" w:rsidRDefault="0098437E" w:rsidP="006F576F">
            <w:r>
              <w:t>Timetable</w:t>
            </w:r>
          </w:p>
        </w:tc>
        <w:tc>
          <w:tcPr>
            <w:tcW w:w="5529" w:type="dxa"/>
          </w:tcPr>
          <w:p w14:paraId="52E151E8" w14:textId="2669B772" w:rsidR="00F64659" w:rsidRDefault="00473C00" w:rsidP="006F576F">
            <w:r>
              <w:t>Happy – responds and terminates</w:t>
            </w:r>
          </w:p>
        </w:tc>
        <w:tc>
          <w:tcPr>
            <w:tcW w:w="2551" w:type="dxa"/>
          </w:tcPr>
          <w:p w14:paraId="29102007" w14:textId="3C997786" w:rsidR="00F64659" w:rsidRDefault="008947D3" w:rsidP="006F576F">
            <w:r w:rsidRPr="008947D3">
              <w:t>AwaitHappyBehaviour</w:t>
            </w:r>
          </w:p>
        </w:tc>
      </w:tr>
      <w:tr w:rsidR="000E47F3" w14:paraId="620465A4" w14:textId="77777777" w:rsidTr="00F40A8E">
        <w:tc>
          <w:tcPr>
            <w:tcW w:w="851" w:type="dxa"/>
          </w:tcPr>
          <w:p w14:paraId="1C23F6FA" w14:textId="3B1CA05A" w:rsidR="000E47F3" w:rsidRDefault="000E47F3" w:rsidP="000E47F3">
            <w:r>
              <w:t>19</w:t>
            </w:r>
          </w:p>
        </w:tc>
        <w:tc>
          <w:tcPr>
            <w:tcW w:w="1276" w:type="dxa"/>
          </w:tcPr>
          <w:p w14:paraId="2AC685D3" w14:textId="265D6DE9" w:rsidR="000E47F3" w:rsidRDefault="000E47F3" w:rsidP="000E47F3">
            <w:r>
              <w:t>Timetable</w:t>
            </w:r>
          </w:p>
        </w:tc>
        <w:tc>
          <w:tcPr>
            <w:tcW w:w="1134" w:type="dxa"/>
          </w:tcPr>
          <w:p w14:paraId="1D08C18D" w14:textId="6EF07DFA" w:rsidR="000E47F3" w:rsidRDefault="000E47F3" w:rsidP="000E47F3">
            <w:r>
              <w:t>Student0</w:t>
            </w:r>
          </w:p>
        </w:tc>
        <w:tc>
          <w:tcPr>
            <w:tcW w:w="5529" w:type="dxa"/>
          </w:tcPr>
          <w:p w14:paraId="73F60627" w14:textId="7610EDA6" w:rsidR="000E47F3" w:rsidRDefault="000E47F3" w:rsidP="000E47F3">
            <w:r>
              <w:t>Informing of timetable slots (0 slots total)</w:t>
            </w:r>
          </w:p>
        </w:tc>
        <w:tc>
          <w:tcPr>
            <w:tcW w:w="2551" w:type="dxa"/>
          </w:tcPr>
          <w:p w14:paraId="4056EE65" w14:textId="654A5F72" w:rsidR="000E47F3" w:rsidRDefault="000E47F3" w:rsidP="000E47F3">
            <w:r>
              <w:t>SwapStudentBehaviour</w:t>
            </w:r>
          </w:p>
        </w:tc>
      </w:tr>
      <w:tr w:rsidR="000E47F3" w14:paraId="25295670" w14:textId="77777777" w:rsidTr="00F40A8E">
        <w:tc>
          <w:tcPr>
            <w:tcW w:w="851" w:type="dxa"/>
          </w:tcPr>
          <w:p w14:paraId="0A079CF7" w14:textId="499445FB" w:rsidR="000E47F3" w:rsidRDefault="000E47F3" w:rsidP="000E47F3">
            <w:r>
              <w:t>20</w:t>
            </w:r>
          </w:p>
        </w:tc>
        <w:tc>
          <w:tcPr>
            <w:tcW w:w="1276" w:type="dxa"/>
          </w:tcPr>
          <w:p w14:paraId="611D5BC9" w14:textId="1B1DDCCE" w:rsidR="000E47F3" w:rsidRDefault="000E47F3" w:rsidP="000E47F3">
            <w:r>
              <w:t>Student0</w:t>
            </w:r>
          </w:p>
        </w:tc>
        <w:tc>
          <w:tcPr>
            <w:tcW w:w="1134" w:type="dxa"/>
          </w:tcPr>
          <w:p w14:paraId="3E5726BB" w14:textId="709839D6" w:rsidR="000E47F3" w:rsidRDefault="000E47F3" w:rsidP="000E47F3">
            <w:r>
              <w:t>Timetable</w:t>
            </w:r>
          </w:p>
        </w:tc>
        <w:tc>
          <w:tcPr>
            <w:tcW w:w="5529" w:type="dxa"/>
          </w:tcPr>
          <w:p w14:paraId="30759F50" w14:textId="027A02F4" w:rsidR="000E47F3" w:rsidRDefault="000E47F3" w:rsidP="000E47F3">
            <w:r>
              <w:t>Informing of interested slots</w:t>
            </w:r>
          </w:p>
        </w:tc>
        <w:tc>
          <w:tcPr>
            <w:tcW w:w="2551" w:type="dxa"/>
          </w:tcPr>
          <w:p w14:paraId="2B6D8F90" w14:textId="497E6FDD" w:rsidR="000E47F3" w:rsidRDefault="008947D3" w:rsidP="000E47F3">
            <w:r>
              <w:t>AwaitTimetableBehaviour</w:t>
            </w:r>
          </w:p>
        </w:tc>
      </w:tr>
      <w:tr w:rsidR="000E47F3" w14:paraId="11F3269F" w14:textId="77777777" w:rsidTr="00F40A8E">
        <w:tc>
          <w:tcPr>
            <w:tcW w:w="851" w:type="dxa"/>
          </w:tcPr>
          <w:p w14:paraId="3878DEF8" w14:textId="3C219635" w:rsidR="000E47F3" w:rsidRDefault="000E47F3" w:rsidP="000E47F3">
            <w:r>
              <w:t>21</w:t>
            </w:r>
          </w:p>
        </w:tc>
        <w:tc>
          <w:tcPr>
            <w:tcW w:w="1276" w:type="dxa"/>
          </w:tcPr>
          <w:p w14:paraId="100E969B" w14:textId="694E5397" w:rsidR="000E47F3" w:rsidRDefault="000E47F3" w:rsidP="000E47F3">
            <w:r>
              <w:t>Timetable</w:t>
            </w:r>
          </w:p>
        </w:tc>
        <w:tc>
          <w:tcPr>
            <w:tcW w:w="1134" w:type="dxa"/>
          </w:tcPr>
          <w:p w14:paraId="1AB468DD" w14:textId="63AC7D69" w:rsidR="000E47F3" w:rsidRDefault="000E47F3" w:rsidP="000E47F3">
            <w:r>
              <w:t>Student0</w:t>
            </w:r>
          </w:p>
        </w:tc>
        <w:tc>
          <w:tcPr>
            <w:tcW w:w="5529" w:type="dxa"/>
          </w:tcPr>
          <w:p w14:paraId="1627B4BD" w14:textId="1DCFF1AE" w:rsidR="000E47F3" w:rsidRDefault="000E47F3" w:rsidP="000E47F3">
            <w:r>
              <w:t>Asking if unhappy or has slots</w:t>
            </w:r>
          </w:p>
        </w:tc>
        <w:tc>
          <w:tcPr>
            <w:tcW w:w="2551" w:type="dxa"/>
          </w:tcPr>
          <w:p w14:paraId="0C4D70F5" w14:textId="713C8821" w:rsidR="000E47F3" w:rsidRDefault="000E47F3" w:rsidP="000E47F3">
            <w:r>
              <w:t>SwapStudentBehaviour</w:t>
            </w:r>
          </w:p>
        </w:tc>
      </w:tr>
      <w:tr w:rsidR="000E47F3" w14:paraId="20A90D87" w14:textId="77777777" w:rsidTr="00F40A8E">
        <w:tc>
          <w:tcPr>
            <w:tcW w:w="851" w:type="dxa"/>
          </w:tcPr>
          <w:p w14:paraId="1B1D2748" w14:textId="72925E43" w:rsidR="000E47F3" w:rsidRDefault="000E47F3" w:rsidP="000E47F3">
            <w:r>
              <w:t>22</w:t>
            </w:r>
          </w:p>
        </w:tc>
        <w:tc>
          <w:tcPr>
            <w:tcW w:w="1276" w:type="dxa"/>
          </w:tcPr>
          <w:p w14:paraId="4878BC0A" w14:textId="6B541649" w:rsidR="000E47F3" w:rsidRDefault="000E47F3" w:rsidP="000E47F3">
            <w:r>
              <w:t>Student0</w:t>
            </w:r>
          </w:p>
        </w:tc>
        <w:tc>
          <w:tcPr>
            <w:tcW w:w="1134" w:type="dxa"/>
          </w:tcPr>
          <w:p w14:paraId="5AD29F07" w14:textId="1AEFC8E5" w:rsidR="000E47F3" w:rsidRDefault="000E47F3" w:rsidP="000E47F3">
            <w:r>
              <w:t>Timetable</w:t>
            </w:r>
          </w:p>
        </w:tc>
        <w:tc>
          <w:tcPr>
            <w:tcW w:w="5529" w:type="dxa"/>
          </w:tcPr>
          <w:p w14:paraId="5D2BAFC0" w14:textId="2A6A5B24" w:rsidR="000E47F3" w:rsidRDefault="000E47F3" w:rsidP="000E47F3">
            <w:r>
              <w:t>Happy</w:t>
            </w:r>
            <w:r>
              <w:t xml:space="preserve"> – responds </w:t>
            </w:r>
            <w:r>
              <w:t>and terminates</w:t>
            </w:r>
          </w:p>
        </w:tc>
        <w:tc>
          <w:tcPr>
            <w:tcW w:w="2551" w:type="dxa"/>
          </w:tcPr>
          <w:p w14:paraId="70023B47" w14:textId="73003F3C" w:rsidR="000E47F3" w:rsidRDefault="008947D3" w:rsidP="000E47F3">
            <w:r w:rsidRPr="008947D3">
              <w:t>AwaitHappyBehaviour</w:t>
            </w:r>
          </w:p>
        </w:tc>
      </w:tr>
    </w:tbl>
    <w:p w14:paraId="7DA97129" w14:textId="77777777" w:rsidR="00361986" w:rsidRDefault="00361986" w:rsidP="00E074C1"/>
    <w:p w14:paraId="1C597778" w14:textId="79A06FB9" w:rsidR="00E0215C" w:rsidRDefault="0060178F" w:rsidP="00DC401E">
      <w:r>
        <w:t xml:space="preserve">The </w:t>
      </w:r>
      <w:r w:rsidR="00361986">
        <w:t xml:space="preserve">conversation from lines </w:t>
      </w:r>
      <w:r w:rsidR="00FE1312">
        <w:t>9</w:t>
      </w:r>
      <w:r w:rsidR="00361986">
        <w:t xml:space="preserve">-22 are captured in </w:t>
      </w:r>
      <w:r w:rsidR="00A17897">
        <w:t xml:space="preserve">order in </w:t>
      </w:r>
      <w:r w:rsidR="00361986">
        <w:t>Appendix G.</w:t>
      </w:r>
      <w:r w:rsidR="00291C0F">
        <w:t xml:space="preserve"> </w:t>
      </w:r>
      <w:r w:rsidR="0019084B">
        <w:t>The</w:t>
      </w:r>
      <w:r w:rsidR="00291C0F">
        <w:t xml:space="preserve"> implementation is</w:t>
      </w:r>
      <w:r w:rsidR="00414FB6">
        <w:t xml:space="preserve"> </w:t>
      </w:r>
      <w:r w:rsidR="0019084B">
        <w:t>faithful to the</w:t>
      </w:r>
      <w:r w:rsidR="00414FB6">
        <w:t xml:space="preserve"> of the </w:t>
      </w:r>
      <w:r w:rsidR="00291C0F">
        <w:t xml:space="preserve">original </w:t>
      </w:r>
      <w:r w:rsidR="0068014F">
        <w:t>Communication</w:t>
      </w:r>
      <w:r w:rsidR="00291C0F">
        <w:t xml:space="preserve"> design.</w:t>
      </w:r>
    </w:p>
    <w:p w14:paraId="1AEB10AF" w14:textId="46EBC272" w:rsidR="00E90E58" w:rsidRDefault="00E90E58" w:rsidP="00DC401E"/>
    <w:p w14:paraId="5D8F6415" w14:textId="77777777" w:rsidR="00E90E58" w:rsidRDefault="00E90E58" w:rsidP="00DC401E"/>
    <w:p w14:paraId="1AE1A616" w14:textId="77777777" w:rsidR="00DC401E" w:rsidRDefault="00DC401E" w:rsidP="00DC401E"/>
    <w:p w14:paraId="4F4EAD80" w14:textId="16321879" w:rsidR="00207DB4" w:rsidRDefault="00F07551" w:rsidP="00DC401E">
      <w:pPr>
        <w:pStyle w:val="Heading3"/>
      </w:pPr>
      <w:r>
        <w:t>Testing</w:t>
      </w:r>
    </w:p>
    <w:p w14:paraId="6881E8FA" w14:textId="4E1511AB" w:rsidR="00DC6EF3" w:rsidRDefault="00DC6EF3" w:rsidP="00DC6EF3"/>
    <w:p w14:paraId="3CBDA703" w14:textId="085A23C9" w:rsidR="00DA1DA7" w:rsidRPr="006A3C62" w:rsidRDefault="006A3C62" w:rsidP="006A3C62">
      <w:pPr>
        <w:rPr>
          <w:lang w:val="en-GB"/>
        </w:rPr>
      </w:pPr>
      <w:r w:rsidRPr="006A3C62">
        <w:rPr>
          <w:lang w:val="en-GB"/>
        </w:rPr>
        <w:t xml:space="preserve">My </w:t>
      </w:r>
      <w:r>
        <w:rPr>
          <w:lang w:val="en-GB"/>
        </w:rPr>
        <w:t>Test</w:t>
      </w:r>
      <w:r w:rsidRPr="006A3C62">
        <w:rPr>
          <w:lang w:val="en-GB"/>
        </w:rPr>
        <w:t xml:space="preserve"> Report will address the following three requirements</w:t>
      </w:r>
      <w:r w:rsidR="00A04DF3">
        <w:rPr>
          <w:lang w:val="en-GB"/>
        </w:rPr>
        <w:t xml:space="preserve">, across </w:t>
      </w:r>
      <w:r w:rsidR="009628E7">
        <w:rPr>
          <w:lang w:val="en-GB"/>
        </w:rPr>
        <w:t xml:space="preserve">my </w:t>
      </w:r>
      <w:r w:rsidR="00A04DF3">
        <w:rPr>
          <w:lang w:val="en-GB"/>
        </w:rPr>
        <w:t>4 test cases</w:t>
      </w:r>
      <w:r w:rsidRPr="006A3C62">
        <w:rPr>
          <w:lang w:val="en-GB"/>
        </w:rPr>
        <w:t>:</w:t>
      </w:r>
    </w:p>
    <w:p w14:paraId="10FBA993" w14:textId="2A62CDAE" w:rsidR="00005C45" w:rsidRDefault="00A94CBE" w:rsidP="00BB19D0">
      <w:pPr>
        <w:pStyle w:val="ListParagraph"/>
        <w:numPr>
          <w:ilvl w:val="0"/>
          <w:numId w:val="11"/>
        </w:numPr>
      </w:pPr>
      <w:r>
        <w:t>Show t</w:t>
      </w:r>
      <w:r w:rsidR="00005C45">
        <w:t>he</w:t>
      </w:r>
      <w:r w:rsidR="00005C45">
        <w:t xml:space="preserve"> </w:t>
      </w:r>
      <w:r w:rsidR="00005C45">
        <w:t>number</w:t>
      </w:r>
      <w:r w:rsidR="00005C45">
        <w:t xml:space="preserve"> </w:t>
      </w:r>
      <w:r w:rsidR="00005C45">
        <w:t>of</w:t>
      </w:r>
      <w:r w:rsidR="00005C45">
        <w:t xml:space="preserve"> </w:t>
      </w:r>
      <w:r w:rsidR="00005C45">
        <w:t>students</w:t>
      </w:r>
      <w:r w:rsidR="00005C45">
        <w:t xml:space="preserve"> </w:t>
      </w:r>
      <w:r w:rsidR="00005C45">
        <w:t>in</w:t>
      </w:r>
      <w:r>
        <w:t xml:space="preserve"> </w:t>
      </w:r>
      <w:r w:rsidR="00005C45">
        <w:t>the</w:t>
      </w:r>
      <w:r w:rsidR="00005C45">
        <w:t xml:space="preserve"> </w:t>
      </w:r>
      <w:r w:rsidR="00005C45">
        <w:t>system</w:t>
      </w:r>
      <w:r w:rsidR="00005C45">
        <w:t xml:space="preserve"> </w:t>
      </w:r>
      <w:r w:rsidR="00005C45">
        <w:t>and</w:t>
      </w:r>
      <w:r w:rsidR="00005C45">
        <w:t xml:space="preserve"> </w:t>
      </w:r>
      <w:r w:rsidR="00005C45">
        <w:t>their</w:t>
      </w:r>
      <w:r w:rsidR="00005C45">
        <w:t xml:space="preserve"> </w:t>
      </w:r>
      <w:r w:rsidR="00005C45">
        <w:t>preferences</w:t>
      </w:r>
      <w:r w:rsidR="00D16D0E">
        <w:t>.</w:t>
      </w:r>
    </w:p>
    <w:p w14:paraId="21A525CD" w14:textId="2C72D34B" w:rsidR="00005C45" w:rsidRDefault="00DF7CF0" w:rsidP="00005C45">
      <w:pPr>
        <w:pStyle w:val="ListParagraph"/>
        <w:numPr>
          <w:ilvl w:val="0"/>
          <w:numId w:val="11"/>
        </w:numPr>
      </w:pPr>
      <w:r>
        <w:t xml:space="preserve">Show </w:t>
      </w:r>
      <w:r w:rsidR="009F5D34">
        <w:t>t</w:t>
      </w:r>
      <w:r w:rsidR="00005C45">
        <w:t>he</w:t>
      </w:r>
      <w:r w:rsidR="00005C45">
        <w:t xml:space="preserve"> </w:t>
      </w:r>
      <w:r w:rsidR="00005C45">
        <w:t>number</w:t>
      </w:r>
      <w:r w:rsidR="00005C45">
        <w:t xml:space="preserve"> </w:t>
      </w:r>
      <w:r w:rsidR="00005C45">
        <w:t>of</w:t>
      </w:r>
      <w:r w:rsidR="00005C45">
        <w:t xml:space="preserve"> </w:t>
      </w:r>
      <w:r w:rsidR="00005C45">
        <w:t>tutorial</w:t>
      </w:r>
      <w:r w:rsidR="00005C45">
        <w:t xml:space="preserve"> </w:t>
      </w:r>
      <w:r w:rsidR="00005C45">
        <w:t>groups</w:t>
      </w:r>
      <w:r w:rsidR="00005C45">
        <w:t xml:space="preserve"> </w:t>
      </w:r>
      <w:r w:rsidR="00005C45">
        <w:t>for</w:t>
      </w:r>
      <w:r w:rsidR="00005C45">
        <w:t xml:space="preserve"> </w:t>
      </w:r>
      <w:r w:rsidR="00005C45">
        <w:t>each</w:t>
      </w:r>
      <w:r w:rsidR="00005C45">
        <w:t xml:space="preserve"> </w:t>
      </w:r>
      <w:r w:rsidR="00005C45">
        <w:t>module</w:t>
      </w:r>
      <w:r w:rsidR="00005C45">
        <w:t xml:space="preserve"> a</w:t>
      </w:r>
      <w:r w:rsidR="00005C45">
        <w:t>nd</w:t>
      </w:r>
      <w:r w:rsidR="00005C45">
        <w:t xml:space="preserve"> </w:t>
      </w:r>
      <w:r w:rsidR="00005C45">
        <w:t>their</w:t>
      </w:r>
      <w:r w:rsidR="00005C45">
        <w:t xml:space="preserve"> </w:t>
      </w:r>
      <w:r w:rsidR="00005C45">
        <w:t>timeslots.</w:t>
      </w:r>
    </w:p>
    <w:p w14:paraId="07F81EFE" w14:textId="5647BE88" w:rsidR="00DC6EF3" w:rsidRDefault="00C53E05" w:rsidP="00B342F7">
      <w:pPr>
        <w:pStyle w:val="ListParagraph"/>
        <w:numPr>
          <w:ilvl w:val="0"/>
          <w:numId w:val="11"/>
        </w:numPr>
      </w:pPr>
      <w:r>
        <w:t xml:space="preserve">Show </w:t>
      </w:r>
      <w:r w:rsidR="00153722">
        <w:t>t</w:t>
      </w:r>
      <w:r w:rsidR="00005C45">
        <w:t>he</w:t>
      </w:r>
      <w:r w:rsidR="00005C45">
        <w:t xml:space="preserve"> </w:t>
      </w:r>
      <w:r w:rsidR="00005C45">
        <w:t>number</w:t>
      </w:r>
      <w:r w:rsidR="00005C45">
        <w:t xml:space="preserve"> </w:t>
      </w:r>
      <w:r w:rsidR="00005C45">
        <w:t>of</w:t>
      </w:r>
      <w:r w:rsidR="00005C45">
        <w:t xml:space="preserve"> </w:t>
      </w:r>
      <w:r w:rsidR="00005C45">
        <w:t>students</w:t>
      </w:r>
      <w:r w:rsidR="00005C45">
        <w:t xml:space="preserve"> </w:t>
      </w:r>
      <w:r w:rsidR="00005C45">
        <w:t>each</w:t>
      </w:r>
      <w:r w:rsidR="00005C45">
        <w:t xml:space="preserve"> </w:t>
      </w:r>
      <w:r w:rsidR="00005C45">
        <w:t>tutorial</w:t>
      </w:r>
      <w:r w:rsidR="00005C45">
        <w:t xml:space="preserve"> </w:t>
      </w:r>
      <w:r w:rsidR="00005C45">
        <w:t>can</w:t>
      </w:r>
      <w:r w:rsidR="00005C45">
        <w:t xml:space="preserve"> </w:t>
      </w:r>
      <w:r w:rsidR="00005C45">
        <w:t>hold.</w:t>
      </w:r>
    </w:p>
    <w:p w14:paraId="196555C7" w14:textId="298B3F99" w:rsidR="002A25A0" w:rsidRDefault="002A25A0" w:rsidP="002A25A0"/>
    <w:p w14:paraId="5E138D0C" w14:textId="3F3D3A5C" w:rsidR="002F4809" w:rsidRDefault="002F4809" w:rsidP="002A25A0">
      <w:r>
        <w:t>I show the preferences accordingly:</w:t>
      </w:r>
    </w:p>
    <w:p w14:paraId="2AF4A7ED" w14:textId="77777777" w:rsidR="000E5F35" w:rsidRDefault="000E5F35" w:rsidP="002A25A0"/>
    <w:tbl>
      <w:tblPr>
        <w:tblStyle w:val="TableGrid"/>
        <w:tblW w:w="0" w:type="auto"/>
        <w:tblLook w:val="04A0" w:firstRow="1" w:lastRow="0" w:firstColumn="1" w:lastColumn="0" w:noHBand="0" w:noVBand="1"/>
      </w:tblPr>
      <w:tblGrid>
        <w:gridCol w:w="1255"/>
        <w:gridCol w:w="1619"/>
        <w:gridCol w:w="1619"/>
        <w:gridCol w:w="1619"/>
        <w:gridCol w:w="1619"/>
        <w:gridCol w:w="1619"/>
      </w:tblGrid>
      <w:tr w:rsidR="00204AD0" w14:paraId="3A0C8D82" w14:textId="77777777" w:rsidTr="00204AD0">
        <w:tc>
          <w:tcPr>
            <w:tcW w:w="1255" w:type="dxa"/>
          </w:tcPr>
          <w:p w14:paraId="78DE6E3F" w14:textId="5E77566C" w:rsidR="00204AD0" w:rsidRPr="00204AD0" w:rsidRDefault="00204AD0" w:rsidP="002A25A0">
            <w:pPr>
              <w:rPr>
                <w:b/>
                <w:bCs/>
              </w:rPr>
            </w:pPr>
            <w:r w:rsidRPr="00204AD0">
              <w:rPr>
                <w:b/>
                <w:bCs/>
              </w:rPr>
              <w:t>Preference</w:t>
            </w:r>
          </w:p>
        </w:tc>
        <w:tc>
          <w:tcPr>
            <w:tcW w:w="1619" w:type="dxa"/>
          </w:tcPr>
          <w:p w14:paraId="6F19C591" w14:textId="1E6EEF40" w:rsidR="00204AD0" w:rsidRPr="00204AD0" w:rsidRDefault="00204AD0" w:rsidP="002A25A0">
            <w:pPr>
              <w:rPr>
                <w:b/>
                <w:bCs/>
              </w:rPr>
            </w:pPr>
            <w:r w:rsidRPr="00204AD0">
              <w:rPr>
                <w:b/>
                <w:bCs/>
              </w:rPr>
              <w:t>0</w:t>
            </w:r>
          </w:p>
        </w:tc>
        <w:tc>
          <w:tcPr>
            <w:tcW w:w="1619" w:type="dxa"/>
          </w:tcPr>
          <w:p w14:paraId="4ABD3A32" w14:textId="5D6B5E82" w:rsidR="00204AD0" w:rsidRPr="00204AD0" w:rsidRDefault="00204AD0" w:rsidP="002A25A0">
            <w:pPr>
              <w:rPr>
                <w:b/>
                <w:bCs/>
              </w:rPr>
            </w:pPr>
            <w:r w:rsidRPr="00204AD0">
              <w:rPr>
                <w:b/>
                <w:bCs/>
              </w:rPr>
              <w:t>1</w:t>
            </w:r>
          </w:p>
        </w:tc>
        <w:tc>
          <w:tcPr>
            <w:tcW w:w="1619" w:type="dxa"/>
          </w:tcPr>
          <w:p w14:paraId="586E6701" w14:textId="052FC98C" w:rsidR="00204AD0" w:rsidRPr="00204AD0" w:rsidRDefault="00204AD0" w:rsidP="002A25A0">
            <w:pPr>
              <w:rPr>
                <w:b/>
                <w:bCs/>
              </w:rPr>
            </w:pPr>
            <w:r w:rsidRPr="00204AD0">
              <w:rPr>
                <w:b/>
                <w:bCs/>
              </w:rPr>
              <w:t>2</w:t>
            </w:r>
          </w:p>
        </w:tc>
        <w:tc>
          <w:tcPr>
            <w:tcW w:w="1619" w:type="dxa"/>
          </w:tcPr>
          <w:p w14:paraId="1E727F36" w14:textId="45255228" w:rsidR="00204AD0" w:rsidRPr="00204AD0" w:rsidRDefault="00204AD0" w:rsidP="002A25A0">
            <w:pPr>
              <w:rPr>
                <w:b/>
                <w:bCs/>
              </w:rPr>
            </w:pPr>
            <w:r w:rsidRPr="00204AD0">
              <w:rPr>
                <w:b/>
                <w:bCs/>
              </w:rPr>
              <w:t>3</w:t>
            </w:r>
          </w:p>
        </w:tc>
        <w:tc>
          <w:tcPr>
            <w:tcW w:w="1619" w:type="dxa"/>
          </w:tcPr>
          <w:p w14:paraId="2986F909" w14:textId="45870967" w:rsidR="00204AD0" w:rsidRPr="00204AD0" w:rsidRDefault="00204AD0" w:rsidP="002A25A0">
            <w:pPr>
              <w:rPr>
                <w:b/>
                <w:bCs/>
              </w:rPr>
            </w:pPr>
            <w:r w:rsidRPr="00204AD0">
              <w:rPr>
                <w:b/>
                <w:bCs/>
              </w:rPr>
              <w:t>4</w:t>
            </w:r>
          </w:p>
        </w:tc>
      </w:tr>
      <w:tr w:rsidR="00204AD0" w14:paraId="186BBC27" w14:textId="77777777" w:rsidTr="0071709C">
        <w:tc>
          <w:tcPr>
            <w:tcW w:w="1255" w:type="dxa"/>
          </w:tcPr>
          <w:p w14:paraId="785E9D83" w14:textId="7382A8E0" w:rsidR="00204AD0" w:rsidRPr="00204AD0" w:rsidRDefault="00204AD0" w:rsidP="002A25A0">
            <w:pPr>
              <w:rPr>
                <w:b/>
                <w:bCs/>
              </w:rPr>
            </w:pPr>
            <w:r w:rsidRPr="00204AD0">
              <w:rPr>
                <w:b/>
                <w:bCs/>
              </w:rPr>
              <w:t>Colour</w:t>
            </w:r>
          </w:p>
        </w:tc>
        <w:tc>
          <w:tcPr>
            <w:tcW w:w="1619" w:type="dxa"/>
            <w:shd w:val="clear" w:color="auto" w:fill="00B050"/>
          </w:tcPr>
          <w:p w14:paraId="0E9D99C2" w14:textId="08387148" w:rsidR="00204AD0" w:rsidRDefault="00204AD0" w:rsidP="002A25A0"/>
        </w:tc>
        <w:tc>
          <w:tcPr>
            <w:tcW w:w="1619" w:type="dxa"/>
            <w:shd w:val="clear" w:color="auto" w:fill="92D050"/>
          </w:tcPr>
          <w:p w14:paraId="4F205FAC" w14:textId="77777777" w:rsidR="00204AD0" w:rsidRDefault="00204AD0" w:rsidP="002A25A0"/>
        </w:tc>
        <w:tc>
          <w:tcPr>
            <w:tcW w:w="1619" w:type="dxa"/>
            <w:shd w:val="clear" w:color="auto" w:fill="FFFF00"/>
          </w:tcPr>
          <w:p w14:paraId="28032C2B" w14:textId="77777777" w:rsidR="00204AD0" w:rsidRDefault="00204AD0" w:rsidP="002A25A0"/>
        </w:tc>
        <w:tc>
          <w:tcPr>
            <w:tcW w:w="1619" w:type="dxa"/>
            <w:shd w:val="clear" w:color="auto" w:fill="FFC000"/>
          </w:tcPr>
          <w:p w14:paraId="1CC22991" w14:textId="77777777" w:rsidR="00204AD0" w:rsidRDefault="00204AD0" w:rsidP="002A25A0"/>
        </w:tc>
        <w:tc>
          <w:tcPr>
            <w:tcW w:w="1619" w:type="dxa"/>
            <w:shd w:val="clear" w:color="auto" w:fill="FF0000"/>
          </w:tcPr>
          <w:p w14:paraId="5FC15F23" w14:textId="77777777" w:rsidR="00204AD0" w:rsidRDefault="00204AD0" w:rsidP="002A25A0"/>
        </w:tc>
      </w:tr>
    </w:tbl>
    <w:p w14:paraId="3EFAF25E" w14:textId="367472B0" w:rsidR="002F4809" w:rsidRDefault="002F4809" w:rsidP="002A25A0"/>
    <w:p w14:paraId="722E6D43" w14:textId="5DB795CA" w:rsidR="0020030D" w:rsidRDefault="00BA1D14" w:rsidP="002A25A0">
      <w:r>
        <w:t>If there is a SET ID inside the coloured box, the Student Agent was initialised with that slot</w:t>
      </w:r>
      <w:r w:rsidR="00A81207">
        <w:t>.</w:t>
      </w:r>
      <w:r w:rsidR="00E16646">
        <w:t xml:space="preserve"> </w:t>
      </w:r>
    </w:p>
    <w:p w14:paraId="66FA3EDF" w14:textId="77777777" w:rsidR="00902B21" w:rsidRDefault="00902B21" w:rsidP="002A25A0"/>
    <w:p w14:paraId="2C60904C" w14:textId="294ADEB5" w:rsidR="00C12592" w:rsidRDefault="00E16646" w:rsidP="002A25A0">
      <w:r>
        <w:t xml:space="preserve">Note that for each example, the lower the Tutorial Number, the earlier in the week that tutorial is. For example, if SET010101 has a class Monday 9am, Tuesday 9am and Wednesday 9am; the Monday class would be number 0, the Tuesday class number 1 and the Wednesday class number 2. </w:t>
      </w:r>
    </w:p>
    <w:p w14:paraId="384E9C99" w14:textId="3ADA6110" w:rsidR="00902B21" w:rsidRDefault="00902B21" w:rsidP="002A25A0"/>
    <w:p w14:paraId="66CA8797" w14:textId="6D11111A" w:rsidR="00902B21" w:rsidRDefault="00902B21" w:rsidP="002A25A0">
      <w:r>
        <w:t>My test sets are pre-defined. I will use between 2 and 6 ‘buckets’ for my Student Agents, to assign different initial slots and preferences to each. I will define these buckets where appropriate.</w:t>
      </w:r>
    </w:p>
    <w:p w14:paraId="59B98519" w14:textId="6859238C" w:rsidR="00BA1D14" w:rsidRDefault="00BA1D14" w:rsidP="002A25A0"/>
    <w:p w14:paraId="4240ADE9" w14:textId="3D569D4F" w:rsidR="002A25A0" w:rsidRPr="00C12592" w:rsidRDefault="00C12592" w:rsidP="006442E3">
      <w:pPr>
        <w:pStyle w:val="Heading4"/>
      </w:pPr>
      <w:r>
        <w:br w:type="page"/>
      </w:r>
      <w:r w:rsidR="00800CCD">
        <w:lastRenderedPageBreak/>
        <w:t>Test Case 1:</w:t>
      </w:r>
    </w:p>
    <w:p w14:paraId="0038565C" w14:textId="3FE764FC" w:rsidR="00800CCD" w:rsidRDefault="00800CCD" w:rsidP="00800CCD">
      <w:pPr>
        <w:rPr>
          <w:lang w:val="en-GB"/>
        </w:rPr>
      </w:pPr>
    </w:p>
    <w:tbl>
      <w:tblPr>
        <w:tblStyle w:val="TableGrid"/>
        <w:tblW w:w="6232" w:type="dxa"/>
        <w:tblLook w:val="04A0" w:firstRow="1" w:lastRow="0" w:firstColumn="1" w:lastColumn="0" w:noHBand="0" w:noVBand="1"/>
      </w:tblPr>
      <w:tblGrid>
        <w:gridCol w:w="2122"/>
        <w:gridCol w:w="2126"/>
        <w:gridCol w:w="1984"/>
      </w:tblGrid>
      <w:tr w:rsidR="00764E64" w14:paraId="37B76BF6" w14:textId="77777777" w:rsidTr="00764E64">
        <w:tc>
          <w:tcPr>
            <w:tcW w:w="2122" w:type="dxa"/>
          </w:tcPr>
          <w:p w14:paraId="2557704E" w14:textId="31DEDE28" w:rsidR="00764E64" w:rsidRPr="00A32474" w:rsidRDefault="00764E64" w:rsidP="00800CCD">
            <w:pPr>
              <w:rPr>
                <w:b/>
                <w:bCs/>
                <w:lang w:val="en-GB"/>
              </w:rPr>
            </w:pPr>
            <w:r>
              <w:rPr>
                <w:b/>
                <w:bCs/>
                <w:lang w:val="en-GB"/>
              </w:rPr>
              <w:t>Number of Students</w:t>
            </w:r>
          </w:p>
        </w:tc>
        <w:tc>
          <w:tcPr>
            <w:tcW w:w="2126" w:type="dxa"/>
          </w:tcPr>
          <w:p w14:paraId="267C21E6" w14:textId="7FF0AFBB" w:rsidR="00764E64" w:rsidRPr="00A32474" w:rsidRDefault="00764E64" w:rsidP="00800CCD">
            <w:pPr>
              <w:rPr>
                <w:b/>
                <w:bCs/>
                <w:lang w:val="en-GB"/>
              </w:rPr>
            </w:pPr>
            <w:r>
              <w:rPr>
                <w:b/>
                <w:bCs/>
                <w:lang w:val="en-GB"/>
              </w:rPr>
              <w:t>Number of Modules</w:t>
            </w:r>
          </w:p>
        </w:tc>
        <w:tc>
          <w:tcPr>
            <w:tcW w:w="1984" w:type="dxa"/>
          </w:tcPr>
          <w:p w14:paraId="7BC66EA1" w14:textId="7DB8473F" w:rsidR="00764E64" w:rsidRPr="00D666B1" w:rsidRDefault="00764E64" w:rsidP="00800CCD">
            <w:pPr>
              <w:rPr>
                <w:b/>
                <w:bCs/>
                <w:lang w:val="en-GB"/>
              </w:rPr>
            </w:pPr>
            <w:r>
              <w:rPr>
                <w:b/>
                <w:bCs/>
                <w:lang w:val="en-GB"/>
              </w:rPr>
              <w:t>Number of Classes</w:t>
            </w:r>
          </w:p>
        </w:tc>
      </w:tr>
      <w:tr w:rsidR="00764E64" w14:paraId="3E8267E0" w14:textId="77777777" w:rsidTr="00764E64">
        <w:tc>
          <w:tcPr>
            <w:tcW w:w="2122" w:type="dxa"/>
          </w:tcPr>
          <w:p w14:paraId="12B58726" w14:textId="6ED54A5D" w:rsidR="00764E64" w:rsidRDefault="00764E64" w:rsidP="00764E64">
            <w:pPr>
              <w:jc w:val="center"/>
              <w:rPr>
                <w:lang w:val="en-GB"/>
              </w:rPr>
            </w:pPr>
            <w:r>
              <w:rPr>
                <w:lang w:val="en-GB"/>
              </w:rPr>
              <w:t>2</w:t>
            </w:r>
          </w:p>
        </w:tc>
        <w:tc>
          <w:tcPr>
            <w:tcW w:w="2126" w:type="dxa"/>
          </w:tcPr>
          <w:p w14:paraId="590E7AEB" w14:textId="0792B631" w:rsidR="00764E64" w:rsidRDefault="00764E64" w:rsidP="00764E64">
            <w:pPr>
              <w:jc w:val="center"/>
              <w:rPr>
                <w:lang w:val="en-GB"/>
              </w:rPr>
            </w:pPr>
            <w:r>
              <w:rPr>
                <w:lang w:val="en-GB"/>
              </w:rPr>
              <w:t>1</w:t>
            </w:r>
          </w:p>
        </w:tc>
        <w:tc>
          <w:tcPr>
            <w:tcW w:w="1984" w:type="dxa"/>
          </w:tcPr>
          <w:p w14:paraId="43D699E1" w14:textId="03D9A139" w:rsidR="00764E64" w:rsidRDefault="00FE7D49" w:rsidP="00764E64">
            <w:pPr>
              <w:jc w:val="center"/>
              <w:rPr>
                <w:lang w:val="en-GB"/>
              </w:rPr>
            </w:pPr>
            <w:r>
              <w:rPr>
                <w:lang w:val="en-GB"/>
              </w:rPr>
              <w:t>2</w:t>
            </w:r>
          </w:p>
        </w:tc>
      </w:tr>
    </w:tbl>
    <w:p w14:paraId="2B19FAE7" w14:textId="77777777" w:rsidR="00A32474" w:rsidRPr="00800CCD" w:rsidRDefault="00A32474" w:rsidP="00800CCD">
      <w:pPr>
        <w:rPr>
          <w:lang w:val="en-GB"/>
        </w:rPr>
      </w:pPr>
    </w:p>
    <w:p w14:paraId="214A24A4" w14:textId="4837ADA3" w:rsidR="00DC6EF3" w:rsidRDefault="002D5BF5" w:rsidP="00DC6EF3">
      <w:pPr>
        <w:rPr>
          <w:lang w:val="en-GB"/>
        </w:rPr>
      </w:pPr>
      <w:r>
        <w:rPr>
          <w:lang w:val="en-GB"/>
        </w:rPr>
        <w:t>My first test case was to swap two students between a Monday morning and a Friday afternoon slot.</w:t>
      </w:r>
      <w:r w:rsidR="00FF7A57">
        <w:rPr>
          <w:lang w:val="en-GB"/>
        </w:rPr>
        <w:t xml:space="preserve"> </w:t>
      </w:r>
      <w:r w:rsidR="00FF7A57">
        <w:t xml:space="preserve">The goal of this test case was to see </w:t>
      </w:r>
      <w:r w:rsidR="00FF7A57">
        <w:t>if two</w:t>
      </w:r>
      <w:r w:rsidR="00FF7A57">
        <w:t xml:space="preserve"> Student Agents </w:t>
      </w:r>
      <w:r w:rsidR="00FF7A57">
        <w:t xml:space="preserve">would </w:t>
      </w:r>
      <w:r w:rsidR="00EB26FE">
        <w:t xml:space="preserve">complete a </w:t>
      </w:r>
      <w:r w:rsidR="00FF7A57">
        <w:t>swap</w:t>
      </w:r>
      <w:r w:rsidR="00EB26FE">
        <w:t xml:space="preserve"> of</w:t>
      </w:r>
      <w:r w:rsidR="00FF7A57">
        <w:t xml:space="preserve"> </w:t>
      </w:r>
      <w:r w:rsidR="00FF7A57">
        <w:t>two slots they hated.</w:t>
      </w:r>
      <w:r w:rsidR="00E100DC">
        <w:t xml:space="preserve"> </w:t>
      </w:r>
      <w:r w:rsidR="00392119">
        <w:rPr>
          <w:lang w:val="en-GB"/>
        </w:rPr>
        <w:t>I set the preferences as following:</w:t>
      </w:r>
    </w:p>
    <w:p w14:paraId="69A5CB27" w14:textId="186F8517" w:rsidR="00392119" w:rsidRDefault="00392119" w:rsidP="00DC6EF3">
      <w:pPr>
        <w:rPr>
          <w:lang w:val="en-GB"/>
        </w:rPr>
      </w:pPr>
    </w:p>
    <w:p w14:paraId="095188BE" w14:textId="141ED0F0" w:rsidR="00392119" w:rsidRDefault="00392119" w:rsidP="00392119">
      <w:pPr>
        <w:pStyle w:val="Heading5"/>
      </w:pPr>
      <w:r>
        <w:t xml:space="preserve">Student </w:t>
      </w:r>
      <w:r w:rsidR="00DF6323">
        <w:t>0</w:t>
      </w:r>
      <w:r w:rsidR="001D0A74">
        <w:t xml:space="preserve"> Preferences</w:t>
      </w:r>
      <w:r>
        <w:t>:</w:t>
      </w:r>
    </w:p>
    <w:tbl>
      <w:tblPr>
        <w:tblStyle w:val="TableGrid"/>
        <w:tblW w:w="0" w:type="auto"/>
        <w:tblLook w:val="04A0" w:firstRow="1" w:lastRow="0" w:firstColumn="1" w:lastColumn="0" w:noHBand="0" w:noVBand="1"/>
      </w:tblPr>
      <w:tblGrid>
        <w:gridCol w:w="1292"/>
        <w:gridCol w:w="1201"/>
        <w:gridCol w:w="874"/>
        <w:gridCol w:w="875"/>
        <w:gridCol w:w="878"/>
        <w:gridCol w:w="846"/>
        <w:gridCol w:w="846"/>
        <w:gridCol w:w="846"/>
        <w:gridCol w:w="846"/>
        <w:gridCol w:w="846"/>
      </w:tblGrid>
      <w:tr w:rsidR="00FB236A" w14:paraId="363E2CBA" w14:textId="77777777" w:rsidTr="00C33A88">
        <w:tc>
          <w:tcPr>
            <w:tcW w:w="935" w:type="dxa"/>
          </w:tcPr>
          <w:p w14:paraId="791EA61A" w14:textId="77777777" w:rsidR="00C33A88" w:rsidRDefault="00C33A88" w:rsidP="00392119">
            <w:pPr>
              <w:rPr>
                <w:lang w:val="en-GB"/>
              </w:rPr>
            </w:pPr>
          </w:p>
        </w:tc>
        <w:tc>
          <w:tcPr>
            <w:tcW w:w="935" w:type="dxa"/>
          </w:tcPr>
          <w:p w14:paraId="27D729E9" w14:textId="341FA422" w:rsidR="00C33A88" w:rsidRPr="006C2BE8" w:rsidRDefault="00C33A88" w:rsidP="00392119">
            <w:pPr>
              <w:rPr>
                <w:b/>
                <w:bCs/>
                <w:lang w:val="en-GB"/>
              </w:rPr>
            </w:pPr>
            <w:r w:rsidRPr="006C2BE8">
              <w:rPr>
                <w:b/>
                <w:bCs/>
                <w:lang w:val="en-GB"/>
              </w:rPr>
              <w:t>9am</w:t>
            </w:r>
          </w:p>
        </w:tc>
        <w:tc>
          <w:tcPr>
            <w:tcW w:w="935" w:type="dxa"/>
          </w:tcPr>
          <w:p w14:paraId="046F89DE" w14:textId="18283B9C" w:rsidR="00C33A88" w:rsidRPr="006C2BE8" w:rsidRDefault="00C33A88" w:rsidP="00392119">
            <w:pPr>
              <w:rPr>
                <w:b/>
                <w:bCs/>
                <w:lang w:val="en-GB"/>
              </w:rPr>
            </w:pPr>
            <w:r w:rsidRPr="006C2BE8">
              <w:rPr>
                <w:b/>
                <w:bCs/>
                <w:lang w:val="en-GB"/>
              </w:rPr>
              <w:t>10am</w:t>
            </w:r>
          </w:p>
        </w:tc>
        <w:tc>
          <w:tcPr>
            <w:tcW w:w="935" w:type="dxa"/>
          </w:tcPr>
          <w:p w14:paraId="4608C24B" w14:textId="16544044" w:rsidR="00C33A88" w:rsidRPr="006C2BE8" w:rsidRDefault="00C33A88" w:rsidP="00392119">
            <w:pPr>
              <w:rPr>
                <w:b/>
                <w:bCs/>
                <w:lang w:val="en-GB"/>
              </w:rPr>
            </w:pPr>
            <w:r w:rsidRPr="006C2BE8">
              <w:rPr>
                <w:b/>
                <w:bCs/>
                <w:lang w:val="en-GB"/>
              </w:rPr>
              <w:t>11am</w:t>
            </w:r>
          </w:p>
        </w:tc>
        <w:tc>
          <w:tcPr>
            <w:tcW w:w="935" w:type="dxa"/>
          </w:tcPr>
          <w:p w14:paraId="59129D5F" w14:textId="7A6D664F" w:rsidR="00C33A88" w:rsidRPr="006C2BE8" w:rsidRDefault="00C33A88" w:rsidP="00392119">
            <w:pPr>
              <w:rPr>
                <w:b/>
                <w:bCs/>
                <w:lang w:val="en-GB"/>
              </w:rPr>
            </w:pPr>
            <w:r w:rsidRPr="006C2BE8">
              <w:rPr>
                <w:b/>
                <w:bCs/>
                <w:lang w:val="en-GB"/>
              </w:rPr>
              <w:t>12pm</w:t>
            </w:r>
          </w:p>
        </w:tc>
        <w:tc>
          <w:tcPr>
            <w:tcW w:w="935" w:type="dxa"/>
          </w:tcPr>
          <w:p w14:paraId="3A2C3575" w14:textId="304FC559" w:rsidR="00C33A88" w:rsidRPr="006C2BE8" w:rsidRDefault="00C33A88" w:rsidP="00392119">
            <w:pPr>
              <w:rPr>
                <w:b/>
                <w:bCs/>
                <w:lang w:val="en-GB"/>
              </w:rPr>
            </w:pPr>
            <w:r w:rsidRPr="006C2BE8">
              <w:rPr>
                <w:b/>
                <w:bCs/>
                <w:lang w:val="en-GB"/>
              </w:rPr>
              <w:t>1pm</w:t>
            </w:r>
          </w:p>
        </w:tc>
        <w:tc>
          <w:tcPr>
            <w:tcW w:w="935" w:type="dxa"/>
          </w:tcPr>
          <w:p w14:paraId="4D0B8B37" w14:textId="09FD1D33" w:rsidR="00C33A88" w:rsidRPr="006C2BE8" w:rsidRDefault="00C33A88" w:rsidP="00392119">
            <w:pPr>
              <w:rPr>
                <w:b/>
                <w:bCs/>
                <w:lang w:val="en-GB"/>
              </w:rPr>
            </w:pPr>
            <w:r w:rsidRPr="006C2BE8">
              <w:rPr>
                <w:b/>
                <w:bCs/>
                <w:lang w:val="en-GB"/>
              </w:rPr>
              <w:t>2pm</w:t>
            </w:r>
          </w:p>
        </w:tc>
        <w:tc>
          <w:tcPr>
            <w:tcW w:w="935" w:type="dxa"/>
          </w:tcPr>
          <w:p w14:paraId="4EE8A248" w14:textId="3ED77284" w:rsidR="00C33A88" w:rsidRPr="006C2BE8" w:rsidRDefault="00C33A88" w:rsidP="00392119">
            <w:pPr>
              <w:rPr>
                <w:b/>
                <w:bCs/>
                <w:lang w:val="en-GB"/>
              </w:rPr>
            </w:pPr>
            <w:r w:rsidRPr="006C2BE8">
              <w:rPr>
                <w:b/>
                <w:bCs/>
                <w:lang w:val="en-GB"/>
              </w:rPr>
              <w:t>3pm</w:t>
            </w:r>
          </w:p>
        </w:tc>
        <w:tc>
          <w:tcPr>
            <w:tcW w:w="935" w:type="dxa"/>
          </w:tcPr>
          <w:p w14:paraId="4DA6942C" w14:textId="3B6CD382" w:rsidR="00C33A88" w:rsidRPr="006C2BE8" w:rsidRDefault="00C33A88" w:rsidP="00392119">
            <w:pPr>
              <w:rPr>
                <w:b/>
                <w:bCs/>
                <w:lang w:val="en-GB"/>
              </w:rPr>
            </w:pPr>
            <w:r w:rsidRPr="006C2BE8">
              <w:rPr>
                <w:b/>
                <w:bCs/>
                <w:lang w:val="en-GB"/>
              </w:rPr>
              <w:t>4pm</w:t>
            </w:r>
          </w:p>
        </w:tc>
        <w:tc>
          <w:tcPr>
            <w:tcW w:w="935" w:type="dxa"/>
          </w:tcPr>
          <w:p w14:paraId="0A8F4B08" w14:textId="4ADA686E" w:rsidR="00C33A88" w:rsidRPr="006C2BE8" w:rsidRDefault="00C33A88" w:rsidP="00392119">
            <w:pPr>
              <w:rPr>
                <w:b/>
                <w:bCs/>
                <w:lang w:val="en-GB"/>
              </w:rPr>
            </w:pPr>
            <w:r w:rsidRPr="006C2BE8">
              <w:rPr>
                <w:b/>
                <w:bCs/>
                <w:lang w:val="en-GB"/>
              </w:rPr>
              <w:t>5pm</w:t>
            </w:r>
          </w:p>
        </w:tc>
      </w:tr>
      <w:tr w:rsidR="0071709C" w14:paraId="1DFCB911" w14:textId="77777777" w:rsidTr="0071709C">
        <w:tc>
          <w:tcPr>
            <w:tcW w:w="935" w:type="dxa"/>
          </w:tcPr>
          <w:p w14:paraId="0A46A59A" w14:textId="04709832" w:rsidR="00C33A88" w:rsidRPr="00C33A88" w:rsidRDefault="00C33A88" w:rsidP="00392119">
            <w:pPr>
              <w:rPr>
                <w:b/>
                <w:bCs/>
                <w:lang w:val="en-GB"/>
              </w:rPr>
            </w:pPr>
            <w:r>
              <w:rPr>
                <w:b/>
                <w:bCs/>
                <w:lang w:val="en-GB"/>
              </w:rPr>
              <w:t>Monday</w:t>
            </w:r>
          </w:p>
        </w:tc>
        <w:tc>
          <w:tcPr>
            <w:tcW w:w="935" w:type="dxa"/>
            <w:shd w:val="clear" w:color="auto" w:fill="FF0000"/>
          </w:tcPr>
          <w:p w14:paraId="534BCA1A" w14:textId="7BD5B065" w:rsidR="00C33A88" w:rsidRDefault="00FB236A" w:rsidP="00392119">
            <w:pPr>
              <w:rPr>
                <w:lang w:val="en-GB"/>
              </w:rPr>
            </w:pPr>
            <w:r>
              <w:rPr>
                <w:lang w:val="en-GB"/>
              </w:rPr>
              <w:t>SET010101</w:t>
            </w:r>
          </w:p>
        </w:tc>
        <w:tc>
          <w:tcPr>
            <w:tcW w:w="935" w:type="dxa"/>
            <w:shd w:val="clear" w:color="auto" w:fill="00B050"/>
          </w:tcPr>
          <w:p w14:paraId="1D953A63" w14:textId="77777777" w:rsidR="00C33A88" w:rsidRDefault="00C33A88" w:rsidP="00392119">
            <w:pPr>
              <w:rPr>
                <w:lang w:val="en-GB"/>
              </w:rPr>
            </w:pPr>
          </w:p>
        </w:tc>
        <w:tc>
          <w:tcPr>
            <w:tcW w:w="935" w:type="dxa"/>
            <w:shd w:val="clear" w:color="auto" w:fill="00B050"/>
          </w:tcPr>
          <w:p w14:paraId="00EDB3DF" w14:textId="77777777" w:rsidR="00C33A88" w:rsidRDefault="00C33A88" w:rsidP="00392119">
            <w:pPr>
              <w:rPr>
                <w:lang w:val="en-GB"/>
              </w:rPr>
            </w:pPr>
          </w:p>
        </w:tc>
        <w:tc>
          <w:tcPr>
            <w:tcW w:w="935" w:type="dxa"/>
            <w:shd w:val="clear" w:color="auto" w:fill="00B050"/>
          </w:tcPr>
          <w:p w14:paraId="3A1A2590" w14:textId="77777777" w:rsidR="00C33A88" w:rsidRDefault="00C33A88" w:rsidP="00392119">
            <w:pPr>
              <w:rPr>
                <w:lang w:val="en-GB"/>
              </w:rPr>
            </w:pPr>
          </w:p>
        </w:tc>
        <w:tc>
          <w:tcPr>
            <w:tcW w:w="935" w:type="dxa"/>
            <w:shd w:val="clear" w:color="auto" w:fill="00B050"/>
          </w:tcPr>
          <w:p w14:paraId="181FDDF5" w14:textId="77777777" w:rsidR="00C33A88" w:rsidRDefault="00C33A88" w:rsidP="00392119">
            <w:pPr>
              <w:rPr>
                <w:lang w:val="en-GB"/>
              </w:rPr>
            </w:pPr>
          </w:p>
        </w:tc>
        <w:tc>
          <w:tcPr>
            <w:tcW w:w="935" w:type="dxa"/>
            <w:shd w:val="clear" w:color="auto" w:fill="00B050"/>
          </w:tcPr>
          <w:p w14:paraId="1992BA60" w14:textId="77777777" w:rsidR="00C33A88" w:rsidRDefault="00C33A88" w:rsidP="00392119">
            <w:pPr>
              <w:rPr>
                <w:lang w:val="en-GB"/>
              </w:rPr>
            </w:pPr>
          </w:p>
        </w:tc>
        <w:tc>
          <w:tcPr>
            <w:tcW w:w="935" w:type="dxa"/>
            <w:shd w:val="clear" w:color="auto" w:fill="00B050"/>
          </w:tcPr>
          <w:p w14:paraId="2D04BB75" w14:textId="77777777" w:rsidR="00C33A88" w:rsidRDefault="00C33A88" w:rsidP="00392119">
            <w:pPr>
              <w:rPr>
                <w:lang w:val="en-GB"/>
              </w:rPr>
            </w:pPr>
          </w:p>
        </w:tc>
        <w:tc>
          <w:tcPr>
            <w:tcW w:w="935" w:type="dxa"/>
            <w:shd w:val="clear" w:color="auto" w:fill="00B050"/>
          </w:tcPr>
          <w:p w14:paraId="29985564" w14:textId="77777777" w:rsidR="00C33A88" w:rsidRDefault="00C33A88" w:rsidP="00392119">
            <w:pPr>
              <w:rPr>
                <w:lang w:val="en-GB"/>
              </w:rPr>
            </w:pPr>
          </w:p>
        </w:tc>
        <w:tc>
          <w:tcPr>
            <w:tcW w:w="935" w:type="dxa"/>
            <w:shd w:val="clear" w:color="auto" w:fill="00B050"/>
          </w:tcPr>
          <w:p w14:paraId="5410A7A8" w14:textId="77777777" w:rsidR="00C33A88" w:rsidRDefault="00C33A88" w:rsidP="00392119">
            <w:pPr>
              <w:rPr>
                <w:lang w:val="en-GB"/>
              </w:rPr>
            </w:pPr>
          </w:p>
        </w:tc>
      </w:tr>
      <w:tr w:rsidR="0071709C" w14:paraId="2C591361" w14:textId="77777777" w:rsidTr="0071709C">
        <w:tc>
          <w:tcPr>
            <w:tcW w:w="935" w:type="dxa"/>
          </w:tcPr>
          <w:p w14:paraId="03547D46" w14:textId="1E4A069E" w:rsidR="00C33A88" w:rsidRPr="00C33A88" w:rsidRDefault="00C33A88" w:rsidP="00392119">
            <w:pPr>
              <w:rPr>
                <w:b/>
                <w:bCs/>
                <w:lang w:val="en-GB"/>
              </w:rPr>
            </w:pPr>
            <w:r>
              <w:rPr>
                <w:b/>
                <w:bCs/>
                <w:lang w:val="en-GB"/>
              </w:rPr>
              <w:t>Tuesday</w:t>
            </w:r>
          </w:p>
        </w:tc>
        <w:tc>
          <w:tcPr>
            <w:tcW w:w="935" w:type="dxa"/>
            <w:shd w:val="clear" w:color="auto" w:fill="00B050"/>
          </w:tcPr>
          <w:p w14:paraId="5B568D77" w14:textId="77777777" w:rsidR="00C33A88" w:rsidRDefault="00C33A88" w:rsidP="00392119">
            <w:pPr>
              <w:rPr>
                <w:lang w:val="en-GB"/>
              </w:rPr>
            </w:pPr>
          </w:p>
        </w:tc>
        <w:tc>
          <w:tcPr>
            <w:tcW w:w="935" w:type="dxa"/>
            <w:shd w:val="clear" w:color="auto" w:fill="00B050"/>
          </w:tcPr>
          <w:p w14:paraId="227E006D" w14:textId="77777777" w:rsidR="00C33A88" w:rsidRDefault="00C33A88" w:rsidP="00392119">
            <w:pPr>
              <w:rPr>
                <w:lang w:val="en-GB"/>
              </w:rPr>
            </w:pPr>
          </w:p>
        </w:tc>
        <w:tc>
          <w:tcPr>
            <w:tcW w:w="935" w:type="dxa"/>
            <w:shd w:val="clear" w:color="auto" w:fill="00B050"/>
          </w:tcPr>
          <w:p w14:paraId="56E3192F" w14:textId="77777777" w:rsidR="00C33A88" w:rsidRDefault="00C33A88" w:rsidP="00392119">
            <w:pPr>
              <w:rPr>
                <w:lang w:val="en-GB"/>
              </w:rPr>
            </w:pPr>
          </w:p>
        </w:tc>
        <w:tc>
          <w:tcPr>
            <w:tcW w:w="935" w:type="dxa"/>
            <w:shd w:val="clear" w:color="auto" w:fill="00B050"/>
          </w:tcPr>
          <w:p w14:paraId="6149F3C4" w14:textId="77777777" w:rsidR="00C33A88" w:rsidRDefault="00C33A88" w:rsidP="00392119">
            <w:pPr>
              <w:rPr>
                <w:lang w:val="en-GB"/>
              </w:rPr>
            </w:pPr>
          </w:p>
        </w:tc>
        <w:tc>
          <w:tcPr>
            <w:tcW w:w="935" w:type="dxa"/>
            <w:shd w:val="clear" w:color="auto" w:fill="00B050"/>
          </w:tcPr>
          <w:p w14:paraId="6D19A248" w14:textId="77777777" w:rsidR="00C33A88" w:rsidRDefault="00C33A88" w:rsidP="00392119">
            <w:pPr>
              <w:rPr>
                <w:lang w:val="en-GB"/>
              </w:rPr>
            </w:pPr>
          </w:p>
        </w:tc>
        <w:tc>
          <w:tcPr>
            <w:tcW w:w="935" w:type="dxa"/>
            <w:shd w:val="clear" w:color="auto" w:fill="00B050"/>
          </w:tcPr>
          <w:p w14:paraId="0B739C92" w14:textId="77777777" w:rsidR="00C33A88" w:rsidRDefault="00C33A88" w:rsidP="00392119">
            <w:pPr>
              <w:rPr>
                <w:lang w:val="en-GB"/>
              </w:rPr>
            </w:pPr>
          </w:p>
        </w:tc>
        <w:tc>
          <w:tcPr>
            <w:tcW w:w="935" w:type="dxa"/>
            <w:shd w:val="clear" w:color="auto" w:fill="00B050"/>
          </w:tcPr>
          <w:p w14:paraId="6D4A3C9E" w14:textId="77777777" w:rsidR="00C33A88" w:rsidRDefault="00C33A88" w:rsidP="00392119">
            <w:pPr>
              <w:rPr>
                <w:lang w:val="en-GB"/>
              </w:rPr>
            </w:pPr>
          </w:p>
        </w:tc>
        <w:tc>
          <w:tcPr>
            <w:tcW w:w="935" w:type="dxa"/>
            <w:shd w:val="clear" w:color="auto" w:fill="00B050"/>
          </w:tcPr>
          <w:p w14:paraId="54046059" w14:textId="77777777" w:rsidR="00C33A88" w:rsidRDefault="00C33A88" w:rsidP="00392119">
            <w:pPr>
              <w:rPr>
                <w:lang w:val="en-GB"/>
              </w:rPr>
            </w:pPr>
          </w:p>
        </w:tc>
        <w:tc>
          <w:tcPr>
            <w:tcW w:w="935" w:type="dxa"/>
            <w:shd w:val="clear" w:color="auto" w:fill="00B050"/>
          </w:tcPr>
          <w:p w14:paraId="46F1265A" w14:textId="77777777" w:rsidR="00C33A88" w:rsidRDefault="00C33A88" w:rsidP="00392119">
            <w:pPr>
              <w:rPr>
                <w:lang w:val="en-GB"/>
              </w:rPr>
            </w:pPr>
          </w:p>
        </w:tc>
      </w:tr>
      <w:tr w:rsidR="0071709C" w14:paraId="124B65E2" w14:textId="77777777" w:rsidTr="0071709C">
        <w:tc>
          <w:tcPr>
            <w:tcW w:w="935" w:type="dxa"/>
          </w:tcPr>
          <w:p w14:paraId="70492B0E" w14:textId="704F02FB" w:rsidR="00C33A88" w:rsidRPr="00C33A88" w:rsidRDefault="00C33A88" w:rsidP="00392119">
            <w:pPr>
              <w:rPr>
                <w:b/>
                <w:bCs/>
                <w:lang w:val="en-GB"/>
              </w:rPr>
            </w:pPr>
            <w:r>
              <w:rPr>
                <w:b/>
                <w:bCs/>
                <w:lang w:val="en-GB"/>
              </w:rPr>
              <w:t>Wednesday</w:t>
            </w:r>
          </w:p>
        </w:tc>
        <w:tc>
          <w:tcPr>
            <w:tcW w:w="935" w:type="dxa"/>
            <w:shd w:val="clear" w:color="auto" w:fill="00B050"/>
          </w:tcPr>
          <w:p w14:paraId="4205A87B" w14:textId="77777777" w:rsidR="00C33A88" w:rsidRDefault="00C33A88" w:rsidP="00392119">
            <w:pPr>
              <w:rPr>
                <w:lang w:val="en-GB"/>
              </w:rPr>
            </w:pPr>
          </w:p>
        </w:tc>
        <w:tc>
          <w:tcPr>
            <w:tcW w:w="935" w:type="dxa"/>
            <w:shd w:val="clear" w:color="auto" w:fill="00B050"/>
          </w:tcPr>
          <w:p w14:paraId="6E1D3BD7" w14:textId="77777777" w:rsidR="00C33A88" w:rsidRDefault="00C33A88" w:rsidP="00392119">
            <w:pPr>
              <w:rPr>
                <w:lang w:val="en-GB"/>
              </w:rPr>
            </w:pPr>
          </w:p>
        </w:tc>
        <w:tc>
          <w:tcPr>
            <w:tcW w:w="935" w:type="dxa"/>
            <w:shd w:val="clear" w:color="auto" w:fill="00B050"/>
          </w:tcPr>
          <w:p w14:paraId="728D9A0B" w14:textId="77777777" w:rsidR="00C33A88" w:rsidRDefault="00C33A88" w:rsidP="00392119">
            <w:pPr>
              <w:rPr>
                <w:lang w:val="en-GB"/>
              </w:rPr>
            </w:pPr>
          </w:p>
        </w:tc>
        <w:tc>
          <w:tcPr>
            <w:tcW w:w="935" w:type="dxa"/>
            <w:shd w:val="clear" w:color="auto" w:fill="00B050"/>
          </w:tcPr>
          <w:p w14:paraId="3D5B8A69" w14:textId="77777777" w:rsidR="00C33A88" w:rsidRDefault="00C33A88" w:rsidP="00392119">
            <w:pPr>
              <w:rPr>
                <w:lang w:val="en-GB"/>
              </w:rPr>
            </w:pPr>
          </w:p>
        </w:tc>
        <w:tc>
          <w:tcPr>
            <w:tcW w:w="935" w:type="dxa"/>
            <w:shd w:val="clear" w:color="auto" w:fill="00B050"/>
          </w:tcPr>
          <w:p w14:paraId="7BD9C611" w14:textId="77777777" w:rsidR="00C33A88" w:rsidRDefault="00C33A88" w:rsidP="00392119">
            <w:pPr>
              <w:rPr>
                <w:lang w:val="en-GB"/>
              </w:rPr>
            </w:pPr>
          </w:p>
        </w:tc>
        <w:tc>
          <w:tcPr>
            <w:tcW w:w="935" w:type="dxa"/>
            <w:shd w:val="clear" w:color="auto" w:fill="00B050"/>
          </w:tcPr>
          <w:p w14:paraId="6C9077E7" w14:textId="77777777" w:rsidR="00C33A88" w:rsidRDefault="00C33A88" w:rsidP="00392119">
            <w:pPr>
              <w:rPr>
                <w:lang w:val="en-GB"/>
              </w:rPr>
            </w:pPr>
          </w:p>
        </w:tc>
        <w:tc>
          <w:tcPr>
            <w:tcW w:w="935" w:type="dxa"/>
            <w:shd w:val="clear" w:color="auto" w:fill="00B050"/>
          </w:tcPr>
          <w:p w14:paraId="7D54D153" w14:textId="77777777" w:rsidR="00C33A88" w:rsidRDefault="00C33A88" w:rsidP="00392119">
            <w:pPr>
              <w:rPr>
                <w:lang w:val="en-GB"/>
              </w:rPr>
            </w:pPr>
          </w:p>
        </w:tc>
        <w:tc>
          <w:tcPr>
            <w:tcW w:w="935" w:type="dxa"/>
            <w:shd w:val="clear" w:color="auto" w:fill="00B050"/>
          </w:tcPr>
          <w:p w14:paraId="39EF5976" w14:textId="77777777" w:rsidR="00C33A88" w:rsidRDefault="00C33A88" w:rsidP="00392119">
            <w:pPr>
              <w:rPr>
                <w:lang w:val="en-GB"/>
              </w:rPr>
            </w:pPr>
          </w:p>
        </w:tc>
        <w:tc>
          <w:tcPr>
            <w:tcW w:w="935" w:type="dxa"/>
            <w:shd w:val="clear" w:color="auto" w:fill="00B050"/>
          </w:tcPr>
          <w:p w14:paraId="2E47C488" w14:textId="77777777" w:rsidR="00C33A88" w:rsidRDefault="00C33A88" w:rsidP="00392119">
            <w:pPr>
              <w:rPr>
                <w:lang w:val="en-GB"/>
              </w:rPr>
            </w:pPr>
          </w:p>
        </w:tc>
      </w:tr>
      <w:tr w:rsidR="0071709C" w14:paraId="22508FAC" w14:textId="77777777" w:rsidTr="0071709C">
        <w:tc>
          <w:tcPr>
            <w:tcW w:w="935" w:type="dxa"/>
          </w:tcPr>
          <w:p w14:paraId="719045B9" w14:textId="6647DB20" w:rsidR="00C33A88" w:rsidRPr="00C33A88" w:rsidRDefault="00C33A88" w:rsidP="00392119">
            <w:pPr>
              <w:rPr>
                <w:b/>
                <w:bCs/>
                <w:lang w:val="en-GB"/>
              </w:rPr>
            </w:pPr>
            <w:r>
              <w:rPr>
                <w:b/>
                <w:bCs/>
                <w:lang w:val="en-GB"/>
              </w:rPr>
              <w:t>Thursday</w:t>
            </w:r>
          </w:p>
        </w:tc>
        <w:tc>
          <w:tcPr>
            <w:tcW w:w="935" w:type="dxa"/>
            <w:shd w:val="clear" w:color="auto" w:fill="00B050"/>
          </w:tcPr>
          <w:p w14:paraId="46CFB401" w14:textId="77777777" w:rsidR="00C33A88" w:rsidRDefault="00C33A88" w:rsidP="00392119">
            <w:pPr>
              <w:rPr>
                <w:lang w:val="en-GB"/>
              </w:rPr>
            </w:pPr>
          </w:p>
        </w:tc>
        <w:tc>
          <w:tcPr>
            <w:tcW w:w="935" w:type="dxa"/>
            <w:shd w:val="clear" w:color="auto" w:fill="00B050"/>
          </w:tcPr>
          <w:p w14:paraId="2939767D" w14:textId="77777777" w:rsidR="00C33A88" w:rsidRDefault="00C33A88" w:rsidP="00392119">
            <w:pPr>
              <w:rPr>
                <w:lang w:val="en-GB"/>
              </w:rPr>
            </w:pPr>
          </w:p>
        </w:tc>
        <w:tc>
          <w:tcPr>
            <w:tcW w:w="935" w:type="dxa"/>
            <w:shd w:val="clear" w:color="auto" w:fill="00B050"/>
          </w:tcPr>
          <w:p w14:paraId="1C835102" w14:textId="77777777" w:rsidR="00C33A88" w:rsidRDefault="00C33A88" w:rsidP="00392119">
            <w:pPr>
              <w:rPr>
                <w:lang w:val="en-GB"/>
              </w:rPr>
            </w:pPr>
          </w:p>
        </w:tc>
        <w:tc>
          <w:tcPr>
            <w:tcW w:w="935" w:type="dxa"/>
            <w:shd w:val="clear" w:color="auto" w:fill="00B050"/>
          </w:tcPr>
          <w:p w14:paraId="74C78B05" w14:textId="77777777" w:rsidR="00C33A88" w:rsidRDefault="00C33A88" w:rsidP="00392119">
            <w:pPr>
              <w:rPr>
                <w:lang w:val="en-GB"/>
              </w:rPr>
            </w:pPr>
          </w:p>
        </w:tc>
        <w:tc>
          <w:tcPr>
            <w:tcW w:w="935" w:type="dxa"/>
            <w:shd w:val="clear" w:color="auto" w:fill="00B050"/>
          </w:tcPr>
          <w:p w14:paraId="262D4218" w14:textId="77777777" w:rsidR="00C33A88" w:rsidRDefault="00C33A88" w:rsidP="00392119">
            <w:pPr>
              <w:rPr>
                <w:lang w:val="en-GB"/>
              </w:rPr>
            </w:pPr>
          </w:p>
        </w:tc>
        <w:tc>
          <w:tcPr>
            <w:tcW w:w="935" w:type="dxa"/>
            <w:shd w:val="clear" w:color="auto" w:fill="00B050"/>
          </w:tcPr>
          <w:p w14:paraId="314D4F30" w14:textId="77777777" w:rsidR="00C33A88" w:rsidRDefault="00C33A88" w:rsidP="00392119">
            <w:pPr>
              <w:rPr>
                <w:lang w:val="en-GB"/>
              </w:rPr>
            </w:pPr>
          </w:p>
        </w:tc>
        <w:tc>
          <w:tcPr>
            <w:tcW w:w="935" w:type="dxa"/>
            <w:shd w:val="clear" w:color="auto" w:fill="00B050"/>
          </w:tcPr>
          <w:p w14:paraId="7DE3AE50" w14:textId="77777777" w:rsidR="00C33A88" w:rsidRDefault="00C33A88" w:rsidP="00392119">
            <w:pPr>
              <w:rPr>
                <w:lang w:val="en-GB"/>
              </w:rPr>
            </w:pPr>
          </w:p>
        </w:tc>
        <w:tc>
          <w:tcPr>
            <w:tcW w:w="935" w:type="dxa"/>
            <w:shd w:val="clear" w:color="auto" w:fill="00B050"/>
          </w:tcPr>
          <w:p w14:paraId="22A33703" w14:textId="77777777" w:rsidR="00C33A88" w:rsidRDefault="00C33A88" w:rsidP="00392119">
            <w:pPr>
              <w:rPr>
                <w:lang w:val="en-GB"/>
              </w:rPr>
            </w:pPr>
          </w:p>
        </w:tc>
        <w:tc>
          <w:tcPr>
            <w:tcW w:w="935" w:type="dxa"/>
            <w:shd w:val="clear" w:color="auto" w:fill="00B050"/>
          </w:tcPr>
          <w:p w14:paraId="6A8242FB" w14:textId="77777777" w:rsidR="00C33A88" w:rsidRDefault="00C33A88" w:rsidP="00392119">
            <w:pPr>
              <w:rPr>
                <w:lang w:val="en-GB"/>
              </w:rPr>
            </w:pPr>
          </w:p>
        </w:tc>
      </w:tr>
      <w:tr w:rsidR="0071709C" w14:paraId="3E976622" w14:textId="77777777" w:rsidTr="0071709C">
        <w:tc>
          <w:tcPr>
            <w:tcW w:w="935" w:type="dxa"/>
          </w:tcPr>
          <w:p w14:paraId="07A46FF6" w14:textId="69792B80" w:rsidR="00C33A88" w:rsidRPr="00C33A88" w:rsidRDefault="00C33A88" w:rsidP="00392119">
            <w:pPr>
              <w:rPr>
                <w:b/>
                <w:bCs/>
                <w:lang w:val="en-GB"/>
              </w:rPr>
            </w:pPr>
            <w:r>
              <w:rPr>
                <w:b/>
                <w:bCs/>
                <w:lang w:val="en-GB"/>
              </w:rPr>
              <w:t>Friday</w:t>
            </w:r>
          </w:p>
        </w:tc>
        <w:tc>
          <w:tcPr>
            <w:tcW w:w="935" w:type="dxa"/>
            <w:shd w:val="clear" w:color="auto" w:fill="00B050"/>
          </w:tcPr>
          <w:p w14:paraId="4A67E5DE" w14:textId="77777777" w:rsidR="00C33A88" w:rsidRDefault="00C33A88" w:rsidP="00392119">
            <w:pPr>
              <w:rPr>
                <w:lang w:val="en-GB"/>
              </w:rPr>
            </w:pPr>
          </w:p>
        </w:tc>
        <w:tc>
          <w:tcPr>
            <w:tcW w:w="935" w:type="dxa"/>
            <w:shd w:val="clear" w:color="auto" w:fill="00B050"/>
          </w:tcPr>
          <w:p w14:paraId="0EEA43A7" w14:textId="77777777" w:rsidR="00C33A88" w:rsidRDefault="00C33A88" w:rsidP="00392119">
            <w:pPr>
              <w:rPr>
                <w:lang w:val="en-GB"/>
              </w:rPr>
            </w:pPr>
          </w:p>
        </w:tc>
        <w:tc>
          <w:tcPr>
            <w:tcW w:w="935" w:type="dxa"/>
            <w:shd w:val="clear" w:color="auto" w:fill="00B050"/>
          </w:tcPr>
          <w:p w14:paraId="4C321484" w14:textId="77777777" w:rsidR="00C33A88" w:rsidRDefault="00C33A88" w:rsidP="00392119">
            <w:pPr>
              <w:rPr>
                <w:lang w:val="en-GB"/>
              </w:rPr>
            </w:pPr>
          </w:p>
        </w:tc>
        <w:tc>
          <w:tcPr>
            <w:tcW w:w="935" w:type="dxa"/>
            <w:shd w:val="clear" w:color="auto" w:fill="00B050"/>
          </w:tcPr>
          <w:p w14:paraId="3849E44B" w14:textId="77777777" w:rsidR="00C33A88" w:rsidRDefault="00C33A88" w:rsidP="00392119">
            <w:pPr>
              <w:rPr>
                <w:lang w:val="en-GB"/>
              </w:rPr>
            </w:pPr>
          </w:p>
        </w:tc>
        <w:tc>
          <w:tcPr>
            <w:tcW w:w="935" w:type="dxa"/>
            <w:shd w:val="clear" w:color="auto" w:fill="00B050"/>
          </w:tcPr>
          <w:p w14:paraId="05C7F102" w14:textId="77777777" w:rsidR="00C33A88" w:rsidRDefault="00C33A88" w:rsidP="00392119">
            <w:pPr>
              <w:rPr>
                <w:lang w:val="en-GB"/>
              </w:rPr>
            </w:pPr>
          </w:p>
        </w:tc>
        <w:tc>
          <w:tcPr>
            <w:tcW w:w="935" w:type="dxa"/>
            <w:shd w:val="clear" w:color="auto" w:fill="00B050"/>
          </w:tcPr>
          <w:p w14:paraId="62759272" w14:textId="77777777" w:rsidR="00C33A88" w:rsidRDefault="00C33A88" w:rsidP="00392119">
            <w:pPr>
              <w:rPr>
                <w:lang w:val="en-GB"/>
              </w:rPr>
            </w:pPr>
          </w:p>
        </w:tc>
        <w:tc>
          <w:tcPr>
            <w:tcW w:w="935" w:type="dxa"/>
            <w:shd w:val="clear" w:color="auto" w:fill="00B050"/>
          </w:tcPr>
          <w:p w14:paraId="53800C82" w14:textId="77777777" w:rsidR="00C33A88" w:rsidRDefault="00C33A88" w:rsidP="00392119">
            <w:pPr>
              <w:rPr>
                <w:lang w:val="en-GB"/>
              </w:rPr>
            </w:pPr>
          </w:p>
        </w:tc>
        <w:tc>
          <w:tcPr>
            <w:tcW w:w="935" w:type="dxa"/>
            <w:shd w:val="clear" w:color="auto" w:fill="00B050"/>
          </w:tcPr>
          <w:p w14:paraId="726CC30C" w14:textId="77777777" w:rsidR="00C33A88" w:rsidRDefault="00C33A88" w:rsidP="00392119">
            <w:pPr>
              <w:rPr>
                <w:lang w:val="en-GB"/>
              </w:rPr>
            </w:pPr>
          </w:p>
        </w:tc>
        <w:tc>
          <w:tcPr>
            <w:tcW w:w="935" w:type="dxa"/>
            <w:shd w:val="clear" w:color="auto" w:fill="00B050"/>
          </w:tcPr>
          <w:p w14:paraId="51838BCF" w14:textId="77777777" w:rsidR="00C33A88" w:rsidRDefault="00C33A88" w:rsidP="00392119">
            <w:pPr>
              <w:rPr>
                <w:lang w:val="en-GB"/>
              </w:rPr>
            </w:pPr>
          </w:p>
        </w:tc>
      </w:tr>
    </w:tbl>
    <w:p w14:paraId="195D705F" w14:textId="77777777" w:rsidR="00392119" w:rsidRPr="00392119" w:rsidRDefault="00392119" w:rsidP="00392119">
      <w:pPr>
        <w:rPr>
          <w:lang w:val="en-GB"/>
        </w:rPr>
      </w:pPr>
    </w:p>
    <w:p w14:paraId="5A371A6A" w14:textId="70B77E97" w:rsidR="00BC2CF6" w:rsidRDefault="0006258D" w:rsidP="0006258D">
      <w:pPr>
        <w:pStyle w:val="Heading5"/>
      </w:pPr>
      <w:r>
        <w:t xml:space="preserve">Student </w:t>
      </w:r>
      <w:r w:rsidR="00DF6323">
        <w:t>1</w:t>
      </w:r>
      <w:r>
        <w:t xml:space="preserve"> Preferences:</w:t>
      </w:r>
    </w:p>
    <w:tbl>
      <w:tblPr>
        <w:tblStyle w:val="TableGrid"/>
        <w:tblW w:w="0" w:type="auto"/>
        <w:tblLook w:val="04A0" w:firstRow="1" w:lastRow="0" w:firstColumn="1" w:lastColumn="0" w:noHBand="0" w:noVBand="1"/>
      </w:tblPr>
      <w:tblGrid>
        <w:gridCol w:w="1293"/>
        <w:gridCol w:w="844"/>
        <w:gridCol w:w="875"/>
        <w:gridCol w:w="875"/>
        <w:gridCol w:w="878"/>
        <w:gridCol w:w="846"/>
        <w:gridCol w:w="846"/>
        <w:gridCol w:w="846"/>
        <w:gridCol w:w="846"/>
        <w:gridCol w:w="1201"/>
      </w:tblGrid>
      <w:tr w:rsidR="002B322D" w14:paraId="155DC1F1" w14:textId="77777777" w:rsidTr="00BA4624">
        <w:tc>
          <w:tcPr>
            <w:tcW w:w="935" w:type="dxa"/>
          </w:tcPr>
          <w:p w14:paraId="179DB20C" w14:textId="77777777" w:rsidR="002B322D" w:rsidRDefault="002B322D" w:rsidP="00BA4624">
            <w:pPr>
              <w:rPr>
                <w:lang w:val="en-GB"/>
              </w:rPr>
            </w:pPr>
          </w:p>
        </w:tc>
        <w:tc>
          <w:tcPr>
            <w:tcW w:w="935" w:type="dxa"/>
          </w:tcPr>
          <w:p w14:paraId="17C42D96" w14:textId="77777777" w:rsidR="002B322D" w:rsidRPr="006C2BE8" w:rsidRDefault="002B322D" w:rsidP="00BA4624">
            <w:pPr>
              <w:rPr>
                <w:b/>
                <w:bCs/>
                <w:lang w:val="en-GB"/>
              </w:rPr>
            </w:pPr>
            <w:r w:rsidRPr="006C2BE8">
              <w:rPr>
                <w:b/>
                <w:bCs/>
                <w:lang w:val="en-GB"/>
              </w:rPr>
              <w:t>9am</w:t>
            </w:r>
          </w:p>
        </w:tc>
        <w:tc>
          <w:tcPr>
            <w:tcW w:w="935" w:type="dxa"/>
          </w:tcPr>
          <w:p w14:paraId="5C1581F2" w14:textId="77777777" w:rsidR="002B322D" w:rsidRPr="006C2BE8" w:rsidRDefault="002B322D" w:rsidP="00BA4624">
            <w:pPr>
              <w:rPr>
                <w:b/>
                <w:bCs/>
                <w:lang w:val="en-GB"/>
              </w:rPr>
            </w:pPr>
            <w:r w:rsidRPr="006C2BE8">
              <w:rPr>
                <w:b/>
                <w:bCs/>
                <w:lang w:val="en-GB"/>
              </w:rPr>
              <w:t>10am</w:t>
            </w:r>
          </w:p>
        </w:tc>
        <w:tc>
          <w:tcPr>
            <w:tcW w:w="935" w:type="dxa"/>
          </w:tcPr>
          <w:p w14:paraId="4027126E" w14:textId="77777777" w:rsidR="002B322D" w:rsidRPr="006C2BE8" w:rsidRDefault="002B322D" w:rsidP="00BA4624">
            <w:pPr>
              <w:rPr>
                <w:b/>
                <w:bCs/>
                <w:lang w:val="en-GB"/>
              </w:rPr>
            </w:pPr>
            <w:r w:rsidRPr="006C2BE8">
              <w:rPr>
                <w:b/>
                <w:bCs/>
                <w:lang w:val="en-GB"/>
              </w:rPr>
              <w:t>11am</w:t>
            </w:r>
          </w:p>
        </w:tc>
        <w:tc>
          <w:tcPr>
            <w:tcW w:w="935" w:type="dxa"/>
          </w:tcPr>
          <w:p w14:paraId="35FAE6EB" w14:textId="77777777" w:rsidR="002B322D" w:rsidRPr="006C2BE8" w:rsidRDefault="002B322D" w:rsidP="00BA4624">
            <w:pPr>
              <w:rPr>
                <w:b/>
                <w:bCs/>
                <w:lang w:val="en-GB"/>
              </w:rPr>
            </w:pPr>
            <w:r w:rsidRPr="006C2BE8">
              <w:rPr>
                <w:b/>
                <w:bCs/>
                <w:lang w:val="en-GB"/>
              </w:rPr>
              <w:t>12pm</w:t>
            </w:r>
          </w:p>
        </w:tc>
        <w:tc>
          <w:tcPr>
            <w:tcW w:w="935" w:type="dxa"/>
          </w:tcPr>
          <w:p w14:paraId="7579A0DB" w14:textId="77777777" w:rsidR="002B322D" w:rsidRPr="006C2BE8" w:rsidRDefault="002B322D" w:rsidP="00BA4624">
            <w:pPr>
              <w:rPr>
                <w:b/>
                <w:bCs/>
                <w:lang w:val="en-GB"/>
              </w:rPr>
            </w:pPr>
            <w:r w:rsidRPr="006C2BE8">
              <w:rPr>
                <w:b/>
                <w:bCs/>
                <w:lang w:val="en-GB"/>
              </w:rPr>
              <w:t>1pm</w:t>
            </w:r>
          </w:p>
        </w:tc>
        <w:tc>
          <w:tcPr>
            <w:tcW w:w="935" w:type="dxa"/>
          </w:tcPr>
          <w:p w14:paraId="561CE971" w14:textId="77777777" w:rsidR="002B322D" w:rsidRPr="006C2BE8" w:rsidRDefault="002B322D" w:rsidP="00BA4624">
            <w:pPr>
              <w:rPr>
                <w:b/>
                <w:bCs/>
                <w:lang w:val="en-GB"/>
              </w:rPr>
            </w:pPr>
            <w:r w:rsidRPr="006C2BE8">
              <w:rPr>
                <w:b/>
                <w:bCs/>
                <w:lang w:val="en-GB"/>
              </w:rPr>
              <w:t>2pm</w:t>
            </w:r>
          </w:p>
        </w:tc>
        <w:tc>
          <w:tcPr>
            <w:tcW w:w="935" w:type="dxa"/>
          </w:tcPr>
          <w:p w14:paraId="2E3485DE" w14:textId="77777777" w:rsidR="002B322D" w:rsidRPr="006C2BE8" w:rsidRDefault="002B322D" w:rsidP="00BA4624">
            <w:pPr>
              <w:rPr>
                <w:b/>
                <w:bCs/>
                <w:lang w:val="en-GB"/>
              </w:rPr>
            </w:pPr>
            <w:r w:rsidRPr="006C2BE8">
              <w:rPr>
                <w:b/>
                <w:bCs/>
                <w:lang w:val="en-GB"/>
              </w:rPr>
              <w:t>3pm</w:t>
            </w:r>
          </w:p>
        </w:tc>
        <w:tc>
          <w:tcPr>
            <w:tcW w:w="935" w:type="dxa"/>
          </w:tcPr>
          <w:p w14:paraId="30006C1E" w14:textId="77777777" w:rsidR="002B322D" w:rsidRPr="006C2BE8" w:rsidRDefault="002B322D" w:rsidP="00BA4624">
            <w:pPr>
              <w:rPr>
                <w:b/>
                <w:bCs/>
                <w:lang w:val="en-GB"/>
              </w:rPr>
            </w:pPr>
            <w:r w:rsidRPr="006C2BE8">
              <w:rPr>
                <w:b/>
                <w:bCs/>
                <w:lang w:val="en-GB"/>
              </w:rPr>
              <w:t>4pm</w:t>
            </w:r>
          </w:p>
        </w:tc>
        <w:tc>
          <w:tcPr>
            <w:tcW w:w="935" w:type="dxa"/>
          </w:tcPr>
          <w:p w14:paraId="1B4085E7" w14:textId="77777777" w:rsidR="002B322D" w:rsidRPr="006C2BE8" w:rsidRDefault="002B322D" w:rsidP="00BA4624">
            <w:pPr>
              <w:rPr>
                <w:b/>
                <w:bCs/>
                <w:lang w:val="en-GB"/>
              </w:rPr>
            </w:pPr>
            <w:r w:rsidRPr="006C2BE8">
              <w:rPr>
                <w:b/>
                <w:bCs/>
                <w:lang w:val="en-GB"/>
              </w:rPr>
              <w:t>5pm</w:t>
            </w:r>
          </w:p>
        </w:tc>
      </w:tr>
      <w:tr w:rsidR="002B322D" w14:paraId="1CC62442" w14:textId="77777777" w:rsidTr="002B322D">
        <w:tc>
          <w:tcPr>
            <w:tcW w:w="935" w:type="dxa"/>
          </w:tcPr>
          <w:p w14:paraId="48E5F7EB" w14:textId="77777777" w:rsidR="002B322D" w:rsidRPr="00C33A88" w:rsidRDefault="002B322D" w:rsidP="00BA4624">
            <w:pPr>
              <w:rPr>
                <w:b/>
                <w:bCs/>
                <w:lang w:val="en-GB"/>
              </w:rPr>
            </w:pPr>
            <w:r>
              <w:rPr>
                <w:b/>
                <w:bCs/>
                <w:lang w:val="en-GB"/>
              </w:rPr>
              <w:t>Monday</w:t>
            </w:r>
          </w:p>
        </w:tc>
        <w:tc>
          <w:tcPr>
            <w:tcW w:w="935" w:type="dxa"/>
            <w:shd w:val="clear" w:color="auto" w:fill="00B050"/>
          </w:tcPr>
          <w:p w14:paraId="3964C325" w14:textId="2CC0BF03" w:rsidR="002B322D" w:rsidRPr="002B322D" w:rsidRDefault="002B322D" w:rsidP="00BA4624">
            <w:pPr>
              <w:rPr>
                <w:lang w:val="en-GB"/>
              </w:rPr>
            </w:pPr>
          </w:p>
        </w:tc>
        <w:tc>
          <w:tcPr>
            <w:tcW w:w="935" w:type="dxa"/>
            <w:shd w:val="clear" w:color="auto" w:fill="00B050"/>
          </w:tcPr>
          <w:p w14:paraId="699F34EF" w14:textId="77777777" w:rsidR="002B322D" w:rsidRDefault="002B322D" w:rsidP="00BA4624">
            <w:pPr>
              <w:rPr>
                <w:lang w:val="en-GB"/>
              </w:rPr>
            </w:pPr>
          </w:p>
        </w:tc>
        <w:tc>
          <w:tcPr>
            <w:tcW w:w="935" w:type="dxa"/>
            <w:shd w:val="clear" w:color="auto" w:fill="00B050"/>
          </w:tcPr>
          <w:p w14:paraId="1BBEB481" w14:textId="77777777" w:rsidR="002B322D" w:rsidRDefault="002B322D" w:rsidP="00BA4624">
            <w:pPr>
              <w:rPr>
                <w:lang w:val="en-GB"/>
              </w:rPr>
            </w:pPr>
          </w:p>
        </w:tc>
        <w:tc>
          <w:tcPr>
            <w:tcW w:w="935" w:type="dxa"/>
            <w:shd w:val="clear" w:color="auto" w:fill="00B050"/>
          </w:tcPr>
          <w:p w14:paraId="7E1F801E" w14:textId="77777777" w:rsidR="002B322D" w:rsidRDefault="002B322D" w:rsidP="00BA4624">
            <w:pPr>
              <w:rPr>
                <w:lang w:val="en-GB"/>
              </w:rPr>
            </w:pPr>
          </w:p>
        </w:tc>
        <w:tc>
          <w:tcPr>
            <w:tcW w:w="935" w:type="dxa"/>
            <w:shd w:val="clear" w:color="auto" w:fill="00B050"/>
          </w:tcPr>
          <w:p w14:paraId="1982F523" w14:textId="77777777" w:rsidR="002B322D" w:rsidRDefault="002B322D" w:rsidP="00BA4624">
            <w:pPr>
              <w:rPr>
                <w:lang w:val="en-GB"/>
              </w:rPr>
            </w:pPr>
          </w:p>
        </w:tc>
        <w:tc>
          <w:tcPr>
            <w:tcW w:w="935" w:type="dxa"/>
            <w:shd w:val="clear" w:color="auto" w:fill="00B050"/>
          </w:tcPr>
          <w:p w14:paraId="50030B77" w14:textId="77777777" w:rsidR="002B322D" w:rsidRDefault="002B322D" w:rsidP="00BA4624">
            <w:pPr>
              <w:rPr>
                <w:lang w:val="en-GB"/>
              </w:rPr>
            </w:pPr>
          </w:p>
        </w:tc>
        <w:tc>
          <w:tcPr>
            <w:tcW w:w="935" w:type="dxa"/>
            <w:shd w:val="clear" w:color="auto" w:fill="00B050"/>
          </w:tcPr>
          <w:p w14:paraId="1FDBC693" w14:textId="77777777" w:rsidR="002B322D" w:rsidRDefault="002B322D" w:rsidP="00BA4624">
            <w:pPr>
              <w:rPr>
                <w:lang w:val="en-GB"/>
              </w:rPr>
            </w:pPr>
          </w:p>
        </w:tc>
        <w:tc>
          <w:tcPr>
            <w:tcW w:w="935" w:type="dxa"/>
            <w:shd w:val="clear" w:color="auto" w:fill="00B050"/>
          </w:tcPr>
          <w:p w14:paraId="4D5DAFEC" w14:textId="77777777" w:rsidR="002B322D" w:rsidRDefault="002B322D" w:rsidP="00BA4624">
            <w:pPr>
              <w:rPr>
                <w:lang w:val="en-GB"/>
              </w:rPr>
            </w:pPr>
          </w:p>
        </w:tc>
        <w:tc>
          <w:tcPr>
            <w:tcW w:w="935" w:type="dxa"/>
            <w:shd w:val="clear" w:color="auto" w:fill="00B050"/>
          </w:tcPr>
          <w:p w14:paraId="1E32C542" w14:textId="77777777" w:rsidR="002B322D" w:rsidRDefault="002B322D" w:rsidP="00BA4624">
            <w:pPr>
              <w:rPr>
                <w:lang w:val="en-GB"/>
              </w:rPr>
            </w:pPr>
          </w:p>
        </w:tc>
      </w:tr>
      <w:tr w:rsidR="002B322D" w14:paraId="1B25244D" w14:textId="77777777" w:rsidTr="00BA4624">
        <w:tc>
          <w:tcPr>
            <w:tcW w:w="935" w:type="dxa"/>
          </w:tcPr>
          <w:p w14:paraId="7869C30D" w14:textId="77777777" w:rsidR="002B322D" w:rsidRPr="00C33A88" w:rsidRDefault="002B322D" w:rsidP="00BA4624">
            <w:pPr>
              <w:rPr>
                <w:b/>
                <w:bCs/>
                <w:lang w:val="en-GB"/>
              </w:rPr>
            </w:pPr>
            <w:r>
              <w:rPr>
                <w:b/>
                <w:bCs/>
                <w:lang w:val="en-GB"/>
              </w:rPr>
              <w:t>Tuesday</w:t>
            </w:r>
          </w:p>
        </w:tc>
        <w:tc>
          <w:tcPr>
            <w:tcW w:w="935" w:type="dxa"/>
            <w:shd w:val="clear" w:color="auto" w:fill="00B050"/>
          </w:tcPr>
          <w:p w14:paraId="0C6CCA14" w14:textId="77777777" w:rsidR="002B322D" w:rsidRDefault="002B322D" w:rsidP="00BA4624">
            <w:pPr>
              <w:rPr>
                <w:lang w:val="en-GB"/>
              </w:rPr>
            </w:pPr>
          </w:p>
        </w:tc>
        <w:tc>
          <w:tcPr>
            <w:tcW w:w="935" w:type="dxa"/>
            <w:shd w:val="clear" w:color="auto" w:fill="00B050"/>
          </w:tcPr>
          <w:p w14:paraId="44911A96" w14:textId="77777777" w:rsidR="002B322D" w:rsidRDefault="002B322D" w:rsidP="00BA4624">
            <w:pPr>
              <w:rPr>
                <w:lang w:val="en-GB"/>
              </w:rPr>
            </w:pPr>
          </w:p>
        </w:tc>
        <w:tc>
          <w:tcPr>
            <w:tcW w:w="935" w:type="dxa"/>
            <w:shd w:val="clear" w:color="auto" w:fill="00B050"/>
          </w:tcPr>
          <w:p w14:paraId="0DB5C49C" w14:textId="77777777" w:rsidR="002B322D" w:rsidRDefault="002B322D" w:rsidP="00BA4624">
            <w:pPr>
              <w:rPr>
                <w:lang w:val="en-GB"/>
              </w:rPr>
            </w:pPr>
          </w:p>
        </w:tc>
        <w:tc>
          <w:tcPr>
            <w:tcW w:w="935" w:type="dxa"/>
            <w:shd w:val="clear" w:color="auto" w:fill="00B050"/>
          </w:tcPr>
          <w:p w14:paraId="11445F87" w14:textId="77777777" w:rsidR="002B322D" w:rsidRDefault="002B322D" w:rsidP="00BA4624">
            <w:pPr>
              <w:rPr>
                <w:lang w:val="en-GB"/>
              </w:rPr>
            </w:pPr>
          </w:p>
        </w:tc>
        <w:tc>
          <w:tcPr>
            <w:tcW w:w="935" w:type="dxa"/>
            <w:shd w:val="clear" w:color="auto" w:fill="00B050"/>
          </w:tcPr>
          <w:p w14:paraId="07118321" w14:textId="77777777" w:rsidR="002B322D" w:rsidRDefault="002B322D" w:rsidP="00BA4624">
            <w:pPr>
              <w:rPr>
                <w:lang w:val="en-GB"/>
              </w:rPr>
            </w:pPr>
          </w:p>
        </w:tc>
        <w:tc>
          <w:tcPr>
            <w:tcW w:w="935" w:type="dxa"/>
            <w:shd w:val="clear" w:color="auto" w:fill="00B050"/>
          </w:tcPr>
          <w:p w14:paraId="45E04E99" w14:textId="77777777" w:rsidR="002B322D" w:rsidRDefault="002B322D" w:rsidP="00BA4624">
            <w:pPr>
              <w:rPr>
                <w:lang w:val="en-GB"/>
              </w:rPr>
            </w:pPr>
          </w:p>
        </w:tc>
        <w:tc>
          <w:tcPr>
            <w:tcW w:w="935" w:type="dxa"/>
            <w:shd w:val="clear" w:color="auto" w:fill="00B050"/>
          </w:tcPr>
          <w:p w14:paraId="4934139B" w14:textId="77777777" w:rsidR="002B322D" w:rsidRDefault="002B322D" w:rsidP="00BA4624">
            <w:pPr>
              <w:rPr>
                <w:lang w:val="en-GB"/>
              </w:rPr>
            </w:pPr>
          </w:p>
        </w:tc>
        <w:tc>
          <w:tcPr>
            <w:tcW w:w="935" w:type="dxa"/>
            <w:shd w:val="clear" w:color="auto" w:fill="00B050"/>
          </w:tcPr>
          <w:p w14:paraId="6DE0FAD8" w14:textId="77777777" w:rsidR="002B322D" w:rsidRDefault="002B322D" w:rsidP="00BA4624">
            <w:pPr>
              <w:rPr>
                <w:lang w:val="en-GB"/>
              </w:rPr>
            </w:pPr>
          </w:p>
        </w:tc>
        <w:tc>
          <w:tcPr>
            <w:tcW w:w="935" w:type="dxa"/>
            <w:shd w:val="clear" w:color="auto" w:fill="00B050"/>
          </w:tcPr>
          <w:p w14:paraId="6B0432FE" w14:textId="77777777" w:rsidR="002B322D" w:rsidRDefault="002B322D" w:rsidP="00BA4624">
            <w:pPr>
              <w:rPr>
                <w:lang w:val="en-GB"/>
              </w:rPr>
            </w:pPr>
          </w:p>
        </w:tc>
      </w:tr>
      <w:tr w:rsidR="002B322D" w14:paraId="0E4653FC" w14:textId="77777777" w:rsidTr="00BA4624">
        <w:tc>
          <w:tcPr>
            <w:tcW w:w="935" w:type="dxa"/>
          </w:tcPr>
          <w:p w14:paraId="7AEE5258" w14:textId="77777777" w:rsidR="002B322D" w:rsidRPr="00C33A88" w:rsidRDefault="002B322D" w:rsidP="00BA4624">
            <w:pPr>
              <w:rPr>
                <w:b/>
                <w:bCs/>
                <w:lang w:val="en-GB"/>
              </w:rPr>
            </w:pPr>
            <w:r>
              <w:rPr>
                <w:b/>
                <w:bCs/>
                <w:lang w:val="en-GB"/>
              </w:rPr>
              <w:t>Wednesday</w:t>
            </w:r>
          </w:p>
        </w:tc>
        <w:tc>
          <w:tcPr>
            <w:tcW w:w="935" w:type="dxa"/>
            <w:shd w:val="clear" w:color="auto" w:fill="00B050"/>
          </w:tcPr>
          <w:p w14:paraId="23D9F8E6" w14:textId="77777777" w:rsidR="002B322D" w:rsidRDefault="002B322D" w:rsidP="00BA4624">
            <w:pPr>
              <w:rPr>
                <w:lang w:val="en-GB"/>
              </w:rPr>
            </w:pPr>
          </w:p>
        </w:tc>
        <w:tc>
          <w:tcPr>
            <w:tcW w:w="935" w:type="dxa"/>
            <w:shd w:val="clear" w:color="auto" w:fill="00B050"/>
          </w:tcPr>
          <w:p w14:paraId="7C2E5E00" w14:textId="77777777" w:rsidR="002B322D" w:rsidRDefault="002B322D" w:rsidP="00BA4624">
            <w:pPr>
              <w:rPr>
                <w:lang w:val="en-GB"/>
              </w:rPr>
            </w:pPr>
          </w:p>
        </w:tc>
        <w:tc>
          <w:tcPr>
            <w:tcW w:w="935" w:type="dxa"/>
            <w:shd w:val="clear" w:color="auto" w:fill="00B050"/>
          </w:tcPr>
          <w:p w14:paraId="19D92D06" w14:textId="77777777" w:rsidR="002B322D" w:rsidRDefault="002B322D" w:rsidP="00BA4624">
            <w:pPr>
              <w:rPr>
                <w:lang w:val="en-GB"/>
              </w:rPr>
            </w:pPr>
          </w:p>
        </w:tc>
        <w:tc>
          <w:tcPr>
            <w:tcW w:w="935" w:type="dxa"/>
            <w:shd w:val="clear" w:color="auto" w:fill="00B050"/>
          </w:tcPr>
          <w:p w14:paraId="3BA0FEF2" w14:textId="77777777" w:rsidR="002B322D" w:rsidRDefault="002B322D" w:rsidP="00BA4624">
            <w:pPr>
              <w:rPr>
                <w:lang w:val="en-GB"/>
              </w:rPr>
            </w:pPr>
          </w:p>
        </w:tc>
        <w:tc>
          <w:tcPr>
            <w:tcW w:w="935" w:type="dxa"/>
            <w:shd w:val="clear" w:color="auto" w:fill="00B050"/>
          </w:tcPr>
          <w:p w14:paraId="2A61537F" w14:textId="77777777" w:rsidR="002B322D" w:rsidRDefault="002B322D" w:rsidP="00BA4624">
            <w:pPr>
              <w:rPr>
                <w:lang w:val="en-GB"/>
              </w:rPr>
            </w:pPr>
          </w:p>
        </w:tc>
        <w:tc>
          <w:tcPr>
            <w:tcW w:w="935" w:type="dxa"/>
            <w:shd w:val="clear" w:color="auto" w:fill="00B050"/>
          </w:tcPr>
          <w:p w14:paraId="72CCF0D9" w14:textId="77777777" w:rsidR="002B322D" w:rsidRDefault="002B322D" w:rsidP="00BA4624">
            <w:pPr>
              <w:rPr>
                <w:lang w:val="en-GB"/>
              </w:rPr>
            </w:pPr>
          </w:p>
        </w:tc>
        <w:tc>
          <w:tcPr>
            <w:tcW w:w="935" w:type="dxa"/>
            <w:shd w:val="clear" w:color="auto" w:fill="00B050"/>
          </w:tcPr>
          <w:p w14:paraId="3B409A23" w14:textId="77777777" w:rsidR="002B322D" w:rsidRDefault="002B322D" w:rsidP="00BA4624">
            <w:pPr>
              <w:rPr>
                <w:lang w:val="en-GB"/>
              </w:rPr>
            </w:pPr>
          </w:p>
        </w:tc>
        <w:tc>
          <w:tcPr>
            <w:tcW w:w="935" w:type="dxa"/>
            <w:shd w:val="clear" w:color="auto" w:fill="00B050"/>
          </w:tcPr>
          <w:p w14:paraId="3865FA5F" w14:textId="77777777" w:rsidR="002B322D" w:rsidRDefault="002B322D" w:rsidP="00BA4624">
            <w:pPr>
              <w:rPr>
                <w:lang w:val="en-GB"/>
              </w:rPr>
            </w:pPr>
          </w:p>
        </w:tc>
        <w:tc>
          <w:tcPr>
            <w:tcW w:w="935" w:type="dxa"/>
            <w:shd w:val="clear" w:color="auto" w:fill="00B050"/>
          </w:tcPr>
          <w:p w14:paraId="3B42D731" w14:textId="77777777" w:rsidR="002B322D" w:rsidRDefault="002B322D" w:rsidP="00BA4624">
            <w:pPr>
              <w:rPr>
                <w:lang w:val="en-GB"/>
              </w:rPr>
            </w:pPr>
          </w:p>
        </w:tc>
      </w:tr>
      <w:tr w:rsidR="002B322D" w14:paraId="11637426" w14:textId="77777777" w:rsidTr="00BA4624">
        <w:tc>
          <w:tcPr>
            <w:tcW w:w="935" w:type="dxa"/>
          </w:tcPr>
          <w:p w14:paraId="3B10B494" w14:textId="77777777" w:rsidR="002B322D" w:rsidRPr="00C33A88" w:rsidRDefault="002B322D" w:rsidP="00BA4624">
            <w:pPr>
              <w:rPr>
                <w:b/>
                <w:bCs/>
                <w:lang w:val="en-GB"/>
              </w:rPr>
            </w:pPr>
            <w:r>
              <w:rPr>
                <w:b/>
                <w:bCs/>
                <w:lang w:val="en-GB"/>
              </w:rPr>
              <w:t>Thursday</w:t>
            </w:r>
          </w:p>
        </w:tc>
        <w:tc>
          <w:tcPr>
            <w:tcW w:w="935" w:type="dxa"/>
            <w:shd w:val="clear" w:color="auto" w:fill="00B050"/>
          </w:tcPr>
          <w:p w14:paraId="0AEC56EE" w14:textId="77777777" w:rsidR="002B322D" w:rsidRDefault="002B322D" w:rsidP="00BA4624">
            <w:pPr>
              <w:rPr>
                <w:lang w:val="en-GB"/>
              </w:rPr>
            </w:pPr>
          </w:p>
        </w:tc>
        <w:tc>
          <w:tcPr>
            <w:tcW w:w="935" w:type="dxa"/>
            <w:shd w:val="clear" w:color="auto" w:fill="00B050"/>
          </w:tcPr>
          <w:p w14:paraId="27CF8EAD" w14:textId="77777777" w:rsidR="002B322D" w:rsidRDefault="002B322D" w:rsidP="00BA4624">
            <w:pPr>
              <w:rPr>
                <w:lang w:val="en-GB"/>
              </w:rPr>
            </w:pPr>
          </w:p>
        </w:tc>
        <w:tc>
          <w:tcPr>
            <w:tcW w:w="935" w:type="dxa"/>
            <w:shd w:val="clear" w:color="auto" w:fill="00B050"/>
          </w:tcPr>
          <w:p w14:paraId="60A14EC0" w14:textId="77777777" w:rsidR="002B322D" w:rsidRDefault="002B322D" w:rsidP="00BA4624">
            <w:pPr>
              <w:rPr>
                <w:lang w:val="en-GB"/>
              </w:rPr>
            </w:pPr>
          </w:p>
        </w:tc>
        <w:tc>
          <w:tcPr>
            <w:tcW w:w="935" w:type="dxa"/>
            <w:shd w:val="clear" w:color="auto" w:fill="00B050"/>
          </w:tcPr>
          <w:p w14:paraId="2756F5AA" w14:textId="77777777" w:rsidR="002B322D" w:rsidRDefault="002B322D" w:rsidP="00BA4624">
            <w:pPr>
              <w:rPr>
                <w:lang w:val="en-GB"/>
              </w:rPr>
            </w:pPr>
          </w:p>
        </w:tc>
        <w:tc>
          <w:tcPr>
            <w:tcW w:w="935" w:type="dxa"/>
            <w:shd w:val="clear" w:color="auto" w:fill="00B050"/>
          </w:tcPr>
          <w:p w14:paraId="4E1B5366" w14:textId="77777777" w:rsidR="002B322D" w:rsidRDefault="002B322D" w:rsidP="00BA4624">
            <w:pPr>
              <w:rPr>
                <w:lang w:val="en-GB"/>
              </w:rPr>
            </w:pPr>
          </w:p>
        </w:tc>
        <w:tc>
          <w:tcPr>
            <w:tcW w:w="935" w:type="dxa"/>
            <w:shd w:val="clear" w:color="auto" w:fill="00B050"/>
          </w:tcPr>
          <w:p w14:paraId="095B4554" w14:textId="77777777" w:rsidR="002B322D" w:rsidRDefault="002B322D" w:rsidP="00BA4624">
            <w:pPr>
              <w:rPr>
                <w:lang w:val="en-GB"/>
              </w:rPr>
            </w:pPr>
          </w:p>
        </w:tc>
        <w:tc>
          <w:tcPr>
            <w:tcW w:w="935" w:type="dxa"/>
            <w:shd w:val="clear" w:color="auto" w:fill="00B050"/>
          </w:tcPr>
          <w:p w14:paraId="0D7F4FC1" w14:textId="77777777" w:rsidR="002B322D" w:rsidRDefault="002B322D" w:rsidP="00BA4624">
            <w:pPr>
              <w:rPr>
                <w:lang w:val="en-GB"/>
              </w:rPr>
            </w:pPr>
          </w:p>
        </w:tc>
        <w:tc>
          <w:tcPr>
            <w:tcW w:w="935" w:type="dxa"/>
            <w:shd w:val="clear" w:color="auto" w:fill="00B050"/>
          </w:tcPr>
          <w:p w14:paraId="68236758" w14:textId="77777777" w:rsidR="002B322D" w:rsidRDefault="002B322D" w:rsidP="00BA4624">
            <w:pPr>
              <w:rPr>
                <w:lang w:val="en-GB"/>
              </w:rPr>
            </w:pPr>
          </w:p>
        </w:tc>
        <w:tc>
          <w:tcPr>
            <w:tcW w:w="935" w:type="dxa"/>
            <w:shd w:val="clear" w:color="auto" w:fill="00B050"/>
          </w:tcPr>
          <w:p w14:paraId="314078B5" w14:textId="77777777" w:rsidR="002B322D" w:rsidRDefault="002B322D" w:rsidP="00BA4624">
            <w:pPr>
              <w:rPr>
                <w:lang w:val="en-GB"/>
              </w:rPr>
            </w:pPr>
          </w:p>
        </w:tc>
      </w:tr>
      <w:tr w:rsidR="002B322D" w14:paraId="38298ADB" w14:textId="77777777" w:rsidTr="002B322D">
        <w:tc>
          <w:tcPr>
            <w:tcW w:w="935" w:type="dxa"/>
          </w:tcPr>
          <w:p w14:paraId="2F6B98B8" w14:textId="77777777" w:rsidR="002B322D" w:rsidRPr="00C33A88" w:rsidRDefault="002B322D" w:rsidP="00BA4624">
            <w:pPr>
              <w:rPr>
                <w:b/>
                <w:bCs/>
                <w:lang w:val="en-GB"/>
              </w:rPr>
            </w:pPr>
            <w:r>
              <w:rPr>
                <w:b/>
                <w:bCs/>
                <w:lang w:val="en-GB"/>
              </w:rPr>
              <w:t>Friday</w:t>
            </w:r>
          </w:p>
        </w:tc>
        <w:tc>
          <w:tcPr>
            <w:tcW w:w="935" w:type="dxa"/>
            <w:shd w:val="clear" w:color="auto" w:fill="00B050"/>
          </w:tcPr>
          <w:p w14:paraId="4DCE8630" w14:textId="77777777" w:rsidR="002B322D" w:rsidRDefault="002B322D" w:rsidP="00BA4624">
            <w:pPr>
              <w:rPr>
                <w:lang w:val="en-GB"/>
              </w:rPr>
            </w:pPr>
          </w:p>
        </w:tc>
        <w:tc>
          <w:tcPr>
            <w:tcW w:w="935" w:type="dxa"/>
            <w:shd w:val="clear" w:color="auto" w:fill="00B050"/>
          </w:tcPr>
          <w:p w14:paraId="06FEB3E3" w14:textId="77777777" w:rsidR="002B322D" w:rsidRDefault="002B322D" w:rsidP="00BA4624">
            <w:pPr>
              <w:rPr>
                <w:lang w:val="en-GB"/>
              </w:rPr>
            </w:pPr>
          </w:p>
        </w:tc>
        <w:tc>
          <w:tcPr>
            <w:tcW w:w="935" w:type="dxa"/>
            <w:shd w:val="clear" w:color="auto" w:fill="00B050"/>
          </w:tcPr>
          <w:p w14:paraId="7447B3C6" w14:textId="77777777" w:rsidR="002B322D" w:rsidRDefault="002B322D" w:rsidP="00BA4624">
            <w:pPr>
              <w:rPr>
                <w:lang w:val="en-GB"/>
              </w:rPr>
            </w:pPr>
          </w:p>
        </w:tc>
        <w:tc>
          <w:tcPr>
            <w:tcW w:w="935" w:type="dxa"/>
            <w:shd w:val="clear" w:color="auto" w:fill="00B050"/>
          </w:tcPr>
          <w:p w14:paraId="7DC8A87D" w14:textId="77777777" w:rsidR="002B322D" w:rsidRDefault="002B322D" w:rsidP="00BA4624">
            <w:pPr>
              <w:rPr>
                <w:lang w:val="en-GB"/>
              </w:rPr>
            </w:pPr>
          </w:p>
        </w:tc>
        <w:tc>
          <w:tcPr>
            <w:tcW w:w="935" w:type="dxa"/>
            <w:shd w:val="clear" w:color="auto" w:fill="00B050"/>
          </w:tcPr>
          <w:p w14:paraId="15F4C377" w14:textId="77777777" w:rsidR="002B322D" w:rsidRDefault="002B322D" w:rsidP="00BA4624">
            <w:pPr>
              <w:rPr>
                <w:lang w:val="en-GB"/>
              </w:rPr>
            </w:pPr>
          </w:p>
        </w:tc>
        <w:tc>
          <w:tcPr>
            <w:tcW w:w="935" w:type="dxa"/>
            <w:shd w:val="clear" w:color="auto" w:fill="00B050"/>
          </w:tcPr>
          <w:p w14:paraId="69FB700A" w14:textId="77777777" w:rsidR="002B322D" w:rsidRDefault="002B322D" w:rsidP="00BA4624">
            <w:pPr>
              <w:rPr>
                <w:lang w:val="en-GB"/>
              </w:rPr>
            </w:pPr>
          </w:p>
        </w:tc>
        <w:tc>
          <w:tcPr>
            <w:tcW w:w="935" w:type="dxa"/>
            <w:shd w:val="clear" w:color="auto" w:fill="00B050"/>
          </w:tcPr>
          <w:p w14:paraId="6E06183B" w14:textId="77777777" w:rsidR="002B322D" w:rsidRDefault="002B322D" w:rsidP="00BA4624">
            <w:pPr>
              <w:rPr>
                <w:lang w:val="en-GB"/>
              </w:rPr>
            </w:pPr>
          </w:p>
        </w:tc>
        <w:tc>
          <w:tcPr>
            <w:tcW w:w="935" w:type="dxa"/>
            <w:shd w:val="clear" w:color="auto" w:fill="00B050"/>
          </w:tcPr>
          <w:p w14:paraId="7ADC7F26" w14:textId="77777777" w:rsidR="002B322D" w:rsidRDefault="002B322D" w:rsidP="00BA4624">
            <w:pPr>
              <w:rPr>
                <w:lang w:val="en-GB"/>
              </w:rPr>
            </w:pPr>
          </w:p>
        </w:tc>
        <w:tc>
          <w:tcPr>
            <w:tcW w:w="935" w:type="dxa"/>
            <w:shd w:val="clear" w:color="auto" w:fill="FF0000"/>
          </w:tcPr>
          <w:p w14:paraId="7806CE69" w14:textId="47DE38B2" w:rsidR="002B322D" w:rsidRDefault="002B322D" w:rsidP="00BA4624">
            <w:pPr>
              <w:rPr>
                <w:lang w:val="en-GB"/>
              </w:rPr>
            </w:pPr>
            <w:r>
              <w:rPr>
                <w:lang w:val="en-GB"/>
              </w:rPr>
              <w:t>SET010101</w:t>
            </w:r>
          </w:p>
        </w:tc>
      </w:tr>
    </w:tbl>
    <w:p w14:paraId="2F97D48B" w14:textId="2E3D1AAC" w:rsidR="0006258D" w:rsidRDefault="0006258D" w:rsidP="0006258D">
      <w:pPr>
        <w:rPr>
          <w:lang w:val="en-GB"/>
        </w:rPr>
      </w:pPr>
    </w:p>
    <w:p w14:paraId="7934F1E0" w14:textId="77777777" w:rsidR="00BF0E45" w:rsidRPr="0006258D" w:rsidRDefault="00BF0E45" w:rsidP="0006258D">
      <w:pPr>
        <w:rPr>
          <w:lang w:val="en-GB"/>
        </w:rPr>
      </w:pPr>
    </w:p>
    <w:p w14:paraId="393936DF" w14:textId="2DB2785C" w:rsidR="00AE6806" w:rsidRDefault="00AE6806" w:rsidP="00AE6806">
      <w:pPr>
        <w:pStyle w:val="Heading5"/>
      </w:pPr>
      <w:r>
        <w:t>Expected Output:</w:t>
      </w:r>
    </w:p>
    <w:p w14:paraId="6B1BAFC4" w14:textId="6D40A8DE" w:rsidR="004F19D3" w:rsidRDefault="003C046E" w:rsidP="00AE6806">
      <w:pPr>
        <w:rPr>
          <w:lang w:val="en-GB"/>
        </w:rPr>
      </w:pPr>
      <w:r>
        <w:rPr>
          <w:lang w:val="en-GB"/>
        </w:rPr>
        <w:t>S</w:t>
      </w:r>
      <w:r w:rsidR="00701F5C">
        <w:rPr>
          <w:lang w:val="en-GB"/>
        </w:rPr>
        <w:t xml:space="preserve">ocial </w:t>
      </w:r>
      <w:r w:rsidR="005C0DF2">
        <w:rPr>
          <w:lang w:val="en-GB"/>
        </w:rPr>
        <w:t>w</w:t>
      </w:r>
      <w:r w:rsidR="00701F5C">
        <w:rPr>
          <w:lang w:val="en-GB"/>
        </w:rPr>
        <w:t>elfare</w:t>
      </w:r>
      <w:r w:rsidR="00BC6022">
        <w:rPr>
          <w:lang w:val="en-GB"/>
        </w:rPr>
        <w:t xml:space="preserve"> is 1.</w:t>
      </w:r>
    </w:p>
    <w:p w14:paraId="32C0338B" w14:textId="7D9B8262" w:rsidR="00AE6806" w:rsidRDefault="00D003B3" w:rsidP="00AE6806">
      <w:pPr>
        <w:rPr>
          <w:lang w:val="en-GB"/>
        </w:rPr>
      </w:pPr>
      <w:r>
        <w:rPr>
          <w:lang w:val="en-GB"/>
        </w:rPr>
        <w:t>Student</w:t>
      </w:r>
      <w:r w:rsidR="004F19D3">
        <w:rPr>
          <w:lang w:val="en-GB"/>
        </w:rPr>
        <w:t xml:space="preserve"> </w:t>
      </w:r>
      <w:r>
        <w:rPr>
          <w:lang w:val="en-GB"/>
        </w:rPr>
        <w:t xml:space="preserve">1 ends with </w:t>
      </w:r>
      <w:r w:rsidR="00833A50">
        <w:rPr>
          <w:lang w:val="en-GB"/>
        </w:rPr>
        <w:t>T</w:t>
      </w:r>
      <w:r>
        <w:rPr>
          <w:lang w:val="en-GB"/>
        </w:rPr>
        <w:t>utorial 0 and Student</w:t>
      </w:r>
      <w:r w:rsidR="004F19D3">
        <w:rPr>
          <w:lang w:val="en-GB"/>
        </w:rPr>
        <w:t xml:space="preserve"> </w:t>
      </w:r>
      <w:r>
        <w:rPr>
          <w:lang w:val="en-GB"/>
        </w:rPr>
        <w:t>0 ends with Tutorial 1.</w:t>
      </w:r>
    </w:p>
    <w:p w14:paraId="671B5550" w14:textId="4FB620AB" w:rsidR="0030346D" w:rsidRDefault="0030346D" w:rsidP="00AE6806">
      <w:pPr>
        <w:rPr>
          <w:lang w:val="en-GB"/>
        </w:rPr>
      </w:pPr>
    </w:p>
    <w:p w14:paraId="1910202F" w14:textId="530D3E12" w:rsidR="000963ED" w:rsidRDefault="000963ED" w:rsidP="000963ED">
      <w:pPr>
        <w:pStyle w:val="Heading5"/>
      </w:pPr>
      <w:r>
        <w:t>Actual Output:</w:t>
      </w:r>
    </w:p>
    <w:p w14:paraId="3E131EE4" w14:textId="7534D902" w:rsidR="000963ED" w:rsidRPr="000963ED" w:rsidRDefault="002D0CA3" w:rsidP="000963ED">
      <w:pPr>
        <w:rPr>
          <w:lang w:val="en-GB"/>
        </w:rPr>
      </w:pPr>
      <w:r>
        <w:rPr>
          <w:noProof/>
        </w:rPr>
        <w:drawing>
          <wp:inline distT="0" distB="0" distL="0" distR="0" wp14:anchorId="077614AC" wp14:editId="5803C71A">
            <wp:extent cx="3438525" cy="1095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525" cy="1095375"/>
                    </a:xfrm>
                    <a:prstGeom prst="rect">
                      <a:avLst/>
                    </a:prstGeom>
                  </pic:spPr>
                </pic:pic>
              </a:graphicData>
            </a:graphic>
          </wp:inline>
        </w:drawing>
      </w:r>
    </w:p>
    <w:p w14:paraId="5031F841" w14:textId="0EC7909C" w:rsidR="00800CCD" w:rsidRDefault="00800CCD"/>
    <w:p w14:paraId="19036D71" w14:textId="338A4771" w:rsidR="00015C15" w:rsidRDefault="00015C15">
      <w:r>
        <w:br w:type="page"/>
      </w:r>
    </w:p>
    <w:p w14:paraId="4C67FC95" w14:textId="6507B5E4" w:rsidR="00015C15" w:rsidRPr="00C12592" w:rsidRDefault="00015C15" w:rsidP="00015C15">
      <w:pPr>
        <w:pStyle w:val="Heading4"/>
      </w:pPr>
      <w:r>
        <w:lastRenderedPageBreak/>
        <w:t xml:space="preserve">Test Case </w:t>
      </w:r>
      <w:r>
        <w:t>2</w:t>
      </w:r>
      <w:r>
        <w:t>:</w:t>
      </w:r>
    </w:p>
    <w:p w14:paraId="04627E47" w14:textId="77777777" w:rsidR="001A7C51" w:rsidRPr="00800CCD" w:rsidRDefault="001A7C51" w:rsidP="001A7C51">
      <w:pPr>
        <w:rPr>
          <w:lang w:val="en-GB"/>
        </w:rPr>
      </w:pPr>
    </w:p>
    <w:p w14:paraId="51931FBE" w14:textId="38CCBA03" w:rsidR="001A7C51" w:rsidRDefault="001A7C51" w:rsidP="001A7C51">
      <w:pPr>
        <w:rPr>
          <w:lang w:val="en-GB"/>
        </w:rPr>
      </w:pPr>
      <w:r>
        <w:rPr>
          <w:lang w:val="en-GB"/>
        </w:rPr>
        <w:t xml:space="preserve">My second test case increased the complexity, by increasing the </w:t>
      </w:r>
      <w:r w:rsidR="006449FB">
        <w:rPr>
          <w:lang w:val="en-GB"/>
        </w:rPr>
        <w:t xml:space="preserve">number </w:t>
      </w:r>
      <w:r>
        <w:rPr>
          <w:lang w:val="en-GB"/>
        </w:rPr>
        <w:t xml:space="preserve">of classes and students. </w:t>
      </w:r>
      <w:r w:rsidR="000429BE">
        <w:rPr>
          <w:lang w:val="en-GB"/>
        </w:rPr>
        <w:t xml:space="preserve">It’s also going to test how Student Agents react with different levels of </w:t>
      </w:r>
      <w:r w:rsidR="003E361D">
        <w:rPr>
          <w:lang w:val="en-GB"/>
        </w:rPr>
        <w:t>slot p</w:t>
      </w:r>
      <w:r w:rsidR="000429BE">
        <w:rPr>
          <w:lang w:val="en-GB"/>
        </w:rPr>
        <w:t>references</w:t>
      </w:r>
      <w:r w:rsidR="008065E8">
        <w:rPr>
          <w:lang w:val="en-GB"/>
        </w:rPr>
        <w:t>.</w:t>
      </w:r>
    </w:p>
    <w:p w14:paraId="4C51C31C" w14:textId="77777777" w:rsidR="00015C15" w:rsidRDefault="00015C15" w:rsidP="00015C15">
      <w:pPr>
        <w:rPr>
          <w:lang w:val="en-GB"/>
        </w:rPr>
      </w:pPr>
    </w:p>
    <w:tbl>
      <w:tblPr>
        <w:tblStyle w:val="TableGrid"/>
        <w:tblW w:w="6232" w:type="dxa"/>
        <w:tblLook w:val="04A0" w:firstRow="1" w:lastRow="0" w:firstColumn="1" w:lastColumn="0" w:noHBand="0" w:noVBand="1"/>
      </w:tblPr>
      <w:tblGrid>
        <w:gridCol w:w="2122"/>
        <w:gridCol w:w="2126"/>
        <w:gridCol w:w="1984"/>
      </w:tblGrid>
      <w:tr w:rsidR="00015C15" w14:paraId="74896D0D" w14:textId="77777777" w:rsidTr="00BA4624">
        <w:tc>
          <w:tcPr>
            <w:tcW w:w="2122" w:type="dxa"/>
          </w:tcPr>
          <w:p w14:paraId="77B6E0FC" w14:textId="77777777" w:rsidR="00015C15" w:rsidRPr="00A32474" w:rsidRDefault="00015C15" w:rsidP="00BA4624">
            <w:pPr>
              <w:rPr>
                <w:b/>
                <w:bCs/>
                <w:lang w:val="en-GB"/>
              </w:rPr>
            </w:pPr>
            <w:r>
              <w:rPr>
                <w:b/>
                <w:bCs/>
                <w:lang w:val="en-GB"/>
              </w:rPr>
              <w:t>Number of Students</w:t>
            </w:r>
          </w:p>
        </w:tc>
        <w:tc>
          <w:tcPr>
            <w:tcW w:w="2126" w:type="dxa"/>
          </w:tcPr>
          <w:p w14:paraId="3DE21F41" w14:textId="77777777" w:rsidR="00015C15" w:rsidRPr="00A32474" w:rsidRDefault="00015C15" w:rsidP="00BA4624">
            <w:pPr>
              <w:rPr>
                <w:b/>
                <w:bCs/>
                <w:lang w:val="en-GB"/>
              </w:rPr>
            </w:pPr>
            <w:r>
              <w:rPr>
                <w:b/>
                <w:bCs/>
                <w:lang w:val="en-GB"/>
              </w:rPr>
              <w:t>Number of Modules</w:t>
            </w:r>
          </w:p>
        </w:tc>
        <w:tc>
          <w:tcPr>
            <w:tcW w:w="1984" w:type="dxa"/>
          </w:tcPr>
          <w:p w14:paraId="26D5D642" w14:textId="77777777" w:rsidR="00015C15" w:rsidRPr="00D666B1" w:rsidRDefault="00015C15" w:rsidP="00BA4624">
            <w:pPr>
              <w:rPr>
                <w:b/>
                <w:bCs/>
                <w:lang w:val="en-GB"/>
              </w:rPr>
            </w:pPr>
            <w:r>
              <w:rPr>
                <w:b/>
                <w:bCs/>
                <w:lang w:val="en-GB"/>
              </w:rPr>
              <w:t>Number of Classes</w:t>
            </w:r>
          </w:p>
        </w:tc>
      </w:tr>
      <w:tr w:rsidR="00015C15" w14:paraId="64842986" w14:textId="77777777" w:rsidTr="00BA4624">
        <w:tc>
          <w:tcPr>
            <w:tcW w:w="2122" w:type="dxa"/>
          </w:tcPr>
          <w:p w14:paraId="57298C13" w14:textId="4E156600" w:rsidR="00015C15" w:rsidRDefault="001C67E4" w:rsidP="00BA4624">
            <w:pPr>
              <w:jc w:val="center"/>
              <w:rPr>
                <w:lang w:val="en-GB"/>
              </w:rPr>
            </w:pPr>
            <w:r>
              <w:rPr>
                <w:lang w:val="en-GB"/>
              </w:rPr>
              <w:t>6</w:t>
            </w:r>
          </w:p>
        </w:tc>
        <w:tc>
          <w:tcPr>
            <w:tcW w:w="2126" w:type="dxa"/>
          </w:tcPr>
          <w:p w14:paraId="6FEF9495" w14:textId="77777777" w:rsidR="00015C15" w:rsidRDefault="00015C15" w:rsidP="00BA4624">
            <w:pPr>
              <w:jc w:val="center"/>
              <w:rPr>
                <w:lang w:val="en-GB"/>
              </w:rPr>
            </w:pPr>
            <w:r>
              <w:rPr>
                <w:lang w:val="en-GB"/>
              </w:rPr>
              <w:t>1</w:t>
            </w:r>
          </w:p>
        </w:tc>
        <w:tc>
          <w:tcPr>
            <w:tcW w:w="1984" w:type="dxa"/>
          </w:tcPr>
          <w:p w14:paraId="5524169B" w14:textId="751F26C2" w:rsidR="00015C15" w:rsidRDefault="006B2F9A" w:rsidP="00BA4624">
            <w:pPr>
              <w:jc w:val="center"/>
              <w:rPr>
                <w:lang w:val="en-GB"/>
              </w:rPr>
            </w:pPr>
            <w:r>
              <w:rPr>
                <w:lang w:val="en-GB"/>
              </w:rPr>
              <w:t>3</w:t>
            </w:r>
          </w:p>
        </w:tc>
      </w:tr>
    </w:tbl>
    <w:p w14:paraId="186CA219" w14:textId="77777777" w:rsidR="009F0811" w:rsidRDefault="009F0811" w:rsidP="007028D8">
      <w:pPr>
        <w:pStyle w:val="Heading5"/>
      </w:pPr>
    </w:p>
    <w:p w14:paraId="470E1E5B" w14:textId="79FA7522" w:rsidR="000E5CF0" w:rsidRPr="000E5CF0" w:rsidRDefault="003D346F" w:rsidP="007028D8">
      <w:pPr>
        <w:pStyle w:val="Heading5"/>
      </w:pPr>
      <w:r>
        <w:t>Student Buckets:</w:t>
      </w:r>
    </w:p>
    <w:tbl>
      <w:tblPr>
        <w:tblStyle w:val="TableGrid"/>
        <w:tblW w:w="9351" w:type="dxa"/>
        <w:tblLook w:val="04A0" w:firstRow="1" w:lastRow="0" w:firstColumn="1" w:lastColumn="0" w:noHBand="0" w:noVBand="1"/>
      </w:tblPr>
      <w:tblGrid>
        <w:gridCol w:w="2972"/>
        <w:gridCol w:w="2977"/>
        <w:gridCol w:w="3402"/>
      </w:tblGrid>
      <w:tr w:rsidR="000E5CF0" w14:paraId="15F6E674" w14:textId="77777777" w:rsidTr="00896B2B">
        <w:tc>
          <w:tcPr>
            <w:tcW w:w="2972" w:type="dxa"/>
          </w:tcPr>
          <w:p w14:paraId="3C8083C3" w14:textId="187FFE4E" w:rsidR="000E5CF0" w:rsidRPr="000E5CF0" w:rsidRDefault="0058519A" w:rsidP="00015C15">
            <w:pPr>
              <w:rPr>
                <w:b/>
                <w:bCs/>
                <w:lang w:val="en-GB"/>
              </w:rPr>
            </w:pPr>
            <w:r>
              <w:rPr>
                <w:b/>
                <w:bCs/>
                <w:lang w:val="en-GB"/>
              </w:rPr>
              <w:t>Bucket</w:t>
            </w:r>
            <w:r w:rsidR="000E5CF0">
              <w:rPr>
                <w:b/>
                <w:bCs/>
                <w:lang w:val="en-GB"/>
              </w:rPr>
              <w:t xml:space="preserve"> 1:</w:t>
            </w:r>
          </w:p>
        </w:tc>
        <w:tc>
          <w:tcPr>
            <w:tcW w:w="2977" w:type="dxa"/>
          </w:tcPr>
          <w:p w14:paraId="294B9526" w14:textId="6725E5B9" w:rsidR="000E5CF0" w:rsidRPr="000E5CF0" w:rsidRDefault="0058519A" w:rsidP="00015C15">
            <w:pPr>
              <w:rPr>
                <w:b/>
                <w:bCs/>
                <w:lang w:val="en-GB"/>
              </w:rPr>
            </w:pPr>
            <w:r>
              <w:rPr>
                <w:b/>
                <w:bCs/>
                <w:lang w:val="en-GB"/>
              </w:rPr>
              <w:t>Bucket 2</w:t>
            </w:r>
            <w:r w:rsidR="000E5CF0">
              <w:rPr>
                <w:b/>
                <w:bCs/>
                <w:lang w:val="en-GB"/>
              </w:rPr>
              <w:t>:</w:t>
            </w:r>
          </w:p>
        </w:tc>
        <w:tc>
          <w:tcPr>
            <w:tcW w:w="3402" w:type="dxa"/>
          </w:tcPr>
          <w:p w14:paraId="53A5AD51" w14:textId="0D9A5AF9" w:rsidR="000E5CF0" w:rsidRPr="000E5CF0" w:rsidRDefault="0058519A" w:rsidP="00015C15">
            <w:pPr>
              <w:rPr>
                <w:b/>
                <w:bCs/>
                <w:lang w:val="en-GB"/>
              </w:rPr>
            </w:pPr>
            <w:r>
              <w:rPr>
                <w:b/>
                <w:bCs/>
                <w:lang w:val="en-GB"/>
              </w:rPr>
              <w:t xml:space="preserve">Bucket </w:t>
            </w:r>
            <w:r w:rsidR="000E5CF0">
              <w:rPr>
                <w:b/>
                <w:bCs/>
                <w:lang w:val="en-GB"/>
              </w:rPr>
              <w:t>3:</w:t>
            </w:r>
          </w:p>
        </w:tc>
      </w:tr>
      <w:tr w:rsidR="000E5CF0" w14:paraId="41444FEB" w14:textId="77777777" w:rsidTr="00896B2B">
        <w:tc>
          <w:tcPr>
            <w:tcW w:w="2972" w:type="dxa"/>
          </w:tcPr>
          <w:p w14:paraId="3BF3A471" w14:textId="2B0F5193" w:rsidR="000E5CF0" w:rsidRDefault="0058519A" w:rsidP="00015C15">
            <w:pPr>
              <w:rPr>
                <w:lang w:val="en-GB"/>
              </w:rPr>
            </w:pPr>
            <w:r>
              <w:rPr>
                <w:lang w:val="en-GB"/>
              </w:rPr>
              <w:t xml:space="preserve">Student </w:t>
            </w:r>
            <w:r w:rsidR="007028D8">
              <w:rPr>
                <w:lang w:val="en-GB"/>
              </w:rPr>
              <w:t xml:space="preserve">0, </w:t>
            </w:r>
            <w:r>
              <w:rPr>
                <w:lang w:val="en-GB"/>
              </w:rPr>
              <w:t xml:space="preserve">Student </w:t>
            </w:r>
            <w:r w:rsidR="007028D8">
              <w:rPr>
                <w:lang w:val="en-GB"/>
              </w:rPr>
              <w:t>3</w:t>
            </w:r>
          </w:p>
        </w:tc>
        <w:tc>
          <w:tcPr>
            <w:tcW w:w="2977" w:type="dxa"/>
          </w:tcPr>
          <w:p w14:paraId="0CF854A7" w14:textId="410BAF69" w:rsidR="000E5CF0" w:rsidRDefault="0058519A" w:rsidP="00015C15">
            <w:pPr>
              <w:rPr>
                <w:lang w:val="en-GB"/>
              </w:rPr>
            </w:pPr>
            <w:r>
              <w:rPr>
                <w:lang w:val="en-GB"/>
              </w:rPr>
              <w:t xml:space="preserve">Student </w:t>
            </w:r>
            <w:r w:rsidR="007028D8">
              <w:rPr>
                <w:lang w:val="en-GB"/>
              </w:rPr>
              <w:t>1,</w:t>
            </w:r>
            <w:r>
              <w:rPr>
                <w:lang w:val="en-GB"/>
              </w:rPr>
              <w:t xml:space="preserve"> Student</w:t>
            </w:r>
            <w:r w:rsidR="007028D8">
              <w:rPr>
                <w:lang w:val="en-GB"/>
              </w:rPr>
              <w:t xml:space="preserve"> 4</w:t>
            </w:r>
          </w:p>
        </w:tc>
        <w:tc>
          <w:tcPr>
            <w:tcW w:w="3402" w:type="dxa"/>
          </w:tcPr>
          <w:p w14:paraId="2DD436BA" w14:textId="60CD5B4D" w:rsidR="000E5CF0" w:rsidRDefault="0058519A" w:rsidP="00015C15">
            <w:pPr>
              <w:rPr>
                <w:lang w:val="en-GB"/>
              </w:rPr>
            </w:pPr>
            <w:r>
              <w:rPr>
                <w:lang w:val="en-GB"/>
              </w:rPr>
              <w:t xml:space="preserve">Student </w:t>
            </w:r>
            <w:r w:rsidR="007028D8">
              <w:rPr>
                <w:lang w:val="en-GB"/>
              </w:rPr>
              <w:t>2,</w:t>
            </w:r>
            <w:r>
              <w:rPr>
                <w:lang w:val="en-GB"/>
              </w:rPr>
              <w:t xml:space="preserve"> Student</w:t>
            </w:r>
            <w:r w:rsidR="007028D8">
              <w:rPr>
                <w:lang w:val="en-GB"/>
              </w:rPr>
              <w:t xml:space="preserve"> 5</w:t>
            </w:r>
          </w:p>
        </w:tc>
      </w:tr>
    </w:tbl>
    <w:p w14:paraId="4789963F" w14:textId="77777777" w:rsidR="003D346F" w:rsidRDefault="003D346F" w:rsidP="00015C15">
      <w:pPr>
        <w:rPr>
          <w:lang w:val="en-GB"/>
        </w:rPr>
      </w:pPr>
    </w:p>
    <w:p w14:paraId="7117E898" w14:textId="5C373399" w:rsidR="00015C15" w:rsidRDefault="008F2437" w:rsidP="004C3237">
      <w:pPr>
        <w:rPr>
          <w:lang w:val="en-GB"/>
        </w:rPr>
      </w:pPr>
      <w:r>
        <w:rPr>
          <w:lang w:val="en-GB"/>
        </w:rPr>
        <w:t xml:space="preserve">The goal of this test case is to </w:t>
      </w:r>
      <w:r w:rsidR="00B84277">
        <w:rPr>
          <w:lang w:val="en-GB"/>
        </w:rPr>
        <w:t>get Student Agents swapping their slots for a ‘sub-par’ slot, and then getting the Student Agent to swap the slot again for their preferred slot.</w:t>
      </w:r>
      <w:r w:rsidR="004C3237">
        <w:rPr>
          <w:lang w:val="en-GB"/>
        </w:rPr>
        <w:t xml:space="preserve"> </w:t>
      </w:r>
    </w:p>
    <w:p w14:paraId="3D43059B" w14:textId="77777777" w:rsidR="00015C15" w:rsidRDefault="00015C15" w:rsidP="00015C15">
      <w:pPr>
        <w:rPr>
          <w:lang w:val="en-GB"/>
        </w:rPr>
      </w:pPr>
    </w:p>
    <w:p w14:paraId="4F3AE4D9" w14:textId="14F90F02" w:rsidR="00015C15" w:rsidRDefault="0058519A" w:rsidP="00015C15">
      <w:pPr>
        <w:pStyle w:val="Heading5"/>
      </w:pPr>
      <w:r>
        <w:t>Bucket</w:t>
      </w:r>
      <w:r w:rsidR="00015C15">
        <w:t xml:space="preserve"> </w:t>
      </w:r>
      <w:r w:rsidR="00B254C9">
        <w:t>1</w:t>
      </w:r>
      <w:r w:rsidR="00015C15">
        <w:t xml:space="preserve"> Preferences:</w:t>
      </w:r>
    </w:p>
    <w:tbl>
      <w:tblPr>
        <w:tblStyle w:val="TableGrid"/>
        <w:tblW w:w="0" w:type="auto"/>
        <w:tblLook w:val="04A0" w:firstRow="1" w:lastRow="0" w:firstColumn="1" w:lastColumn="0" w:noHBand="0" w:noVBand="1"/>
      </w:tblPr>
      <w:tblGrid>
        <w:gridCol w:w="1292"/>
        <w:gridCol w:w="1201"/>
        <w:gridCol w:w="874"/>
        <w:gridCol w:w="875"/>
        <w:gridCol w:w="878"/>
        <w:gridCol w:w="846"/>
        <w:gridCol w:w="846"/>
        <w:gridCol w:w="846"/>
        <w:gridCol w:w="846"/>
        <w:gridCol w:w="846"/>
      </w:tblGrid>
      <w:tr w:rsidR="00015C15" w14:paraId="42858DFE" w14:textId="77777777" w:rsidTr="00BA4624">
        <w:tc>
          <w:tcPr>
            <w:tcW w:w="935" w:type="dxa"/>
          </w:tcPr>
          <w:p w14:paraId="216A34FF" w14:textId="77777777" w:rsidR="00015C15" w:rsidRDefault="00015C15" w:rsidP="00BA4624">
            <w:pPr>
              <w:rPr>
                <w:lang w:val="en-GB"/>
              </w:rPr>
            </w:pPr>
          </w:p>
        </w:tc>
        <w:tc>
          <w:tcPr>
            <w:tcW w:w="935" w:type="dxa"/>
          </w:tcPr>
          <w:p w14:paraId="027FDE27" w14:textId="77777777" w:rsidR="00015C15" w:rsidRPr="002F7F55" w:rsidRDefault="00015C15" w:rsidP="00BA4624">
            <w:pPr>
              <w:rPr>
                <w:b/>
                <w:bCs/>
                <w:lang w:val="en-GB"/>
              </w:rPr>
            </w:pPr>
            <w:r w:rsidRPr="002F7F55">
              <w:rPr>
                <w:b/>
                <w:bCs/>
                <w:lang w:val="en-GB"/>
              </w:rPr>
              <w:t>9am</w:t>
            </w:r>
          </w:p>
        </w:tc>
        <w:tc>
          <w:tcPr>
            <w:tcW w:w="935" w:type="dxa"/>
          </w:tcPr>
          <w:p w14:paraId="7E7A2487" w14:textId="77777777" w:rsidR="00015C15" w:rsidRPr="002F7F55" w:rsidRDefault="00015C15" w:rsidP="00BA4624">
            <w:pPr>
              <w:rPr>
                <w:b/>
                <w:bCs/>
                <w:lang w:val="en-GB"/>
              </w:rPr>
            </w:pPr>
            <w:r w:rsidRPr="002F7F55">
              <w:rPr>
                <w:b/>
                <w:bCs/>
                <w:lang w:val="en-GB"/>
              </w:rPr>
              <w:t>10am</w:t>
            </w:r>
          </w:p>
        </w:tc>
        <w:tc>
          <w:tcPr>
            <w:tcW w:w="935" w:type="dxa"/>
          </w:tcPr>
          <w:p w14:paraId="2ED84F40" w14:textId="77777777" w:rsidR="00015C15" w:rsidRPr="002F7F55" w:rsidRDefault="00015C15" w:rsidP="00BA4624">
            <w:pPr>
              <w:rPr>
                <w:b/>
                <w:bCs/>
                <w:lang w:val="en-GB"/>
              </w:rPr>
            </w:pPr>
            <w:r w:rsidRPr="002F7F55">
              <w:rPr>
                <w:b/>
                <w:bCs/>
                <w:lang w:val="en-GB"/>
              </w:rPr>
              <w:t>11am</w:t>
            </w:r>
          </w:p>
        </w:tc>
        <w:tc>
          <w:tcPr>
            <w:tcW w:w="935" w:type="dxa"/>
          </w:tcPr>
          <w:p w14:paraId="3B650C90" w14:textId="77777777" w:rsidR="00015C15" w:rsidRPr="002F7F55" w:rsidRDefault="00015C15" w:rsidP="00BA4624">
            <w:pPr>
              <w:rPr>
                <w:b/>
                <w:bCs/>
                <w:lang w:val="en-GB"/>
              </w:rPr>
            </w:pPr>
            <w:r w:rsidRPr="002F7F55">
              <w:rPr>
                <w:b/>
                <w:bCs/>
                <w:lang w:val="en-GB"/>
              </w:rPr>
              <w:t>12pm</w:t>
            </w:r>
          </w:p>
        </w:tc>
        <w:tc>
          <w:tcPr>
            <w:tcW w:w="935" w:type="dxa"/>
          </w:tcPr>
          <w:p w14:paraId="2E9FC0A3" w14:textId="77777777" w:rsidR="00015C15" w:rsidRPr="002F7F55" w:rsidRDefault="00015C15" w:rsidP="00BA4624">
            <w:pPr>
              <w:rPr>
                <w:b/>
                <w:bCs/>
                <w:lang w:val="en-GB"/>
              </w:rPr>
            </w:pPr>
            <w:r w:rsidRPr="002F7F55">
              <w:rPr>
                <w:b/>
                <w:bCs/>
                <w:lang w:val="en-GB"/>
              </w:rPr>
              <w:t>1pm</w:t>
            </w:r>
          </w:p>
        </w:tc>
        <w:tc>
          <w:tcPr>
            <w:tcW w:w="935" w:type="dxa"/>
          </w:tcPr>
          <w:p w14:paraId="41ADFC44" w14:textId="77777777" w:rsidR="00015C15" w:rsidRPr="002F7F55" w:rsidRDefault="00015C15" w:rsidP="00BA4624">
            <w:pPr>
              <w:rPr>
                <w:b/>
                <w:bCs/>
                <w:lang w:val="en-GB"/>
              </w:rPr>
            </w:pPr>
            <w:r w:rsidRPr="002F7F55">
              <w:rPr>
                <w:b/>
                <w:bCs/>
                <w:lang w:val="en-GB"/>
              </w:rPr>
              <w:t>2pm</w:t>
            </w:r>
          </w:p>
        </w:tc>
        <w:tc>
          <w:tcPr>
            <w:tcW w:w="935" w:type="dxa"/>
          </w:tcPr>
          <w:p w14:paraId="4AB38861" w14:textId="77777777" w:rsidR="00015C15" w:rsidRPr="002F7F55" w:rsidRDefault="00015C15" w:rsidP="00BA4624">
            <w:pPr>
              <w:rPr>
                <w:b/>
                <w:bCs/>
                <w:lang w:val="en-GB"/>
              </w:rPr>
            </w:pPr>
            <w:r w:rsidRPr="002F7F55">
              <w:rPr>
                <w:b/>
                <w:bCs/>
                <w:lang w:val="en-GB"/>
              </w:rPr>
              <w:t>3pm</w:t>
            </w:r>
          </w:p>
        </w:tc>
        <w:tc>
          <w:tcPr>
            <w:tcW w:w="935" w:type="dxa"/>
          </w:tcPr>
          <w:p w14:paraId="6483DC9C" w14:textId="77777777" w:rsidR="00015C15" w:rsidRPr="002F7F55" w:rsidRDefault="00015C15" w:rsidP="00BA4624">
            <w:pPr>
              <w:rPr>
                <w:b/>
                <w:bCs/>
                <w:lang w:val="en-GB"/>
              </w:rPr>
            </w:pPr>
            <w:r w:rsidRPr="002F7F55">
              <w:rPr>
                <w:b/>
                <w:bCs/>
                <w:lang w:val="en-GB"/>
              </w:rPr>
              <w:t>4pm</w:t>
            </w:r>
          </w:p>
        </w:tc>
        <w:tc>
          <w:tcPr>
            <w:tcW w:w="935" w:type="dxa"/>
          </w:tcPr>
          <w:p w14:paraId="31B331AD" w14:textId="77777777" w:rsidR="00015C15" w:rsidRPr="002F7F55" w:rsidRDefault="00015C15" w:rsidP="00BA4624">
            <w:pPr>
              <w:rPr>
                <w:b/>
                <w:bCs/>
                <w:lang w:val="en-GB"/>
              </w:rPr>
            </w:pPr>
            <w:r w:rsidRPr="002F7F55">
              <w:rPr>
                <w:b/>
                <w:bCs/>
                <w:lang w:val="en-GB"/>
              </w:rPr>
              <w:t>5pm</w:t>
            </w:r>
          </w:p>
        </w:tc>
      </w:tr>
      <w:tr w:rsidR="002F7F55" w14:paraId="6731D7D4" w14:textId="77777777" w:rsidTr="00813C11">
        <w:tc>
          <w:tcPr>
            <w:tcW w:w="935" w:type="dxa"/>
          </w:tcPr>
          <w:p w14:paraId="18A52271" w14:textId="77777777" w:rsidR="00015C15" w:rsidRPr="00C33A88" w:rsidRDefault="00015C15" w:rsidP="00BA4624">
            <w:pPr>
              <w:rPr>
                <w:b/>
                <w:bCs/>
                <w:lang w:val="en-GB"/>
              </w:rPr>
            </w:pPr>
            <w:r>
              <w:rPr>
                <w:b/>
                <w:bCs/>
                <w:lang w:val="en-GB"/>
              </w:rPr>
              <w:t>Monday</w:t>
            </w:r>
          </w:p>
        </w:tc>
        <w:tc>
          <w:tcPr>
            <w:tcW w:w="935" w:type="dxa"/>
            <w:shd w:val="clear" w:color="auto" w:fill="FF0000"/>
          </w:tcPr>
          <w:p w14:paraId="12270260" w14:textId="77777777" w:rsidR="00015C15" w:rsidRDefault="00015C15" w:rsidP="00BA4624">
            <w:pPr>
              <w:rPr>
                <w:lang w:val="en-GB"/>
              </w:rPr>
            </w:pPr>
            <w:r>
              <w:rPr>
                <w:lang w:val="en-GB"/>
              </w:rPr>
              <w:t>SET010101</w:t>
            </w:r>
          </w:p>
        </w:tc>
        <w:tc>
          <w:tcPr>
            <w:tcW w:w="935" w:type="dxa"/>
            <w:shd w:val="clear" w:color="auto" w:fill="FFC000"/>
          </w:tcPr>
          <w:p w14:paraId="7D92CEA0" w14:textId="77777777" w:rsidR="00015C15" w:rsidRDefault="00015C15" w:rsidP="00BA4624">
            <w:pPr>
              <w:rPr>
                <w:lang w:val="en-GB"/>
              </w:rPr>
            </w:pPr>
          </w:p>
        </w:tc>
        <w:tc>
          <w:tcPr>
            <w:tcW w:w="935" w:type="dxa"/>
            <w:shd w:val="clear" w:color="auto" w:fill="FFC000"/>
          </w:tcPr>
          <w:p w14:paraId="040DC158" w14:textId="77777777" w:rsidR="00015C15" w:rsidRDefault="00015C15" w:rsidP="00BA4624">
            <w:pPr>
              <w:rPr>
                <w:lang w:val="en-GB"/>
              </w:rPr>
            </w:pPr>
          </w:p>
        </w:tc>
        <w:tc>
          <w:tcPr>
            <w:tcW w:w="935" w:type="dxa"/>
            <w:shd w:val="clear" w:color="auto" w:fill="FFC000"/>
          </w:tcPr>
          <w:p w14:paraId="1EBF1221" w14:textId="77777777" w:rsidR="00015C15" w:rsidRDefault="00015C15" w:rsidP="00BA4624">
            <w:pPr>
              <w:rPr>
                <w:lang w:val="en-GB"/>
              </w:rPr>
            </w:pPr>
          </w:p>
        </w:tc>
        <w:tc>
          <w:tcPr>
            <w:tcW w:w="935" w:type="dxa"/>
            <w:shd w:val="clear" w:color="auto" w:fill="FFC000"/>
          </w:tcPr>
          <w:p w14:paraId="23274891" w14:textId="77777777" w:rsidR="00015C15" w:rsidRDefault="00015C15" w:rsidP="00BA4624">
            <w:pPr>
              <w:rPr>
                <w:lang w:val="en-GB"/>
              </w:rPr>
            </w:pPr>
          </w:p>
        </w:tc>
        <w:tc>
          <w:tcPr>
            <w:tcW w:w="935" w:type="dxa"/>
            <w:shd w:val="clear" w:color="auto" w:fill="FFC000"/>
          </w:tcPr>
          <w:p w14:paraId="3517AE94" w14:textId="77777777" w:rsidR="00015C15" w:rsidRDefault="00015C15" w:rsidP="00BA4624">
            <w:pPr>
              <w:rPr>
                <w:lang w:val="en-GB"/>
              </w:rPr>
            </w:pPr>
          </w:p>
        </w:tc>
        <w:tc>
          <w:tcPr>
            <w:tcW w:w="935" w:type="dxa"/>
            <w:shd w:val="clear" w:color="auto" w:fill="FFC000"/>
          </w:tcPr>
          <w:p w14:paraId="68913DAD" w14:textId="77777777" w:rsidR="00015C15" w:rsidRDefault="00015C15" w:rsidP="00BA4624">
            <w:pPr>
              <w:rPr>
                <w:lang w:val="en-GB"/>
              </w:rPr>
            </w:pPr>
          </w:p>
        </w:tc>
        <w:tc>
          <w:tcPr>
            <w:tcW w:w="935" w:type="dxa"/>
            <w:shd w:val="clear" w:color="auto" w:fill="FFC000"/>
          </w:tcPr>
          <w:p w14:paraId="26F814DA" w14:textId="77777777" w:rsidR="00015C15" w:rsidRDefault="00015C15" w:rsidP="00BA4624">
            <w:pPr>
              <w:rPr>
                <w:lang w:val="en-GB"/>
              </w:rPr>
            </w:pPr>
          </w:p>
        </w:tc>
        <w:tc>
          <w:tcPr>
            <w:tcW w:w="935" w:type="dxa"/>
            <w:shd w:val="clear" w:color="auto" w:fill="FFC000"/>
          </w:tcPr>
          <w:p w14:paraId="1644C477" w14:textId="77777777" w:rsidR="00015C15" w:rsidRDefault="00015C15" w:rsidP="00BA4624">
            <w:pPr>
              <w:rPr>
                <w:lang w:val="en-GB"/>
              </w:rPr>
            </w:pPr>
          </w:p>
        </w:tc>
      </w:tr>
      <w:tr w:rsidR="002F7F55" w14:paraId="3FB3EB5D" w14:textId="77777777" w:rsidTr="00B830A7">
        <w:tc>
          <w:tcPr>
            <w:tcW w:w="935" w:type="dxa"/>
          </w:tcPr>
          <w:p w14:paraId="7E31CE9B" w14:textId="77777777" w:rsidR="00015C15" w:rsidRPr="00C33A88" w:rsidRDefault="00015C15" w:rsidP="00BA4624">
            <w:pPr>
              <w:rPr>
                <w:b/>
                <w:bCs/>
                <w:lang w:val="en-GB"/>
              </w:rPr>
            </w:pPr>
            <w:r>
              <w:rPr>
                <w:b/>
                <w:bCs/>
                <w:lang w:val="en-GB"/>
              </w:rPr>
              <w:t>Tuesday</w:t>
            </w:r>
          </w:p>
        </w:tc>
        <w:tc>
          <w:tcPr>
            <w:tcW w:w="935" w:type="dxa"/>
            <w:shd w:val="clear" w:color="auto" w:fill="00B050"/>
          </w:tcPr>
          <w:p w14:paraId="57D01468" w14:textId="77777777" w:rsidR="00015C15" w:rsidRDefault="00015C15" w:rsidP="00BA4624">
            <w:pPr>
              <w:rPr>
                <w:lang w:val="en-GB"/>
              </w:rPr>
            </w:pPr>
          </w:p>
        </w:tc>
        <w:tc>
          <w:tcPr>
            <w:tcW w:w="935" w:type="dxa"/>
            <w:shd w:val="clear" w:color="auto" w:fill="FFC000"/>
          </w:tcPr>
          <w:p w14:paraId="64ABBC9C" w14:textId="77777777" w:rsidR="00015C15" w:rsidRDefault="00015C15" w:rsidP="00BA4624">
            <w:pPr>
              <w:rPr>
                <w:lang w:val="en-GB"/>
              </w:rPr>
            </w:pPr>
          </w:p>
        </w:tc>
        <w:tc>
          <w:tcPr>
            <w:tcW w:w="935" w:type="dxa"/>
            <w:shd w:val="clear" w:color="auto" w:fill="FFC000"/>
          </w:tcPr>
          <w:p w14:paraId="2B6F9CEB" w14:textId="77777777" w:rsidR="00015C15" w:rsidRDefault="00015C15" w:rsidP="00BA4624">
            <w:pPr>
              <w:rPr>
                <w:lang w:val="en-GB"/>
              </w:rPr>
            </w:pPr>
          </w:p>
        </w:tc>
        <w:tc>
          <w:tcPr>
            <w:tcW w:w="935" w:type="dxa"/>
            <w:shd w:val="clear" w:color="auto" w:fill="FFC000"/>
          </w:tcPr>
          <w:p w14:paraId="73E39A97" w14:textId="77777777" w:rsidR="00015C15" w:rsidRDefault="00015C15" w:rsidP="00BA4624">
            <w:pPr>
              <w:rPr>
                <w:lang w:val="en-GB"/>
              </w:rPr>
            </w:pPr>
          </w:p>
        </w:tc>
        <w:tc>
          <w:tcPr>
            <w:tcW w:w="935" w:type="dxa"/>
            <w:shd w:val="clear" w:color="auto" w:fill="FFC000"/>
          </w:tcPr>
          <w:p w14:paraId="7DAE8E09" w14:textId="77777777" w:rsidR="00015C15" w:rsidRDefault="00015C15" w:rsidP="00BA4624">
            <w:pPr>
              <w:rPr>
                <w:lang w:val="en-GB"/>
              </w:rPr>
            </w:pPr>
          </w:p>
        </w:tc>
        <w:tc>
          <w:tcPr>
            <w:tcW w:w="935" w:type="dxa"/>
            <w:shd w:val="clear" w:color="auto" w:fill="FFC000"/>
          </w:tcPr>
          <w:p w14:paraId="2C8BE0CA" w14:textId="77777777" w:rsidR="00015C15" w:rsidRDefault="00015C15" w:rsidP="00BA4624">
            <w:pPr>
              <w:rPr>
                <w:lang w:val="en-GB"/>
              </w:rPr>
            </w:pPr>
          </w:p>
        </w:tc>
        <w:tc>
          <w:tcPr>
            <w:tcW w:w="935" w:type="dxa"/>
            <w:shd w:val="clear" w:color="auto" w:fill="FFC000"/>
          </w:tcPr>
          <w:p w14:paraId="0D3B600E" w14:textId="77777777" w:rsidR="00015C15" w:rsidRDefault="00015C15" w:rsidP="00BA4624">
            <w:pPr>
              <w:rPr>
                <w:lang w:val="en-GB"/>
              </w:rPr>
            </w:pPr>
          </w:p>
        </w:tc>
        <w:tc>
          <w:tcPr>
            <w:tcW w:w="935" w:type="dxa"/>
            <w:shd w:val="clear" w:color="auto" w:fill="FFC000"/>
          </w:tcPr>
          <w:p w14:paraId="39E0B52E" w14:textId="77777777" w:rsidR="00015C15" w:rsidRDefault="00015C15" w:rsidP="00BA4624">
            <w:pPr>
              <w:rPr>
                <w:lang w:val="en-GB"/>
              </w:rPr>
            </w:pPr>
          </w:p>
        </w:tc>
        <w:tc>
          <w:tcPr>
            <w:tcW w:w="935" w:type="dxa"/>
            <w:shd w:val="clear" w:color="auto" w:fill="FFC000"/>
          </w:tcPr>
          <w:p w14:paraId="7C93731C" w14:textId="77777777" w:rsidR="00015C15" w:rsidRDefault="00015C15" w:rsidP="00BA4624">
            <w:pPr>
              <w:rPr>
                <w:lang w:val="en-GB"/>
              </w:rPr>
            </w:pPr>
          </w:p>
        </w:tc>
      </w:tr>
      <w:tr w:rsidR="002F7F55" w14:paraId="500D835D" w14:textId="77777777" w:rsidTr="002F7F55">
        <w:tc>
          <w:tcPr>
            <w:tcW w:w="935" w:type="dxa"/>
          </w:tcPr>
          <w:p w14:paraId="745921BA" w14:textId="77777777" w:rsidR="00015C15" w:rsidRPr="00C33A88" w:rsidRDefault="00015C15" w:rsidP="00BA4624">
            <w:pPr>
              <w:rPr>
                <w:b/>
                <w:bCs/>
                <w:lang w:val="en-GB"/>
              </w:rPr>
            </w:pPr>
            <w:r>
              <w:rPr>
                <w:b/>
                <w:bCs/>
                <w:lang w:val="en-GB"/>
              </w:rPr>
              <w:t>Wednesday</w:t>
            </w:r>
          </w:p>
        </w:tc>
        <w:tc>
          <w:tcPr>
            <w:tcW w:w="935" w:type="dxa"/>
            <w:shd w:val="clear" w:color="auto" w:fill="FFC000"/>
          </w:tcPr>
          <w:p w14:paraId="1A6FDFB3" w14:textId="77777777" w:rsidR="00015C15" w:rsidRDefault="00015C15" w:rsidP="00BA4624">
            <w:pPr>
              <w:rPr>
                <w:lang w:val="en-GB"/>
              </w:rPr>
            </w:pPr>
          </w:p>
        </w:tc>
        <w:tc>
          <w:tcPr>
            <w:tcW w:w="935" w:type="dxa"/>
            <w:shd w:val="clear" w:color="auto" w:fill="FFC000"/>
          </w:tcPr>
          <w:p w14:paraId="50E584B5" w14:textId="77777777" w:rsidR="00015C15" w:rsidRDefault="00015C15" w:rsidP="00BA4624">
            <w:pPr>
              <w:rPr>
                <w:lang w:val="en-GB"/>
              </w:rPr>
            </w:pPr>
          </w:p>
        </w:tc>
        <w:tc>
          <w:tcPr>
            <w:tcW w:w="935" w:type="dxa"/>
            <w:shd w:val="clear" w:color="auto" w:fill="FFC000"/>
          </w:tcPr>
          <w:p w14:paraId="1020F3D1" w14:textId="77777777" w:rsidR="00015C15" w:rsidRDefault="00015C15" w:rsidP="00BA4624">
            <w:pPr>
              <w:rPr>
                <w:lang w:val="en-GB"/>
              </w:rPr>
            </w:pPr>
          </w:p>
        </w:tc>
        <w:tc>
          <w:tcPr>
            <w:tcW w:w="935" w:type="dxa"/>
            <w:shd w:val="clear" w:color="auto" w:fill="FFC000"/>
          </w:tcPr>
          <w:p w14:paraId="5B364728" w14:textId="77777777" w:rsidR="00015C15" w:rsidRDefault="00015C15" w:rsidP="00BA4624">
            <w:pPr>
              <w:rPr>
                <w:lang w:val="en-GB"/>
              </w:rPr>
            </w:pPr>
          </w:p>
        </w:tc>
        <w:tc>
          <w:tcPr>
            <w:tcW w:w="935" w:type="dxa"/>
            <w:shd w:val="clear" w:color="auto" w:fill="FFC000"/>
          </w:tcPr>
          <w:p w14:paraId="4C54A624" w14:textId="77777777" w:rsidR="00015C15" w:rsidRDefault="00015C15" w:rsidP="00BA4624">
            <w:pPr>
              <w:rPr>
                <w:lang w:val="en-GB"/>
              </w:rPr>
            </w:pPr>
          </w:p>
        </w:tc>
        <w:tc>
          <w:tcPr>
            <w:tcW w:w="935" w:type="dxa"/>
            <w:shd w:val="clear" w:color="auto" w:fill="FFC000"/>
          </w:tcPr>
          <w:p w14:paraId="6676A065" w14:textId="77777777" w:rsidR="00015C15" w:rsidRDefault="00015C15" w:rsidP="00BA4624">
            <w:pPr>
              <w:rPr>
                <w:lang w:val="en-GB"/>
              </w:rPr>
            </w:pPr>
          </w:p>
        </w:tc>
        <w:tc>
          <w:tcPr>
            <w:tcW w:w="935" w:type="dxa"/>
            <w:shd w:val="clear" w:color="auto" w:fill="FFC000"/>
          </w:tcPr>
          <w:p w14:paraId="6FF4436A" w14:textId="77777777" w:rsidR="00015C15" w:rsidRDefault="00015C15" w:rsidP="00BA4624">
            <w:pPr>
              <w:rPr>
                <w:lang w:val="en-GB"/>
              </w:rPr>
            </w:pPr>
          </w:p>
        </w:tc>
        <w:tc>
          <w:tcPr>
            <w:tcW w:w="935" w:type="dxa"/>
            <w:shd w:val="clear" w:color="auto" w:fill="FFC000"/>
          </w:tcPr>
          <w:p w14:paraId="08CB3BF6" w14:textId="77777777" w:rsidR="00015C15" w:rsidRDefault="00015C15" w:rsidP="00BA4624">
            <w:pPr>
              <w:rPr>
                <w:lang w:val="en-GB"/>
              </w:rPr>
            </w:pPr>
          </w:p>
        </w:tc>
        <w:tc>
          <w:tcPr>
            <w:tcW w:w="935" w:type="dxa"/>
            <w:shd w:val="clear" w:color="auto" w:fill="FFC000"/>
          </w:tcPr>
          <w:p w14:paraId="77C808FB" w14:textId="77777777" w:rsidR="00015C15" w:rsidRDefault="00015C15" w:rsidP="00BA4624">
            <w:pPr>
              <w:rPr>
                <w:lang w:val="en-GB"/>
              </w:rPr>
            </w:pPr>
          </w:p>
        </w:tc>
      </w:tr>
      <w:tr w:rsidR="002F7F55" w14:paraId="6A86AB66" w14:textId="77777777" w:rsidTr="002F7F55">
        <w:tc>
          <w:tcPr>
            <w:tcW w:w="935" w:type="dxa"/>
          </w:tcPr>
          <w:p w14:paraId="31755C21" w14:textId="77777777" w:rsidR="00015C15" w:rsidRPr="00C33A88" w:rsidRDefault="00015C15" w:rsidP="00BA4624">
            <w:pPr>
              <w:rPr>
                <w:b/>
                <w:bCs/>
                <w:lang w:val="en-GB"/>
              </w:rPr>
            </w:pPr>
            <w:r>
              <w:rPr>
                <w:b/>
                <w:bCs/>
                <w:lang w:val="en-GB"/>
              </w:rPr>
              <w:t>Thursday</w:t>
            </w:r>
          </w:p>
        </w:tc>
        <w:tc>
          <w:tcPr>
            <w:tcW w:w="935" w:type="dxa"/>
            <w:shd w:val="clear" w:color="auto" w:fill="FFC000"/>
          </w:tcPr>
          <w:p w14:paraId="7E5C338E" w14:textId="77777777" w:rsidR="00015C15" w:rsidRDefault="00015C15" w:rsidP="00BA4624">
            <w:pPr>
              <w:rPr>
                <w:lang w:val="en-GB"/>
              </w:rPr>
            </w:pPr>
          </w:p>
        </w:tc>
        <w:tc>
          <w:tcPr>
            <w:tcW w:w="935" w:type="dxa"/>
            <w:shd w:val="clear" w:color="auto" w:fill="FFC000"/>
          </w:tcPr>
          <w:p w14:paraId="3232B90F" w14:textId="77777777" w:rsidR="00015C15" w:rsidRDefault="00015C15" w:rsidP="00BA4624">
            <w:pPr>
              <w:rPr>
                <w:lang w:val="en-GB"/>
              </w:rPr>
            </w:pPr>
          </w:p>
        </w:tc>
        <w:tc>
          <w:tcPr>
            <w:tcW w:w="935" w:type="dxa"/>
            <w:shd w:val="clear" w:color="auto" w:fill="FFC000"/>
          </w:tcPr>
          <w:p w14:paraId="5EF252A2" w14:textId="77777777" w:rsidR="00015C15" w:rsidRDefault="00015C15" w:rsidP="00BA4624">
            <w:pPr>
              <w:rPr>
                <w:lang w:val="en-GB"/>
              </w:rPr>
            </w:pPr>
          </w:p>
        </w:tc>
        <w:tc>
          <w:tcPr>
            <w:tcW w:w="935" w:type="dxa"/>
            <w:shd w:val="clear" w:color="auto" w:fill="FFC000"/>
          </w:tcPr>
          <w:p w14:paraId="1158F70F" w14:textId="77777777" w:rsidR="00015C15" w:rsidRDefault="00015C15" w:rsidP="00BA4624">
            <w:pPr>
              <w:rPr>
                <w:lang w:val="en-GB"/>
              </w:rPr>
            </w:pPr>
          </w:p>
        </w:tc>
        <w:tc>
          <w:tcPr>
            <w:tcW w:w="935" w:type="dxa"/>
            <w:shd w:val="clear" w:color="auto" w:fill="FFC000"/>
          </w:tcPr>
          <w:p w14:paraId="1D0AA4A3" w14:textId="77777777" w:rsidR="00015C15" w:rsidRDefault="00015C15" w:rsidP="00BA4624">
            <w:pPr>
              <w:rPr>
                <w:lang w:val="en-GB"/>
              </w:rPr>
            </w:pPr>
          </w:p>
        </w:tc>
        <w:tc>
          <w:tcPr>
            <w:tcW w:w="935" w:type="dxa"/>
            <w:shd w:val="clear" w:color="auto" w:fill="FFC000"/>
          </w:tcPr>
          <w:p w14:paraId="3C5ABECE" w14:textId="77777777" w:rsidR="00015C15" w:rsidRDefault="00015C15" w:rsidP="00BA4624">
            <w:pPr>
              <w:rPr>
                <w:lang w:val="en-GB"/>
              </w:rPr>
            </w:pPr>
          </w:p>
        </w:tc>
        <w:tc>
          <w:tcPr>
            <w:tcW w:w="935" w:type="dxa"/>
            <w:shd w:val="clear" w:color="auto" w:fill="FFC000"/>
          </w:tcPr>
          <w:p w14:paraId="0056CA85" w14:textId="77777777" w:rsidR="00015C15" w:rsidRDefault="00015C15" w:rsidP="00BA4624">
            <w:pPr>
              <w:rPr>
                <w:lang w:val="en-GB"/>
              </w:rPr>
            </w:pPr>
          </w:p>
        </w:tc>
        <w:tc>
          <w:tcPr>
            <w:tcW w:w="935" w:type="dxa"/>
            <w:shd w:val="clear" w:color="auto" w:fill="FFC000"/>
          </w:tcPr>
          <w:p w14:paraId="1CA3F017" w14:textId="77777777" w:rsidR="00015C15" w:rsidRDefault="00015C15" w:rsidP="00BA4624">
            <w:pPr>
              <w:rPr>
                <w:lang w:val="en-GB"/>
              </w:rPr>
            </w:pPr>
          </w:p>
        </w:tc>
        <w:tc>
          <w:tcPr>
            <w:tcW w:w="935" w:type="dxa"/>
            <w:shd w:val="clear" w:color="auto" w:fill="FFC000"/>
          </w:tcPr>
          <w:p w14:paraId="583E566E" w14:textId="77777777" w:rsidR="00015C15" w:rsidRDefault="00015C15" w:rsidP="00BA4624">
            <w:pPr>
              <w:rPr>
                <w:lang w:val="en-GB"/>
              </w:rPr>
            </w:pPr>
          </w:p>
        </w:tc>
      </w:tr>
      <w:tr w:rsidR="002F7F55" w14:paraId="36ACA543" w14:textId="77777777" w:rsidTr="002F7F55">
        <w:tc>
          <w:tcPr>
            <w:tcW w:w="935" w:type="dxa"/>
          </w:tcPr>
          <w:p w14:paraId="4B6A6868" w14:textId="77777777" w:rsidR="00015C15" w:rsidRPr="00C33A88" w:rsidRDefault="00015C15" w:rsidP="00BA4624">
            <w:pPr>
              <w:rPr>
                <w:b/>
                <w:bCs/>
                <w:lang w:val="en-GB"/>
              </w:rPr>
            </w:pPr>
            <w:r>
              <w:rPr>
                <w:b/>
                <w:bCs/>
                <w:lang w:val="en-GB"/>
              </w:rPr>
              <w:t>Friday</w:t>
            </w:r>
          </w:p>
        </w:tc>
        <w:tc>
          <w:tcPr>
            <w:tcW w:w="935" w:type="dxa"/>
            <w:shd w:val="clear" w:color="auto" w:fill="FFC000"/>
          </w:tcPr>
          <w:p w14:paraId="4C343D64" w14:textId="77777777" w:rsidR="00015C15" w:rsidRDefault="00015C15" w:rsidP="00BA4624">
            <w:pPr>
              <w:rPr>
                <w:lang w:val="en-GB"/>
              </w:rPr>
            </w:pPr>
          </w:p>
        </w:tc>
        <w:tc>
          <w:tcPr>
            <w:tcW w:w="935" w:type="dxa"/>
            <w:shd w:val="clear" w:color="auto" w:fill="FFC000"/>
          </w:tcPr>
          <w:p w14:paraId="0B23F67B" w14:textId="77777777" w:rsidR="00015C15" w:rsidRDefault="00015C15" w:rsidP="00BA4624">
            <w:pPr>
              <w:rPr>
                <w:lang w:val="en-GB"/>
              </w:rPr>
            </w:pPr>
          </w:p>
        </w:tc>
        <w:tc>
          <w:tcPr>
            <w:tcW w:w="935" w:type="dxa"/>
            <w:shd w:val="clear" w:color="auto" w:fill="FFC000"/>
          </w:tcPr>
          <w:p w14:paraId="7DB3754B" w14:textId="77777777" w:rsidR="00015C15" w:rsidRDefault="00015C15" w:rsidP="00BA4624">
            <w:pPr>
              <w:rPr>
                <w:lang w:val="en-GB"/>
              </w:rPr>
            </w:pPr>
          </w:p>
        </w:tc>
        <w:tc>
          <w:tcPr>
            <w:tcW w:w="935" w:type="dxa"/>
            <w:shd w:val="clear" w:color="auto" w:fill="FFC000"/>
          </w:tcPr>
          <w:p w14:paraId="68A7A951" w14:textId="77777777" w:rsidR="00015C15" w:rsidRDefault="00015C15" w:rsidP="00BA4624">
            <w:pPr>
              <w:rPr>
                <w:lang w:val="en-GB"/>
              </w:rPr>
            </w:pPr>
          </w:p>
        </w:tc>
        <w:tc>
          <w:tcPr>
            <w:tcW w:w="935" w:type="dxa"/>
            <w:shd w:val="clear" w:color="auto" w:fill="FFC000"/>
          </w:tcPr>
          <w:p w14:paraId="03177800" w14:textId="77777777" w:rsidR="00015C15" w:rsidRDefault="00015C15" w:rsidP="00BA4624">
            <w:pPr>
              <w:rPr>
                <w:lang w:val="en-GB"/>
              </w:rPr>
            </w:pPr>
          </w:p>
        </w:tc>
        <w:tc>
          <w:tcPr>
            <w:tcW w:w="935" w:type="dxa"/>
            <w:shd w:val="clear" w:color="auto" w:fill="FFC000"/>
          </w:tcPr>
          <w:p w14:paraId="366336DF" w14:textId="77777777" w:rsidR="00015C15" w:rsidRDefault="00015C15" w:rsidP="00BA4624">
            <w:pPr>
              <w:rPr>
                <w:lang w:val="en-GB"/>
              </w:rPr>
            </w:pPr>
          </w:p>
        </w:tc>
        <w:tc>
          <w:tcPr>
            <w:tcW w:w="935" w:type="dxa"/>
            <w:shd w:val="clear" w:color="auto" w:fill="FFC000"/>
          </w:tcPr>
          <w:p w14:paraId="173CDC90" w14:textId="77777777" w:rsidR="00015C15" w:rsidRDefault="00015C15" w:rsidP="00BA4624">
            <w:pPr>
              <w:rPr>
                <w:lang w:val="en-GB"/>
              </w:rPr>
            </w:pPr>
          </w:p>
        </w:tc>
        <w:tc>
          <w:tcPr>
            <w:tcW w:w="935" w:type="dxa"/>
            <w:shd w:val="clear" w:color="auto" w:fill="FFC000"/>
          </w:tcPr>
          <w:p w14:paraId="14E638BD" w14:textId="77777777" w:rsidR="00015C15" w:rsidRDefault="00015C15" w:rsidP="00BA4624">
            <w:pPr>
              <w:rPr>
                <w:lang w:val="en-GB"/>
              </w:rPr>
            </w:pPr>
          </w:p>
        </w:tc>
        <w:tc>
          <w:tcPr>
            <w:tcW w:w="935" w:type="dxa"/>
            <w:shd w:val="clear" w:color="auto" w:fill="FFC000"/>
          </w:tcPr>
          <w:p w14:paraId="5F1B5584" w14:textId="77777777" w:rsidR="00015C15" w:rsidRDefault="00015C15" w:rsidP="00BA4624">
            <w:pPr>
              <w:rPr>
                <w:lang w:val="en-GB"/>
              </w:rPr>
            </w:pPr>
          </w:p>
        </w:tc>
      </w:tr>
    </w:tbl>
    <w:p w14:paraId="184CBBEE" w14:textId="77777777" w:rsidR="00015C15" w:rsidRPr="00392119" w:rsidRDefault="00015C15" w:rsidP="00015C15">
      <w:pPr>
        <w:rPr>
          <w:lang w:val="en-GB"/>
        </w:rPr>
      </w:pPr>
    </w:p>
    <w:p w14:paraId="52D262F7" w14:textId="6719B04A" w:rsidR="00015C15" w:rsidRDefault="00A423C4" w:rsidP="00015C15">
      <w:pPr>
        <w:pStyle w:val="Heading5"/>
      </w:pPr>
      <w:r>
        <w:t>Bucket</w:t>
      </w:r>
      <w:r w:rsidR="00015C15">
        <w:t xml:space="preserve"> </w:t>
      </w:r>
      <w:r w:rsidR="00B254C9">
        <w:t>2</w:t>
      </w:r>
      <w:r w:rsidR="00015C15">
        <w:t xml:space="preserve"> Preferences:</w:t>
      </w:r>
    </w:p>
    <w:tbl>
      <w:tblPr>
        <w:tblStyle w:val="TableGrid"/>
        <w:tblW w:w="0" w:type="auto"/>
        <w:tblLook w:val="04A0" w:firstRow="1" w:lastRow="0" w:firstColumn="1" w:lastColumn="0" w:noHBand="0" w:noVBand="1"/>
      </w:tblPr>
      <w:tblGrid>
        <w:gridCol w:w="1292"/>
        <w:gridCol w:w="1201"/>
        <w:gridCol w:w="874"/>
        <w:gridCol w:w="875"/>
        <w:gridCol w:w="878"/>
        <w:gridCol w:w="846"/>
        <w:gridCol w:w="846"/>
        <w:gridCol w:w="846"/>
        <w:gridCol w:w="846"/>
        <w:gridCol w:w="846"/>
      </w:tblGrid>
      <w:tr w:rsidR="00813C11" w14:paraId="4C788B1D" w14:textId="77777777" w:rsidTr="00BA4624">
        <w:tc>
          <w:tcPr>
            <w:tcW w:w="935" w:type="dxa"/>
          </w:tcPr>
          <w:p w14:paraId="6C2B7ED6" w14:textId="77777777" w:rsidR="00015C15" w:rsidRDefault="00015C15" w:rsidP="00BA4624">
            <w:pPr>
              <w:rPr>
                <w:lang w:val="en-GB"/>
              </w:rPr>
            </w:pPr>
          </w:p>
        </w:tc>
        <w:tc>
          <w:tcPr>
            <w:tcW w:w="935" w:type="dxa"/>
          </w:tcPr>
          <w:p w14:paraId="5BADC12A" w14:textId="77777777" w:rsidR="00015C15" w:rsidRPr="002F7F55" w:rsidRDefault="00015C15" w:rsidP="00BA4624">
            <w:pPr>
              <w:rPr>
                <w:b/>
                <w:bCs/>
                <w:lang w:val="en-GB"/>
              </w:rPr>
            </w:pPr>
            <w:r w:rsidRPr="002F7F55">
              <w:rPr>
                <w:b/>
                <w:bCs/>
                <w:lang w:val="en-GB"/>
              </w:rPr>
              <w:t>9am</w:t>
            </w:r>
          </w:p>
        </w:tc>
        <w:tc>
          <w:tcPr>
            <w:tcW w:w="935" w:type="dxa"/>
          </w:tcPr>
          <w:p w14:paraId="33D857FA" w14:textId="77777777" w:rsidR="00015C15" w:rsidRPr="002F7F55" w:rsidRDefault="00015C15" w:rsidP="00BA4624">
            <w:pPr>
              <w:rPr>
                <w:b/>
                <w:bCs/>
                <w:lang w:val="en-GB"/>
              </w:rPr>
            </w:pPr>
            <w:r w:rsidRPr="002F7F55">
              <w:rPr>
                <w:b/>
                <w:bCs/>
                <w:lang w:val="en-GB"/>
              </w:rPr>
              <w:t>10am</w:t>
            </w:r>
          </w:p>
        </w:tc>
        <w:tc>
          <w:tcPr>
            <w:tcW w:w="935" w:type="dxa"/>
          </w:tcPr>
          <w:p w14:paraId="0DB3E4FE" w14:textId="77777777" w:rsidR="00015C15" w:rsidRPr="002F7F55" w:rsidRDefault="00015C15" w:rsidP="00BA4624">
            <w:pPr>
              <w:rPr>
                <w:b/>
                <w:bCs/>
                <w:lang w:val="en-GB"/>
              </w:rPr>
            </w:pPr>
            <w:r w:rsidRPr="002F7F55">
              <w:rPr>
                <w:b/>
                <w:bCs/>
                <w:lang w:val="en-GB"/>
              </w:rPr>
              <w:t>11am</w:t>
            </w:r>
          </w:p>
        </w:tc>
        <w:tc>
          <w:tcPr>
            <w:tcW w:w="935" w:type="dxa"/>
          </w:tcPr>
          <w:p w14:paraId="4964AF93" w14:textId="77777777" w:rsidR="00015C15" w:rsidRPr="002F7F55" w:rsidRDefault="00015C15" w:rsidP="00BA4624">
            <w:pPr>
              <w:rPr>
                <w:b/>
                <w:bCs/>
                <w:lang w:val="en-GB"/>
              </w:rPr>
            </w:pPr>
            <w:r w:rsidRPr="002F7F55">
              <w:rPr>
                <w:b/>
                <w:bCs/>
                <w:lang w:val="en-GB"/>
              </w:rPr>
              <w:t>12pm</w:t>
            </w:r>
          </w:p>
        </w:tc>
        <w:tc>
          <w:tcPr>
            <w:tcW w:w="935" w:type="dxa"/>
          </w:tcPr>
          <w:p w14:paraId="36B0894C" w14:textId="77777777" w:rsidR="00015C15" w:rsidRPr="002F7F55" w:rsidRDefault="00015C15" w:rsidP="00BA4624">
            <w:pPr>
              <w:rPr>
                <w:b/>
                <w:bCs/>
                <w:lang w:val="en-GB"/>
              </w:rPr>
            </w:pPr>
            <w:r w:rsidRPr="002F7F55">
              <w:rPr>
                <w:b/>
                <w:bCs/>
                <w:lang w:val="en-GB"/>
              </w:rPr>
              <w:t>1pm</w:t>
            </w:r>
          </w:p>
        </w:tc>
        <w:tc>
          <w:tcPr>
            <w:tcW w:w="935" w:type="dxa"/>
          </w:tcPr>
          <w:p w14:paraId="2D8FFBDB" w14:textId="77777777" w:rsidR="00015C15" w:rsidRPr="002F7F55" w:rsidRDefault="00015C15" w:rsidP="00BA4624">
            <w:pPr>
              <w:rPr>
                <w:b/>
                <w:bCs/>
                <w:lang w:val="en-GB"/>
              </w:rPr>
            </w:pPr>
            <w:r w:rsidRPr="002F7F55">
              <w:rPr>
                <w:b/>
                <w:bCs/>
                <w:lang w:val="en-GB"/>
              </w:rPr>
              <w:t>2pm</w:t>
            </w:r>
          </w:p>
        </w:tc>
        <w:tc>
          <w:tcPr>
            <w:tcW w:w="935" w:type="dxa"/>
          </w:tcPr>
          <w:p w14:paraId="07BDD2D5" w14:textId="77777777" w:rsidR="00015C15" w:rsidRPr="002F7F55" w:rsidRDefault="00015C15" w:rsidP="00BA4624">
            <w:pPr>
              <w:rPr>
                <w:b/>
                <w:bCs/>
                <w:lang w:val="en-GB"/>
              </w:rPr>
            </w:pPr>
            <w:r w:rsidRPr="002F7F55">
              <w:rPr>
                <w:b/>
                <w:bCs/>
                <w:lang w:val="en-GB"/>
              </w:rPr>
              <w:t>3pm</w:t>
            </w:r>
          </w:p>
        </w:tc>
        <w:tc>
          <w:tcPr>
            <w:tcW w:w="935" w:type="dxa"/>
          </w:tcPr>
          <w:p w14:paraId="184DF9CB" w14:textId="77777777" w:rsidR="00015C15" w:rsidRPr="002F7F55" w:rsidRDefault="00015C15" w:rsidP="00BA4624">
            <w:pPr>
              <w:rPr>
                <w:b/>
                <w:bCs/>
                <w:lang w:val="en-GB"/>
              </w:rPr>
            </w:pPr>
            <w:r w:rsidRPr="002F7F55">
              <w:rPr>
                <w:b/>
                <w:bCs/>
                <w:lang w:val="en-GB"/>
              </w:rPr>
              <w:t>4pm</w:t>
            </w:r>
          </w:p>
        </w:tc>
        <w:tc>
          <w:tcPr>
            <w:tcW w:w="935" w:type="dxa"/>
          </w:tcPr>
          <w:p w14:paraId="02748E02" w14:textId="77777777" w:rsidR="00015C15" w:rsidRPr="002F7F55" w:rsidRDefault="00015C15" w:rsidP="00BA4624">
            <w:pPr>
              <w:rPr>
                <w:b/>
                <w:bCs/>
                <w:lang w:val="en-GB"/>
              </w:rPr>
            </w:pPr>
            <w:r w:rsidRPr="002F7F55">
              <w:rPr>
                <w:b/>
                <w:bCs/>
                <w:lang w:val="en-GB"/>
              </w:rPr>
              <w:t>5pm</w:t>
            </w:r>
          </w:p>
        </w:tc>
      </w:tr>
      <w:tr w:rsidR="002F7F55" w14:paraId="6F5157DC" w14:textId="77777777" w:rsidTr="002F7F55">
        <w:tc>
          <w:tcPr>
            <w:tcW w:w="935" w:type="dxa"/>
          </w:tcPr>
          <w:p w14:paraId="477DADB4" w14:textId="77777777" w:rsidR="00015C15" w:rsidRPr="00C33A88" w:rsidRDefault="00015C15" w:rsidP="00BA4624">
            <w:pPr>
              <w:rPr>
                <w:b/>
                <w:bCs/>
                <w:lang w:val="en-GB"/>
              </w:rPr>
            </w:pPr>
            <w:r>
              <w:rPr>
                <w:b/>
                <w:bCs/>
                <w:lang w:val="en-GB"/>
              </w:rPr>
              <w:t>Monday</w:t>
            </w:r>
          </w:p>
        </w:tc>
        <w:tc>
          <w:tcPr>
            <w:tcW w:w="935" w:type="dxa"/>
            <w:shd w:val="clear" w:color="auto" w:fill="FFC000"/>
          </w:tcPr>
          <w:p w14:paraId="3B7DBEE3" w14:textId="77777777" w:rsidR="00015C15" w:rsidRPr="002B322D" w:rsidRDefault="00015C15" w:rsidP="00BA4624">
            <w:pPr>
              <w:rPr>
                <w:lang w:val="en-GB"/>
              </w:rPr>
            </w:pPr>
          </w:p>
        </w:tc>
        <w:tc>
          <w:tcPr>
            <w:tcW w:w="935" w:type="dxa"/>
            <w:shd w:val="clear" w:color="auto" w:fill="FFC000"/>
          </w:tcPr>
          <w:p w14:paraId="6210E4E7" w14:textId="77777777" w:rsidR="00015C15" w:rsidRDefault="00015C15" w:rsidP="00BA4624">
            <w:pPr>
              <w:rPr>
                <w:lang w:val="en-GB"/>
              </w:rPr>
            </w:pPr>
          </w:p>
        </w:tc>
        <w:tc>
          <w:tcPr>
            <w:tcW w:w="935" w:type="dxa"/>
            <w:shd w:val="clear" w:color="auto" w:fill="FFC000"/>
          </w:tcPr>
          <w:p w14:paraId="3D2A54F9" w14:textId="77777777" w:rsidR="00015C15" w:rsidRDefault="00015C15" w:rsidP="00BA4624">
            <w:pPr>
              <w:rPr>
                <w:lang w:val="en-GB"/>
              </w:rPr>
            </w:pPr>
          </w:p>
        </w:tc>
        <w:tc>
          <w:tcPr>
            <w:tcW w:w="935" w:type="dxa"/>
            <w:shd w:val="clear" w:color="auto" w:fill="FFC000"/>
          </w:tcPr>
          <w:p w14:paraId="1C0AB33E" w14:textId="77777777" w:rsidR="00015C15" w:rsidRDefault="00015C15" w:rsidP="00BA4624">
            <w:pPr>
              <w:rPr>
                <w:lang w:val="en-GB"/>
              </w:rPr>
            </w:pPr>
          </w:p>
        </w:tc>
        <w:tc>
          <w:tcPr>
            <w:tcW w:w="935" w:type="dxa"/>
            <w:shd w:val="clear" w:color="auto" w:fill="FFC000"/>
          </w:tcPr>
          <w:p w14:paraId="618B22BE" w14:textId="77777777" w:rsidR="00015C15" w:rsidRDefault="00015C15" w:rsidP="00BA4624">
            <w:pPr>
              <w:rPr>
                <w:lang w:val="en-GB"/>
              </w:rPr>
            </w:pPr>
          </w:p>
        </w:tc>
        <w:tc>
          <w:tcPr>
            <w:tcW w:w="935" w:type="dxa"/>
            <w:shd w:val="clear" w:color="auto" w:fill="FFC000"/>
          </w:tcPr>
          <w:p w14:paraId="31C0CF55" w14:textId="77777777" w:rsidR="00015C15" w:rsidRDefault="00015C15" w:rsidP="00BA4624">
            <w:pPr>
              <w:rPr>
                <w:lang w:val="en-GB"/>
              </w:rPr>
            </w:pPr>
          </w:p>
        </w:tc>
        <w:tc>
          <w:tcPr>
            <w:tcW w:w="935" w:type="dxa"/>
            <w:shd w:val="clear" w:color="auto" w:fill="FFC000"/>
          </w:tcPr>
          <w:p w14:paraId="4CDEB077" w14:textId="77777777" w:rsidR="00015C15" w:rsidRDefault="00015C15" w:rsidP="00BA4624">
            <w:pPr>
              <w:rPr>
                <w:lang w:val="en-GB"/>
              </w:rPr>
            </w:pPr>
          </w:p>
        </w:tc>
        <w:tc>
          <w:tcPr>
            <w:tcW w:w="935" w:type="dxa"/>
            <w:shd w:val="clear" w:color="auto" w:fill="FFC000"/>
          </w:tcPr>
          <w:p w14:paraId="1624B51A" w14:textId="77777777" w:rsidR="00015C15" w:rsidRDefault="00015C15" w:rsidP="00BA4624">
            <w:pPr>
              <w:rPr>
                <w:lang w:val="en-GB"/>
              </w:rPr>
            </w:pPr>
          </w:p>
        </w:tc>
        <w:tc>
          <w:tcPr>
            <w:tcW w:w="935" w:type="dxa"/>
            <w:shd w:val="clear" w:color="auto" w:fill="FFC000"/>
          </w:tcPr>
          <w:p w14:paraId="19446131" w14:textId="77777777" w:rsidR="00015C15" w:rsidRDefault="00015C15" w:rsidP="00BA4624">
            <w:pPr>
              <w:rPr>
                <w:lang w:val="en-GB"/>
              </w:rPr>
            </w:pPr>
          </w:p>
        </w:tc>
      </w:tr>
      <w:tr w:rsidR="00813C11" w14:paraId="512ED10E" w14:textId="77777777" w:rsidTr="00813C11">
        <w:tc>
          <w:tcPr>
            <w:tcW w:w="935" w:type="dxa"/>
          </w:tcPr>
          <w:p w14:paraId="1EA48291" w14:textId="77777777" w:rsidR="00015C15" w:rsidRPr="00C33A88" w:rsidRDefault="00015C15" w:rsidP="00BA4624">
            <w:pPr>
              <w:rPr>
                <w:b/>
                <w:bCs/>
                <w:lang w:val="en-GB"/>
              </w:rPr>
            </w:pPr>
            <w:r>
              <w:rPr>
                <w:b/>
                <w:bCs/>
                <w:lang w:val="en-GB"/>
              </w:rPr>
              <w:t>Tuesday</w:t>
            </w:r>
          </w:p>
        </w:tc>
        <w:tc>
          <w:tcPr>
            <w:tcW w:w="935" w:type="dxa"/>
            <w:shd w:val="clear" w:color="auto" w:fill="FF0000"/>
          </w:tcPr>
          <w:p w14:paraId="2831C108" w14:textId="48032894" w:rsidR="00015C15" w:rsidRDefault="00813C11" w:rsidP="00BA4624">
            <w:pPr>
              <w:rPr>
                <w:lang w:val="en-GB"/>
              </w:rPr>
            </w:pPr>
            <w:r>
              <w:rPr>
                <w:lang w:val="en-GB"/>
              </w:rPr>
              <w:t>SET010101</w:t>
            </w:r>
          </w:p>
        </w:tc>
        <w:tc>
          <w:tcPr>
            <w:tcW w:w="935" w:type="dxa"/>
            <w:shd w:val="clear" w:color="auto" w:fill="FFC000"/>
          </w:tcPr>
          <w:p w14:paraId="17C706E8" w14:textId="77777777" w:rsidR="00015C15" w:rsidRDefault="00015C15" w:rsidP="00BA4624">
            <w:pPr>
              <w:rPr>
                <w:lang w:val="en-GB"/>
              </w:rPr>
            </w:pPr>
          </w:p>
        </w:tc>
        <w:tc>
          <w:tcPr>
            <w:tcW w:w="935" w:type="dxa"/>
            <w:shd w:val="clear" w:color="auto" w:fill="FFC000"/>
          </w:tcPr>
          <w:p w14:paraId="4960B232" w14:textId="77777777" w:rsidR="00015C15" w:rsidRDefault="00015C15" w:rsidP="00BA4624">
            <w:pPr>
              <w:rPr>
                <w:lang w:val="en-GB"/>
              </w:rPr>
            </w:pPr>
          </w:p>
        </w:tc>
        <w:tc>
          <w:tcPr>
            <w:tcW w:w="935" w:type="dxa"/>
            <w:shd w:val="clear" w:color="auto" w:fill="FFC000"/>
          </w:tcPr>
          <w:p w14:paraId="1DA0FFAF" w14:textId="77777777" w:rsidR="00015C15" w:rsidRDefault="00015C15" w:rsidP="00BA4624">
            <w:pPr>
              <w:rPr>
                <w:lang w:val="en-GB"/>
              </w:rPr>
            </w:pPr>
          </w:p>
        </w:tc>
        <w:tc>
          <w:tcPr>
            <w:tcW w:w="935" w:type="dxa"/>
            <w:shd w:val="clear" w:color="auto" w:fill="FFC000"/>
          </w:tcPr>
          <w:p w14:paraId="447D960B" w14:textId="77777777" w:rsidR="00015C15" w:rsidRDefault="00015C15" w:rsidP="00BA4624">
            <w:pPr>
              <w:rPr>
                <w:lang w:val="en-GB"/>
              </w:rPr>
            </w:pPr>
          </w:p>
        </w:tc>
        <w:tc>
          <w:tcPr>
            <w:tcW w:w="935" w:type="dxa"/>
            <w:shd w:val="clear" w:color="auto" w:fill="FFC000"/>
          </w:tcPr>
          <w:p w14:paraId="20F20A0D" w14:textId="77777777" w:rsidR="00015C15" w:rsidRDefault="00015C15" w:rsidP="00BA4624">
            <w:pPr>
              <w:rPr>
                <w:lang w:val="en-GB"/>
              </w:rPr>
            </w:pPr>
          </w:p>
        </w:tc>
        <w:tc>
          <w:tcPr>
            <w:tcW w:w="935" w:type="dxa"/>
            <w:shd w:val="clear" w:color="auto" w:fill="FFC000"/>
          </w:tcPr>
          <w:p w14:paraId="00785757" w14:textId="77777777" w:rsidR="00015C15" w:rsidRDefault="00015C15" w:rsidP="00BA4624">
            <w:pPr>
              <w:rPr>
                <w:lang w:val="en-GB"/>
              </w:rPr>
            </w:pPr>
          </w:p>
        </w:tc>
        <w:tc>
          <w:tcPr>
            <w:tcW w:w="935" w:type="dxa"/>
            <w:shd w:val="clear" w:color="auto" w:fill="FFC000"/>
          </w:tcPr>
          <w:p w14:paraId="23BB4414" w14:textId="77777777" w:rsidR="00015C15" w:rsidRDefault="00015C15" w:rsidP="00BA4624">
            <w:pPr>
              <w:rPr>
                <w:lang w:val="en-GB"/>
              </w:rPr>
            </w:pPr>
          </w:p>
        </w:tc>
        <w:tc>
          <w:tcPr>
            <w:tcW w:w="935" w:type="dxa"/>
            <w:shd w:val="clear" w:color="auto" w:fill="FFC000"/>
          </w:tcPr>
          <w:p w14:paraId="622F71D5" w14:textId="77777777" w:rsidR="00015C15" w:rsidRDefault="00015C15" w:rsidP="00BA4624">
            <w:pPr>
              <w:rPr>
                <w:lang w:val="en-GB"/>
              </w:rPr>
            </w:pPr>
          </w:p>
        </w:tc>
      </w:tr>
      <w:tr w:rsidR="00813C11" w14:paraId="515C909B" w14:textId="77777777" w:rsidTr="00B830A7">
        <w:tc>
          <w:tcPr>
            <w:tcW w:w="935" w:type="dxa"/>
          </w:tcPr>
          <w:p w14:paraId="0C16F1FC" w14:textId="77777777" w:rsidR="00015C15" w:rsidRPr="00C33A88" w:rsidRDefault="00015C15" w:rsidP="00BA4624">
            <w:pPr>
              <w:rPr>
                <w:b/>
                <w:bCs/>
                <w:lang w:val="en-GB"/>
              </w:rPr>
            </w:pPr>
            <w:r>
              <w:rPr>
                <w:b/>
                <w:bCs/>
                <w:lang w:val="en-GB"/>
              </w:rPr>
              <w:t>Wednesday</w:t>
            </w:r>
          </w:p>
        </w:tc>
        <w:tc>
          <w:tcPr>
            <w:tcW w:w="935" w:type="dxa"/>
            <w:shd w:val="clear" w:color="auto" w:fill="00B050"/>
          </w:tcPr>
          <w:p w14:paraId="674E199A" w14:textId="77777777" w:rsidR="00015C15" w:rsidRDefault="00015C15" w:rsidP="00BA4624">
            <w:pPr>
              <w:rPr>
                <w:lang w:val="en-GB"/>
              </w:rPr>
            </w:pPr>
          </w:p>
        </w:tc>
        <w:tc>
          <w:tcPr>
            <w:tcW w:w="935" w:type="dxa"/>
            <w:shd w:val="clear" w:color="auto" w:fill="FFC000"/>
          </w:tcPr>
          <w:p w14:paraId="3A39069B" w14:textId="77777777" w:rsidR="00015C15" w:rsidRDefault="00015C15" w:rsidP="00BA4624">
            <w:pPr>
              <w:rPr>
                <w:lang w:val="en-GB"/>
              </w:rPr>
            </w:pPr>
          </w:p>
        </w:tc>
        <w:tc>
          <w:tcPr>
            <w:tcW w:w="935" w:type="dxa"/>
            <w:shd w:val="clear" w:color="auto" w:fill="FFC000"/>
          </w:tcPr>
          <w:p w14:paraId="38BF4419" w14:textId="77777777" w:rsidR="00015C15" w:rsidRDefault="00015C15" w:rsidP="00BA4624">
            <w:pPr>
              <w:rPr>
                <w:lang w:val="en-GB"/>
              </w:rPr>
            </w:pPr>
          </w:p>
        </w:tc>
        <w:tc>
          <w:tcPr>
            <w:tcW w:w="935" w:type="dxa"/>
            <w:shd w:val="clear" w:color="auto" w:fill="FFC000"/>
          </w:tcPr>
          <w:p w14:paraId="1CA43A1E" w14:textId="77777777" w:rsidR="00015C15" w:rsidRDefault="00015C15" w:rsidP="00BA4624">
            <w:pPr>
              <w:rPr>
                <w:lang w:val="en-GB"/>
              </w:rPr>
            </w:pPr>
          </w:p>
        </w:tc>
        <w:tc>
          <w:tcPr>
            <w:tcW w:w="935" w:type="dxa"/>
            <w:shd w:val="clear" w:color="auto" w:fill="FFC000"/>
          </w:tcPr>
          <w:p w14:paraId="63564BDD" w14:textId="77777777" w:rsidR="00015C15" w:rsidRDefault="00015C15" w:rsidP="00BA4624">
            <w:pPr>
              <w:rPr>
                <w:lang w:val="en-GB"/>
              </w:rPr>
            </w:pPr>
          </w:p>
        </w:tc>
        <w:tc>
          <w:tcPr>
            <w:tcW w:w="935" w:type="dxa"/>
            <w:shd w:val="clear" w:color="auto" w:fill="FFC000"/>
          </w:tcPr>
          <w:p w14:paraId="00A95B9E" w14:textId="77777777" w:rsidR="00015C15" w:rsidRDefault="00015C15" w:rsidP="00BA4624">
            <w:pPr>
              <w:rPr>
                <w:lang w:val="en-GB"/>
              </w:rPr>
            </w:pPr>
          </w:p>
        </w:tc>
        <w:tc>
          <w:tcPr>
            <w:tcW w:w="935" w:type="dxa"/>
            <w:shd w:val="clear" w:color="auto" w:fill="FFC000"/>
          </w:tcPr>
          <w:p w14:paraId="7C2C7950" w14:textId="77777777" w:rsidR="00015C15" w:rsidRDefault="00015C15" w:rsidP="00BA4624">
            <w:pPr>
              <w:rPr>
                <w:lang w:val="en-GB"/>
              </w:rPr>
            </w:pPr>
          </w:p>
        </w:tc>
        <w:tc>
          <w:tcPr>
            <w:tcW w:w="935" w:type="dxa"/>
            <w:shd w:val="clear" w:color="auto" w:fill="FFC000"/>
          </w:tcPr>
          <w:p w14:paraId="5136E5C1" w14:textId="77777777" w:rsidR="00015C15" w:rsidRDefault="00015C15" w:rsidP="00BA4624">
            <w:pPr>
              <w:rPr>
                <w:lang w:val="en-GB"/>
              </w:rPr>
            </w:pPr>
          </w:p>
        </w:tc>
        <w:tc>
          <w:tcPr>
            <w:tcW w:w="935" w:type="dxa"/>
            <w:shd w:val="clear" w:color="auto" w:fill="FFC000"/>
          </w:tcPr>
          <w:p w14:paraId="4218ED83" w14:textId="77777777" w:rsidR="00015C15" w:rsidRDefault="00015C15" w:rsidP="00BA4624">
            <w:pPr>
              <w:rPr>
                <w:lang w:val="en-GB"/>
              </w:rPr>
            </w:pPr>
          </w:p>
        </w:tc>
      </w:tr>
      <w:tr w:rsidR="00813C11" w14:paraId="1947B4E3" w14:textId="77777777" w:rsidTr="002F7F55">
        <w:tc>
          <w:tcPr>
            <w:tcW w:w="935" w:type="dxa"/>
          </w:tcPr>
          <w:p w14:paraId="6724783A" w14:textId="77777777" w:rsidR="00015C15" w:rsidRPr="00C33A88" w:rsidRDefault="00015C15" w:rsidP="00BA4624">
            <w:pPr>
              <w:rPr>
                <w:b/>
                <w:bCs/>
                <w:lang w:val="en-GB"/>
              </w:rPr>
            </w:pPr>
            <w:r>
              <w:rPr>
                <w:b/>
                <w:bCs/>
                <w:lang w:val="en-GB"/>
              </w:rPr>
              <w:t>Thursday</w:t>
            </w:r>
          </w:p>
        </w:tc>
        <w:tc>
          <w:tcPr>
            <w:tcW w:w="935" w:type="dxa"/>
            <w:shd w:val="clear" w:color="auto" w:fill="FFC000"/>
          </w:tcPr>
          <w:p w14:paraId="7D2534D0" w14:textId="77777777" w:rsidR="00015C15" w:rsidRDefault="00015C15" w:rsidP="00BA4624">
            <w:pPr>
              <w:rPr>
                <w:lang w:val="en-GB"/>
              </w:rPr>
            </w:pPr>
          </w:p>
        </w:tc>
        <w:tc>
          <w:tcPr>
            <w:tcW w:w="935" w:type="dxa"/>
            <w:shd w:val="clear" w:color="auto" w:fill="FFC000"/>
          </w:tcPr>
          <w:p w14:paraId="17681769" w14:textId="77777777" w:rsidR="00015C15" w:rsidRDefault="00015C15" w:rsidP="00BA4624">
            <w:pPr>
              <w:rPr>
                <w:lang w:val="en-GB"/>
              </w:rPr>
            </w:pPr>
          </w:p>
        </w:tc>
        <w:tc>
          <w:tcPr>
            <w:tcW w:w="935" w:type="dxa"/>
            <w:shd w:val="clear" w:color="auto" w:fill="FFC000"/>
          </w:tcPr>
          <w:p w14:paraId="0F56D6C3" w14:textId="77777777" w:rsidR="00015C15" w:rsidRDefault="00015C15" w:rsidP="00BA4624">
            <w:pPr>
              <w:rPr>
                <w:lang w:val="en-GB"/>
              </w:rPr>
            </w:pPr>
          </w:p>
        </w:tc>
        <w:tc>
          <w:tcPr>
            <w:tcW w:w="935" w:type="dxa"/>
            <w:shd w:val="clear" w:color="auto" w:fill="FFC000"/>
          </w:tcPr>
          <w:p w14:paraId="1179B27C" w14:textId="77777777" w:rsidR="00015C15" w:rsidRDefault="00015C15" w:rsidP="00BA4624">
            <w:pPr>
              <w:rPr>
                <w:lang w:val="en-GB"/>
              </w:rPr>
            </w:pPr>
          </w:p>
        </w:tc>
        <w:tc>
          <w:tcPr>
            <w:tcW w:w="935" w:type="dxa"/>
            <w:shd w:val="clear" w:color="auto" w:fill="FFC000"/>
          </w:tcPr>
          <w:p w14:paraId="04C10901" w14:textId="77777777" w:rsidR="00015C15" w:rsidRDefault="00015C15" w:rsidP="00BA4624">
            <w:pPr>
              <w:rPr>
                <w:lang w:val="en-GB"/>
              </w:rPr>
            </w:pPr>
          </w:p>
        </w:tc>
        <w:tc>
          <w:tcPr>
            <w:tcW w:w="935" w:type="dxa"/>
            <w:shd w:val="clear" w:color="auto" w:fill="FFC000"/>
          </w:tcPr>
          <w:p w14:paraId="7C83298D" w14:textId="77777777" w:rsidR="00015C15" w:rsidRDefault="00015C15" w:rsidP="00BA4624">
            <w:pPr>
              <w:rPr>
                <w:lang w:val="en-GB"/>
              </w:rPr>
            </w:pPr>
          </w:p>
        </w:tc>
        <w:tc>
          <w:tcPr>
            <w:tcW w:w="935" w:type="dxa"/>
            <w:shd w:val="clear" w:color="auto" w:fill="FFC000"/>
          </w:tcPr>
          <w:p w14:paraId="4EDDFD48" w14:textId="77777777" w:rsidR="00015C15" w:rsidRDefault="00015C15" w:rsidP="00BA4624">
            <w:pPr>
              <w:rPr>
                <w:lang w:val="en-GB"/>
              </w:rPr>
            </w:pPr>
          </w:p>
        </w:tc>
        <w:tc>
          <w:tcPr>
            <w:tcW w:w="935" w:type="dxa"/>
            <w:shd w:val="clear" w:color="auto" w:fill="FFC000"/>
          </w:tcPr>
          <w:p w14:paraId="354AA520" w14:textId="77777777" w:rsidR="00015C15" w:rsidRDefault="00015C15" w:rsidP="00BA4624">
            <w:pPr>
              <w:rPr>
                <w:lang w:val="en-GB"/>
              </w:rPr>
            </w:pPr>
          </w:p>
        </w:tc>
        <w:tc>
          <w:tcPr>
            <w:tcW w:w="935" w:type="dxa"/>
            <w:shd w:val="clear" w:color="auto" w:fill="FFC000"/>
          </w:tcPr>
          <w:p w14:paraId="0BAD7AAB" w14:textId="77777777" w:rsidR="00015C15" w:rsidRDefault="00015C15" w:rsidP="00BA4624">
            <w:pPr>
              <w:rPr>
                <w:lang w:val="en-GB"/>
              </w:rPr>
            </w:pPr>
          </w:p>
        </w:tc>
      </w:tr>
      <w:tr w:rsidR="002F7F55" w14:paraId="7C24ECE8" w14:textId="77777777" w:rsidTr="002F7F55">
        <w:tc>
          <w:tcPr>
            <w:tcW w:w="935" w:type="dxa"/>
          </w:tcPr>
          <w:p w14:paraId="6EF315DE" w14:textId="77777777" w:rsidR="00015C15" w:rsidRPr="00C33A88" w:rsidRDefault="00015C15" w:rsidP="00BA4624">
            <w:pPr>
              <w:rPr>
                <w:b/>
                <w:bCs/>
                <w:lang w:val="en-GB"/>
              </w:rPr>
            </w:pPr>
            <w:r>
              <w:rPr>
                <w:b/>
                <w:bCs/>
                <w:lang w:val="en-GB"/>
              </w:rPr>
              <w:t>Friday</w:t>
            </w:r>
          </w:p>
        </w:tc>
        <w:tc>
          <w:tcPr>
            <w:tcW w:w="935" w:type="dxa"/>
            <w:shd w:val="clear" w:color="auto" w:fill="FFC000"/>
          </w:tcPr>
          <w:p w14:paraId="7E9AE8B2" w14:textId="77777777" w:rsidR="00015C15" w:rsidRDefault="00015C15" w:rsidP="00BA4624">
            <w:pPr>
              <w:rPr>
                <w:lang w:val="en-GB"/>
              </w:rPr>
            </w:pPr>
          </w:p>
        </w:tc>
        <w:tc>
          <w:tcPr>
            <w:tcW w:w="935" w:type="dxa"/>
            <w:shd w:val="clear" w:color="auto" w:fill="FFC000"/>
          </w:tcPr>
          <w:p w14:paraId="17DDE908" w14:textId="77777777" w:rsidR="00015C15" w:rsidRDefault="00015C15" w:rsidP="00BA4624">
            <w:pPr>
              <w:rPr>
                <w:lang w:val="en-GB"/>
              </w:rPr>
            </w:pPr>
          </w:p>
        </w:tc>
        <w:tc>
          <w:tcPr>
            <w:tcW w:w="935" w:type="dxa"/>
            <w:shd w:val="clear" w:color="auto" w:fill="FFC000"/>
          </w:tcPr>
          <w:p w14:paraId="37418ED4" w14:textId="77777777" w:rsidR="00015C15" w:rsidRDefault="00015C15" w:rsidP="00BA4624">
            <w:pPr>
              <w:rPr>
                <w:lang w:val="en-GB"/>
              </w:rPr>
            </w:pPr>
          </w:p>
        </w:tc>
        <w:tc>
          <w:tcPr>
            <w:tcW w:w="935" w:type="dxa"/>
            <w:shd w:val="clear" w:color="auto" w:fill="FFC000"/>
          </w:tcPr>
          <w:p w14:paraId="69113A52" w14:textId="77777777" w:rsidR="00015C15" w:rsidRDefault="00015C15" w:rsidP="00BA4624">
            <w:pPr>
              <w:rPr>
                <w:lang w:val="en-GB"/>
              </w:rPr>
            </w:pPr>
          </w:p>
        </w:tc>
        <w:tc>
          <w:tcPr>
            <w:tcW w:w="935" w:type="dxa"/>
            <w:shd w:val="clear" w:color="auto" w:fill="FFC000"/>
          </w:tcPr>
          <w:p w14:paraId="54F75DCA" w14:textId="77777777" w:rsidR="00015C15" w:rsidRDefault="00015C15" w:rsidP="00BA4624">
            <w:pPr>
              <w:rPr>
                <w:lang w:val="en-GB"/>
              </w:rPr>
            </w:pPr>
          </w:p>
        </w:tc>
        <w:tc>
          <w:tcPr>
            <w:tcW w:w="935" w:type="dxa"/>
            <w:shd w:val="clear" w:color="auto" w:fill="FFC000"/>
          </w:tcPr>
          <w:p w14:paraId="30D5EDD8" w14:textId="77777777" w:rsidR="00015C15" w:rsidRDefault="00015C15" w:rsidP="00BA4624">
            <w:pPr>
              <w:rPr>
                <w:lang w:val="en-GB"/>
              </w:rPr>
            </w:pPr>
          </w:p>
        </w:tc>
        <w:tc>
          <w:tcPr>
            <w:tcW w:w="935" w:type="dxa"/>
            <w:shd w:val="clear" w:color="auto" w:fill="FFC000"/>
          </w:tcPr>
          <w:p w14:paraId="1A123AAF" w14:textId="77777777" w:rsidR="00015C15" w:rsidRDefault="00015C15" w:rsidP="00BA4624">
            <w:pPr>
              <w:rPr>
                <w:lang w:val="en-GB"/>
              </w:rPr>
            </w:pPr>
          </w:p>
        </w:tc>
        <w:tc>
          <w:tcPr>
            <w:tcW w:w="935" w:type="dxa"/>
            <w:shd w:val="clear" w:color="auto" w:fill="FFC000"/>
          </w:tcPr>
          <w:p w14:paraId="4861FC6D" w14:textId="77777777" w:rsidR="00015C15" w:rsidRDefault="00015C15" w:rsidP="00BA4624">
            <w:pPr>
              <w:rPr>
                <w:lang w:val="en-GB"/>
              </w:rPr>
            </w:pPr>
          </w:p>
        </w:tc>
        <w:tc>
          <w:tcPr>
            <w:tcW w:w="935" w:type="dxa"/>
            <w:shd w:val="clear" w:color="auto" w:fill="FFC000"/>
          </w:tcPr>
          <w:p w14:paraId="721DCBEB" w14:textId="31C8C017" w:rsidR="00015C15" w:rsidRDefault="00015C15" w:rsidP="00BA4624">
            <w:pPr>
              <w:rPr>
                <w:lang w:val="en-GB"/>
              </w:rPr>
            </w:pPr>
          </w:p>
        </w:tc>
      </w:tr>
    </w:tbl>
    <w:p w14:paraId="2FA167E9" w14:textId="77777777" w:rsidR="00015C15" w:rsidRDefault="00015C15" w:rsidP="00015C15">
      <w:pPr>
        <w:rPr>
          <w:lang w:val="en-GB"/>
        </w:rPr>
      </w:pPr>
    </w:p>
    <w:p w14:paraId="083F6B78" w14:textId="403BC9D4" w:rsidR="000429BE" w:rsidRDefault="000429BE" w:rsidP="000429BE">
      <w:pPr>
        <w:pStyle w:val="Heading5"/>
      </w:pPr>
      <w:r>
        <w:t xml:space="preserve">Bucket </w:t>
      </w:r>
      <w:r w:rsidR="00B254C9">
        <w:t>3</w:t>
      </w:r>
      <w:r>
        <w:t xml:space="preserve"> Preferences:</w:t>
      </w:r>
    </w:p>
    <w:tbl>
      <w:tblPr>
        <w:tblStyle w:val="TableGrid"/>
        <w:tblW w:w="0" w:type="auto"/>
        <w:tblLook w:val="04A0" w:firstRow="1" w:lastRow="0" w:firstColumn="1" w:lastColumn="0" w:noHBand="0" w:noVBand="1"/>
      </w:tblPr>
      <w:tblGrid>
        <w:gridCol w:w="1292"/>
        <w:gridCol w:w="1201"/>
        <w:gridCol w:w="874"/>
        <w:gridCol w:w="875"/>
        <w:gridCol w:w="878"/>
        <w:gridCol w:w="846"/>
        <w:gridCol w:w="846"/>
        <w:gridCol w:w="846"/>
        <w:gridCol w:w="846"/>
        <w:gridCol w:w="846"/>
      </w:tblGrid>
      <w:tr w:rsidR="00813C11" w14:paraId="661A0B0A" w14:textId="77777777" w:rsidTr="00BA4624">
        <w:tc>
          <w:tcPr>
            <w:tcW w:w="935" w:type="dxa"/>
          </w:tcPr>
          <w:p w14:paraId="040A8D06" w14:textId="77777777" w:rsidR="000429BE" w:rsidRDefault="000429BE" w:rsidP="00BA4624">
            <w:pPr>
              <w:rPr>
                <w:lang w:val="en-GB"/>
              </w:rPr>
            </w:pPr>
          </w:p>
        </w:tc>
        <w:tc>
          <w:tcPr>
            <w:tcW w:w="935" w:type="dxa"/>
          </w:tcPr>
          <w:p w14:paraId="23D0DC06" w14:textId="77777777" w:rsidR="000429BE" w:rsidRPr="002F7F55" w:rsidRDefault="000429BE" w:rsidP="00BA4624">
            <w:pPr>
              <w:rPr>
                <w:b/>
                <w:bCs/>
                <w:lang w:val="en-GB"/>
              </w:rPr>
            </w:pPr>
            <w:r w:rsidRPr="002F7F55">
              <w:rPr>
                <w:b/>
                <w:bCs/>
                <w:lang w:val="en-GB"/>
              </w:rPr>
              <w:t>9am</w:t>
            </w:r>
          </w:p>
        </w:tc>
        <w:tc>
          <w:tcPr>
            <w:tcW w:w="935" w:type="dxa"/>
          </w:tcPr>
          <w:p w14:paraId="1E95988A" w14:textId="77777777" w:rsidR="000429BE" w:rsidRPr="002F7F55" w:rsidRDefault="000429BE" w:rsidP="00BA4624">
            <w:pPr>
              <w:rPr>
                <w:b/>
                <w:bCs/>
                <w:lang w:val="en-GB"/>
              </w:rPr>
            </w:pPr>
            <w:r w:rsidRPr="002F7F55">
              <w:rPr>
                <w:b/>
                <w:bCs/>
                <w:lang w:val="en-GB"/>
              </w:rPr>
              <w:t>10am</w:t>
            </w:r>
          </w:p>
        </w:tc>
        <w:tc>
          <w:tcPr>
            <w:tcW w:w="935" w:type="dxa"/>
          </w:tcPr>
          <w:p w14:paraId="6C09AF1C" w14:textId="77777777" w:rsidR="000429BE" w:rsidRPr="002F7F55" w:rsidRDefault="000429BE" w:rsidP="00BA4624">
            <w:pPr>
              <w:rPr>
                <w:b/>
                <w:bCs/>
                <w:lang w:val="en-GB"/>
              </w:rPr>
            </w:pPr>
            <w:r w:rsidRPr="002F7F55">
              <w:rPr>
                <w:b/>
                <w:bCs/>
                <w:lang w:val="en-GB"/>
              </w:rPr>
              <w:t>11am</w:t>
            </w:r>
          </w:p>
        </w:tc>
        <w:tc>
          <w:tcPr>
            <w:tcW w:w="935" w:type="dxa"/>
          </w:tcPr>
          <w:p w14:paraId="4A8FC23A" w14:textId="77777777" w:rsidR="000429BE" w:rsidRPr="002F7F55" w:rsidRDefault="000429BE" w:rsidP="00BA4624">
            <w:pPr>
              <w:rPr>
                <w:b/>
                <w:bCs/>
                <w:lang w:val="en-GB"/>
              </w:rPr>
            </w:pPr>
            <w:r w:rsidRPr="002F7F55">
              <w:rPr>
                <w:b/>
                <w:bCs/>
                <w:lang w:val="en-GB"/>
              </w:rPr>
              <w:t>12pm</w:t>
            </w:r>
          </w:p>
        </w:tc>
        <w:tc>
          <w:tcPr>
            <w:tcW w:w="935" w:type="dxa"/>
          </w:tcPr>
          <w:p w14:paraId="081B0B0F" w14:textId="77777777" w:rsidR="000429BE" w:rsidRPr="002F7F55" w:rsidRDefault="000429BE" w:rsidP="00BA4624">
            <w:pPr>
              <w:rPr>
                <w:b/>
                <w:bCs/>
                <w:lang w:val="en-GB"/>
              </w:rPr>
            </w:pPr>
            <w:r w:rsidRPr="002F7F55">
              <w:rPr>
                <w:b/>
                <w:bCs/>
                <w:lang w:val="en-GB"/>
              </w:rPr>
              <w:t>1pm</w:t>
            </w:r>
          </w:p>
        </w:tc>
        <w:tc>
          <w:tcPr>
            <w:tcW w:w="935" w:type="dxa"/>
          </w:tcPr>
          <w:p w14:paraId="1083E5B7" w14:textId="77777777" w:rsidR="000429BE" w:rsidRPr="002F7F55" w:rsidRDefault="000429BE" w:rsidP="00BA4624">
            <w:pPr>
              <w:rPr>
                <w:b/>
                <w:bCs/>
                <w:lang w:val="en-GB"/>
              </w:rPr>
            </w:pPr>
            <w:r w:rsidRPr="002F7F55">
              <w:rPr>
                <w:b/>
                <w:bCs/>
                <w:lang w:val="en-GB"/>
              </w:rPr>
              <w:t>2pm</w:t>
            </w:r>
          </w:p>
        </w:tc>
        <w:tc>
          <w:tcPr>
            <w:tcW w:w="935" w:type="dxa"/>
          </w:tcPr>
          <w:p w14:paraId="2F1057DA" w14:textId="77777777" w:rsidR="000429BE" w:rsidRPr="002F7F55" w:rsidRDefault="000429BE" w:rsidP="00BA4624">
            <w:pPr>
              <w:rPr>
                <w:b/>
                <w:bCs/>
                <w:lang w:val="en-GB"/>
              </w:rPr>
            </w:pPr>
            <w:r w:rsidRPr="002F7F55">
              <w:rPr>
                <w:b/>
                <w:bCs/>
                <w:lang w:val="en-GB"/>
              </w:rPr>
              <w:t>3pm</w:t>
            </w:r>
          </w:p>
        </w:tc>
        <w:tc>
          <w:tcPr>
            <w:tcW w:w="935" w:type="dxa"/>
          </w:tcPr>
          <w:p w14:paraId="21070CC8" w14:textId="77777777" w:rsidR="000429BE" w:rsidRPr="002F7F55" w:rsidRDefault="000429BE" w:rsidP="00BA4624">
            <w:pPr>
              <w:rPr>
                <w:b/>
                <w:bCs/>
                <w:lang w:val="en-GB"/>
              </w:rPr>
            </w:pPr>
            <w:r w:rsidRPr="002F7F55">
              <w:rPr>
                <w:b/>
                <w:bCs/>
                <w:lang w:val="en-GB"/>
              </w:rPr>
              <w:t>4pm</w:t>
            </w:r>
          </w:p>
        </w:tc>
        <w:tc>
          <w:tcPr>
            <w:tcW w:w="935" w:type="dxa"/>
          </w:tcPr>
          <w:p w14:paraId="26820C2E" w14:textId="77777777" w:rsidR="000429BE" w:rsidRPr="002F7F55" w:rsidRDefault="000429BE" w:rsidP="00BA4624">
            <w:pPr>
              <w:rPr>
                <w:b/>
                <w:bCs/>
                <w:lang w:val="en-GB"/>
              </w:rPr>
            </w:pPr>
            <w:r w:rsidRPr="002F7F55">
              <w:rPr>
                <w:b/>
                <w:bCs/>
                <w:lang w:val="en-GB"/>
              </w:rPr>
              <w:t>5pm</w:t>
            </w:r>
          </w:p>
        </w:tc>
      </w:tr>
      <w:tr w:rsidR="002F7F55" w14:paraId="59B71D42" w14:textId="77777777" w:rsidTr="00B830A7">
        <w:tc>
          <w:tcPr>
            <w:tcW w:w="935" w:type="dxa"/>
          </w:tcPr>
          <w:p w14:paraId="10265FAB" w14:textId="77777777" w:rsidR="000429BE" w:rsidRPr="00C33A88" w:rsidRDefault="000429BE" w:rsidP="00BA4624">
            <w:pPr>
              <w:rPr>
                <w:b/>
                <w:bCs/>
                <w:lang w:val="en-GB"/>
              </w:rPr>
            </w:pPr>
            <w:r>
              <w:rPr>
                <w:b/>
                <w:bCs/>
                <w:lang w:val="en-GB"/>
              </w:rPr>
              <w:t>Monday</w:t>
            </w:r>
          </w:p>
        </w:tc>
        <w:tc>
          <w:tcPr>
            <w:tcW w:w="935" w:type="dxa"/>
            <w:shd w:val="clear" w:color="auto" w:fill="00B050"/>
          </w:tcPr>
          <w:p w14:paraId="2B30DF37" w14:textId="77777777" w:rsidR="000429BE" w:rsidRPr="002B322D" w:rsidRDefault="000429BE" w:rsidP="00BA4624">
            <w:pPr>
              <w:rPr>
                <w:lang w:val="en-GB"/>
              </w:rPr>
            </w:pPr>
          </w:p>
        </w:tc>
        <w:tc>
          <w:tcPr>
            <w:tcW w:w="935" w:type="dxa"/>
            <w:shd w:val="clear" w:color="auto" w:fill="FFC000"/>
          </w:tcPr>
          <w:p w14:paraId="0CF00E63" w14:textId="77777777" w:rsidR="000429BE" w:rsidRDefault="000429BE" w:rsidP="00BA4624">
            <w:pPr>
              <w:rPr>
                <w:lang w:val="en-GB"/>
              </w:rPr>
            </w:pPr>
          </w:p>
        </w:tc>
        <w:tc>
          <w:tcPr>
            <w:tcW w:w="935" w:type="dxa"/>
            <w:shd w:val="clear" w:color="auto" w:fill="FFC000"/>
          </w:tcPr>
          <w:p w14:paraId="7064916D" w14:textId="77777777" w:rsidR="000429BE" w:rsidRDefault="000429BE" w:rsidP="00BA4624">
            <w:pPr>
              <w:rPr>
                <w:lang w:val="en-GB"/>
              </w:rPr>
            </w:pPr>
          </w:p>
        </w:tc>
        <w:tc>
          <w:tcPr>
            <w:tcW w:w="935" w:type="dxa"/>
            <w:shd w:val="clear" w:color="auto" w:fill="FFC000"/>
          </w:tcPr>
          <w:p w14:paraId="5D2BFBE8" w14:textId="77777777" w:rsidR="000429BE" w:rsidRDefault="000429BE" w:rsidP="00BA4624">
            <w:pPr>
              <w:rPr>
                <w:lang w:val="en-GB"/>
              </w:rPr>
            </w:pPr>
          </w:p>
        </w:tc>
        <w:tc>
          <w:tcPr>
            <w:tcW w:w="935" w:type="dxa"/>
            <w:shd w:val="clear" w:color="auto" w:fill="FFC000"/>
          </w:tcPr>
          <w:p w14:paraId="7B6BD01D" w14:textId="77777777" w:rsidR="000429BE" w:rsidRDefault="000429BE" w:rsidP="00BA4624">
            <w:pPr>
              <w:rPr>
                <w:lang w:val="en-GB"/>
              </w:rPr>
            </w:pPr>
          </w:p>
        </w:tc>
        <w:tc>
          <w:tcPr>
            <w:tcW w:w="935" w:type="dxa"/>
            <w:shd w:val="clear" w:color="auto" w:fill="FFC000"/>
          </w:tcPr>
          <w:p w14:paraId="721BEAC2" w14:textId="77777777" w:rsidR="000429BE" w:rsidRDefault="000429BE" w:rsidP="00BA4624">
            <w:pPr>
              <w:rPr>
                <w:lang w:val="en-GB"/>
              </w:rPr>
            </w:pPr>
          </w:p>
        </w:tc>
        <w:tc>
          <w:tcPr>
            <w:tcW w:w="935" w:type="dxa"/>
            <w:shd w:val="clear" w:color="auto" w:fill="FFC000"/>
          </w:tcPr>
          <w:p w14:paraId="340A08FE" w14:textId="77777777" w:rsidR="000429BE" w:rsidRDefault="000429BE" w:rsidP="00BA4624">
            <w:pPr>
              <w:rPr>
                <w:lang w:val="en-GB"/>
              </w:rPr>
            </w:pPr>
          </w:p>
        </w:tc>
        <w:tc>
          <w:tcPr>
            <w:tcW w:w="935" w:type="dxa"/>
            <w:shd w:val="clear" w:color="auto" w:fill="FFC000"/>
          </w:tcPr>
          <w:p w14:paraId="0007BD23" w14:textId="77777777" w:rsidR="000429BE" w:rsidRDefault="000429BE" w:rsidP="00BA4624">
            <w:pPr>
              <w:rPr>
                <w:lang w:val="en-GB"/>
              </w:rPr>
            </w:pPr>
          </w:p>
        </w:tc>
        <w:tc>
          <w:tcPr>
            <w:tcW w:w="935" w:type="dxa"/>
            <w:shd w:val="clear" w:color="auto" w:fill="FFC000"/>
          </w:tcPr>
          <w:p w14:paraId="43EF986B" w14:textId="77777777" w:rsidR="000429BE" w:rsidRDefault="000429BE" w:rsidP="00BA4624">
            <w:pPr>
              <w:rPr>
                <w:lang w:val="en-GB"/>
              </w:rPr>
            </w:pPr>
          </w:p>
        </w:tc>
      </w:tr>
      <w:tr w:rsidR="00813C11" w14:paraId="66BC65A2" w14:textId="77777777" w:rsidTr="002F7F55">
        <w:tc>
          <w:tcPr>
            <w:tcW w:w="935" w:type="dxa"/>
          </w:tcPr>
          <w:p w14:paraId="60EA5307" w14:textId="77777777" w:rsidR="000429BE" w:rsidRPr="00C33A88" w:rsidRDefault="000429BE" w:rsidP="00BA4624">
            <w:pPr>
              <w:rPr>
                <w:b/>
                <w:bCs/>
                <w:lang w:val="en-GB"/>
              </w:rPr>
            </w:pPr>
            <w:r>
              <w:rPr>
                <w:b/>
                <w:bCs/>
                <w:lang w:val="en-GB"/>
              </w:rPr>
              <w:t>Tuesday</w:t>
            </w:r>
          </w:p>
        </w:tc>
        <w:tc>
          <w:tcPr>
            <w:tcW w:w="935" w:type="dxa"/>
            <w:shd w:val="clear" w:color="auto" w:fill="FFC000"/>
          </w:tcPr>
          <w:p w14:paraId="18801C85" w14:textId="77777777" w:rsidR="000429BE" w:rsidRDefault="000429BE" w:rsidP="00BA4624">
            <w:pPr>
              <w:rPr>
                <w:lang w:val="en-GB"/>
              </w:rPr>
            </w:pPr>
          </w:p>
        </w:tc>
        <w:tc>
          <w:tcPr>
            <w:tcW w:w="935" w:type="dxa"/>
            <w:shd w:val="clear" w:color="auto" w:fill="FFC000"/>
          </w:tcPr>
          <w:p w14:paraId="05D2E027" w14:textId="77777777" w:rsidR="000429BE" w:rsidRDefault="000429BE" w:rsidP="00BA4624">
            <w:pPr>
              <w:rPr>
                <w:lang w:val="en-GB"/>
              </w:rPr>
            </w:pPr>
          </w:p>
        </w:tc>
        <w:tc>
          <w:tcPr>
            <w:tcW w:w="935" w:type="dxa"/>
            <w:shd w:val="clear" w:color="auto" w:fill="FFC000"/>
          </w:tcPr>
          <w:p w14:paraId="05EDF6BD" w14:textId="77777777" w:rsidR="000429BE" w:rsidRDefault="000429BE" w:rsidP="00BA4624">
            <w:pPr>
              <w:rPr>
                <w:lang w:val="en-GB"/>
              </w:rPr>
            </w:pPr>
          </w:p>
        </w:tc>
        <w:tc>
          <w:tcPr>
            <w:tcW w:w="935" w:type="dxa"/>
            <w:shd w:val="clear" w:color="auto" w:fill="FFC000"/>
          </w:tcPr>
          <w:p w14:paraId="151F577A" w14:textId="77777777" w:rsidR="000429BE" w:rsidRDefault="000429BE" w:rsidP="00BA4624">
            <w:pPr>
              <w:rPr>
                <w:lang w:val="en-GB"/>
              </w:rPr>
            </w:pPr>
          </w:p>
        </w:tc>
        <w:tc>
          <w:tcPr>
            <w:tcW w:w="935" w:type="dxa"/>
            <w:shd w:val="clear" w:color="auto" w:fill="FFC000"/>
          </w:tcPr>
          <w:p w14:paraId="6E6B9A3E" w14:textId="77777777" w:rsidR="000429BE" w:rsidRDefault="000429BE" w:rsidP="00BA4624">
            <w:pPr>
              <w:rPr>
                <w:lang w:val="en-GB"/>
              </w:rPr>
            </w:pPr>
          </w:p>
        </w:tc>
        <w:tc>
          <w:tcPr>
            <w:tcW w:w="935" w:type="dxa"/>
            <w:shd w:val="clear" w:color="auto" w:fill="FFC000"/>
          </w:tcPr>
          <w:p w14:paraId="31091BD5" w14:textId="77777777" w:rsidR="000429BE" w:rsidRDefault="000429BE" w:rsidP="00BA4624">
            <w:pPr>
              <w:rPr>
                <w:lang w:val="en-GB"/>
              </w:rPr>
            </w:pPr>
          </w:p>
        </w:tc>
        <w:tc>
          <w:tcPr>
            <w:tcW w:w="935" w:type="dxa"/>
            <w:shd w:val="clear" w:color="auto" w:fill="FFC000"/>
          </w:tcPr>
          <w:p w14:paraId="457D9604" w14:textId="77777777" w:rsidR="000429BE" w:rsidRDefault="000429BE" w:rsidP="00BA4624">
            <w:pPr>
              <w:rPr>
                <w:lang w:val="en-GB"/>
              </w:rPr>
            </w:pPr>
          </w:p>
        </w:tc>
        <w:tc>
          <w:tcPr>
            <w:tcW w:w="935" w:type="dxa"/>
            <w:shd w:val="clear" w:color="auto" w:fill="FFC000"/>
          </w:tcPr>
          <w:p w14:paraId="7DF0F6E9" w14:textId="77777777" w:rsidR="000429BE" w:rsidRDefault="000429BE" w:rsidP="00BA4624">
            <w:pPr>
              <w:rPr>
                <w:lang w:val="en-GB"/>
              </w:rPr>
            </w:pPr>
          </w:p>
        </w:tc>
        <w:tc>
          <w:tcPr>
            <w:tcW w:w="935" w:type="dxa"/>
            <w:shd w:val="clear" w:color="auto" w:fill="FFC000"/>
          </w:tcPr>
          <w:p w14:paraId="203D3239" w14:textId="77777777" w:rsidR="000429BE" w:rsidRDefault="000429BE" w:rsidP="00BA4624">
            <w:pPr>
              <w:rPr>
                <w:lang w:val="en-GB"/>
              </w:rPr>
            </w:pPr>
          </w:p>
        </w:tc>
      </w:tr>
      <w:tr w:rsidR="00813C11" w14:paraId="69CFF9B9" w14:textId="77777777" w:rsidTr="00813C11">
        <w:tc>
          <w:tcPr>
            <w:tcW w:w="935" w:type="dxa"/>
          </w:tcPr>
          <w:p w14:paraId="6493E924" w14:textId="77777777" w:rsidR="000429BE" w:rsidRPr="00C33A88" w:rsidRDefault="000429BE" w:rsidP="00BA4624">
            <w:pPr>
              <w:rPr>
                <w:b/>
                <w:bCs/>
                <w:lang w:val="en-GB"/>
              </w:rPr>
            </w:pPr>
            <w:r>
              <w:rPr>
                <w:b/>
                <w:bCs/>
                <w:lang w:val="en-GB"/>
              </w:rPr>
              <w:t>Wednesday</w:t>
            </w:r>
          </w:p>
        </w:tc>
        <w:tc>
          <w:tcPr>
            <w:tcW w:w="935" w:type="dxa"/>
            <w:shd w:val="clear" w:color="auto" w:fill="FF0000"/>
          </w:tcPr>
          <w:p w14:paraId="1963FC7F" w14:textId="1B548D17" w:rsidR="000429BE" w:rsidRDefault="00813C11" w:rsidP="00BA4624">
            <w:pPr>
              <w:rPr>
                <w:lang w:val="en-GB"/>
              </w:rPr>
            </w:pPr>
            <w:r>
              <w:rPr>
                <w:lang w:val="en-GB"/>
              </w:rPr>
              <w:t>SET010101</w:t>
            </w:r>
          </w:p>
        </w:tc>
        <w:tc>
          <w:tcPr>
            <w:tcW w:w="935" w:type="dxa"/>
            <w:shd w:val="clear" w:color="auto" w:fill="FFC000"/>
          </w:tcPr>
          <w:p w14:paraId="2BDA55A0" w14:textId="77777777" w:rsidR="000429BE" w:rsidRDefault="000429BE" w:rsidP="00BA4624">
            <w:pPr>
              <w:rPr>
                <w:lang w:val="en-GB"/>
              </w:rPr>
            </w:pPr>
          </w:p>
        </w:tc>
        <w:tc>
          <w:tcPr>
            <w:tcW w:w="935" w:type="dxa"/>
            <w:shd w:val="clear" w:color="auto" w:fill="FFC000"/>
          </w:tcPr>
          <w:p w14:paraId="7213AB85" w14:textId="77777777" w:rsidR="000429BE" w:rsidRDefault="000429BE" w:rsidP="00BA4624">
            <w:pPr>
              <w:rPr>
                <w:lang w:val="en-GB"/>
              </w:rPr>
            </w:pPr>
          </w:p>
        </w:tc>
        <w:tc>
          <w:tcPr>
            <w:tcW w:w="935" w:type="dxa"/>
            <w:shd w:val="clear" w:color="auto" w:fill="FFC000"/>
          </w:tcPr>
          <w:p w14:paraId="77A809B2" w14:textId="77777777" w:rsidR="000429BE" w:rsidRDefault="000429BE" w:rsidP="00BA4624">
            <w:pPr>
              <w:rPr>
                <w:lang w:val="en-GB"/>
              </w:rPr>
            </w:pPr>
          </w:p>
        </w:tc>
        <w:tc>
          <w:tcPr>
            <w:tcW w:w="935" w:type="dxa"/>
            <w:shd w:val="clear" w:color="auto" w:fill="FFC000"/>
          </w:tcPr>
          <w:p w14:paraId="0488DF96" w14:textId="77777777" w:rsidR="000429BE" w:rsidRDefault="000429BE" w:rsidP="00BA4624">
            <w:pPr>
              <w:rPr>
                <w:lang w:val="en-GB"/>
              </w:rPr>
            </w:pPr>
          </w:p>
        </w:tc>
        <w:tc>
          <w:tcPr>
            <w:tcW w:w="935" w:type="dxa"/>
            <w:shd w:val="clear" w:color="auto" w:fill="FFC000"/>
          </w:tcPr>
          <w:p w14:paraId="11F642F4" w14:textId="77777777" w:rsidR="000429BE" w:rsidRDefault="000429BE" w:rsidP="00BA4624">
            <w:pPr>
              <w:rPr>
                <w:lang w:val="en-GB"/>
              </w:rPr>
            </w:pPr>
          </w:p>
        </w:tc>
        <w:tc>
          <w:tcPr>
            <w:tcW w:w="935" w:type="dxa"/>
            <w:shd w:val="clear" w:color="auto" w:fill="FFC000"/>
          </w:tcPr>
          <w:p w14:paraId="2F734CBB" w14:textId="77777777" w:rsidR="000429BE" w:rsidRDefault="000429BE" w:rsidP="00BA4624">
            <w:pPr>
              <w:rPr>
                <w:lang w:val="en-GB"/>
              </w:rPr>
            </w:pPr>
          </w:p>
        </w:tc>
        <w:tc>
          <w:tcPr>
            <w:tcW w:w="935" w:type="dxa"/>
            <w:shd w:val="clear" w:color="auto" w:fill="FFC000"/>
          </w:tcPr>
          <w:p w14:paraId="75535D59" w14:textId="77777777" w:rsidR="000429BE" w:rsidRDefault="000429BE" w:rsidP="00BA4624">
            <w:pPr>
              <w:rPr>
                <w:lang w:val="en-GB"/>
              </w:rPr>
            </w:pPr>
          </w:p>
        </w:tc>
        <w:tc>
          <w:tcPr>
            <w:tcW w:w="935" w:type="dxa"/>
            <w:shd w:val="clear" w:color="auto" w:fill="FFC000"/>
          </w:tcPr>
          <w:p w14:paraId="1A31211C" w14:textId="77777777" w:rsidR="000429BE" w:rsidRDefault="000429BE" w:rsidP="00BA4624">
            <w:pPr>
              <w:rPr>
                <w:lang w:val="en-GB"/>
              </w:rPr>
            </w:pPr>
          </w:p>
        </w:tc>
      </w:tr>
      <w:tr w:rsidR="00813C11" w14:paraId="302D5D10" w14:textId="77777777" w:rsidTr="002F7F55">
        <w:tc>
          <w:tcPr>
            <w:tcW w:w="935" w:type="dxa"/>
          </w:tcPr>
          <w:p w14:paraId="6AAC2424" w14:textId="77777777" w:rsidR="000429BE" w:rsidRPr="00C33A88" w:rsidRDefault="000429BE" w:rsidP="00BA4624">
            <w:pPr>
              <w:rPr>
                <w:b/>
                <w:bCs/>
                <w:lang w:val="en-GB"/>
              </w:rPr>
            </w:pPr>
            <w:r>
              <w:rPr>
                <w:b/>
                <w:bCs/>
                <w:lang w:val="en-GB"/>
              </w:rPr>
              <w:t>Thursday</w:t>
            </w:r>
          </w:p>
        </w:tc>
        <w:tc>
          <w:tcPr>
            <w:tcW w:w="935" w:type="dxa"/>
            <w:shd w:val="clear" w:color="auto" w:fill="FFC000"/>
          </w:tcPr>
          <w:p w14:paraId="68F37588" w14:textId="77777777" w:rsidR="000429BE" w:rsidRDefault="000429BE" w:rsidP="00BA4624">
            <w:pPr>
              <w:rPr>
                <w:lang w:val="en-GB"/>
              </w:rPr>
            </w:pPr>
          </w:p>
        </w:tc>
        <w:tc>
          <w:tcPr>
            <w:tcW w:w="935" w:type="dxa"/>
            <w:shd w:val="clear" w:color="auto" w:fill="FFC000"/>
          </w:tcPr>
          <w:p w14:paraId="5EF0D74B" w14:textId="77777777" w:rsidR="000429BE" w:rsidRDefault="000429BE" w:rsidP="00BA4624">
            <w:pPr>
              <w:rPr>
                <w:lang w:val="en-GB"/>
              </w:rPr>
            </w:pPr>
          </w:p>
        </w:tc>
        <w:tc>
          <w:tcPr>
            <w:tcW w:w="935" w:type="dxa"/>
            <w:shd w:val="clear" w:color="auto" w:fill="FFC000"/>
          </w:tcPr>
          <w:p w14:paraId="58803FDF" w14:textId="77777777" w:rsidR="000429BE" w:rsidRDefault="000429BE" w:rsidP="00BA4624">
            <w:pPr>
              <w:rPr>
                <w:lang w:val="en-GB"/>
              </w:rPr>
            </w:pPr>
          </w:p>
        </w:tc>
        <w:tc>
          <w:tcPr>
            <w:tcW w:w="935" w:type="dxa"/>
            <w:shd w:val="clear" w:color="auto" w:fill="FFC000"/>
          </w:tcPr>
          <w:p w14:paraId="4B1F2FDE" w14:textId="77777777" w:rsidR="000429BE" w:rsidRDefault="000429BE" w:rsidP="00BA4624">
            <w:pPr>
              <w:rPr>
                <w:lang w:val="en-GB"/>
              </w:rPr>
            </w:pPr>
          </w:p>
        </w:tc>
        <w:tc>
          <w:tcPr>
            <w:tcW w:w="935" w:type="dxa"/>
            <w:shd w:val="clear" w:color="auto" w:fill="FFC000"/>
          </w:tcPr>
          <w:p w14:paraId="067C3A08" w14:textId="77777777" w:rsidR="000429BE" w:rsidRDefault="000429BE" w:rsidP="00BA4624">
            <w:pPr>
              <w:rPr>
                <w:lang w:val="en-GB"/>
              </w:rPr>
            </w:pPr>
          </w:p>
        </w:tc>
        <w:tc>
          <w:tcPr>
            <w:tcW w:w="935" w:type="dxa"/>
            <w:shd w:val="clear" w:color="auto" w:fill="FFC000"/>
          </w:tcPr>
          <w:p w14:paraId="66CB0B56" w14:textId="77777777" w:rsidR="000429BE" w:rsidRDefault="000429BE" w:rsidP="00BA4624">
            <w:pPr>
              <w:rPr>
                <w:lang w:val="en-GB"/>
              </w:rPr>
            </w:pPr>
          </w:p>
        </w:tc>
        <w:tc>
          <w:tcPr>
            <w:tcW w:w="935" w:type="dxa"/>
            <w:shd w:val="clear" w:color="auto" w:fill="FFC000"/>
          </w:tcPr>
          <w:p w14:paraId="167ED88F" w14:textId="77777777" w:rsidR="000429BE" w:rsidRDefault="000429BE" w:rsidP="00BA4624">
            <w:pPr>
              <w:rPr>
                <w:lang w:val="en-GB"/>
              </w:rPr>
            </w:pPr>
          </w:p>
        </w:tc>
        <w:tc>
          <w:tcPr>
            <w:tcW w:w="935" w:type="dxa"/>
            <w:shd w:val="clear" w:color="auto" w:fill="FFC000"/>
          </w:tcPr>
          <w:p w14:paraId="1B469229" w14:textId="77777777" w:rsidR="000429BE" w:rsidRDefault="000429BE" w:rsidP="00BA4624">
            <w:pPr>
              <w:rPr>
                <w:lang w:val="en-GB"/>
              </w:rPr>
            </w:pPr>
          </w:p>
        </w:tc>
        <w:tc>
          <w:tcPr>
            <w:tcW w:w="935" w:type="dxa"/>
            <w:shd w:val="clear" w:color="auto" w:fill="FFC000"/>
          </w:tcPr>
          <w:p w14:paraId="7D61E8D0" w14:textId="77777777" w:rsidR="000429BE" w:rsidRDefault="000429BE" w:rsidP="00BA4624">
            <w:pPr>
              <w:rPr>
                <w:lang w:val="en-GB"/>
              </w:rPr>
            </w:pPr>
          </w:p>
        </w:tc>
      </w:tr>
      <w:tr w:rsidR="002F7F55" w14:paraId="2DBD2BC0" w14:textId="77777777" w:rsidTr="002F7F55">
        <w:tc>
          <w:tcPr>
            <w:tcW w:w="935" w:type="dxa"/>
          </w:tcPr>
          <w:p w14:paraId="5757FF0F" w14:textId="77777777" w:rsidR="000429BE" w:rsidRPr="00C33A88" w:rsidRDefault="000429BE" w:rsidP="00BA4624">
            <w:pPr>
              <w:rPr>
                <w:b/>
                <w:bCs/>
                <w:lang w:val="en-GB"/>
              </w:rPr>
            </w:pPr>
            <w:r>
              <w:rPr>
                <w:b/>
                <w:bCs/>
                <w:lang w:val="en-GB"/>
              </w:rPr>
              <w:t>Friday</w:t>
            </w:r>
          </w:p>
        </w:tc>
        <w:tc>
          <w:tcPr>
            <w:tcW w:w="935" w:type="dxa"/>
            <w:shd w:val="clear" w:color="auto" w:fill="FFC000"/>
          </w:tcPr>
          <w:p w14:paraId="65E0D0E4" w14:textId="77777777" w:rsidR="000429BE" w:rsidRDefault="000429BE" w:rsidP="00BA4624">
            <w:pPr>
              <w:rPr>
                <w:lang w:val="en-GB"/>
              </w:rPr>
            </w:pPr>
          </w:p>
        </w:tc>
        <w:tc>
          <w:tcPr>
            <w:tcW w:w="935" w:type="dxa"/>
            <w:shd w:val="clear" w:color="auto" w:fill="FFC000"/>
          </w:tcPr>
          <w:p w14:paraId="7CBAB0FD" w14:textId="77777777" w:rsidR="000429BE" w:rsidRDefault="000429BE" w:rsidP="00BA4624">
            <w:pPr>
              <w:rPr>
                <w:lang w:val="en-GB"/>
              </w:rPr>
            </w:pPr>
          </w:p>
        </w:tc>
        <w:tc>
          <w:tcPr>
            <w:tcW w:w="935" w:type="dxa"/>
            <w:shd w:val="clear" w:color="auto" w:fill="FFC000"/>
          </w:tcPr>
          <w:p w14:paraId="2124C4E9" w14:textId="77777777" w:rsidR="000429BE" w:rsidRDefault="000429BE" w:rsidP="00BA4624">
            <w:pPr>
              <w:rPr>
                <w:lang w:val="en-GB"/>
              </w:rPr>
            </w:pPr>
          </w:p>
        </w:tc>
        <w:tc>
          <w:tcPr>
            <w:tcW w:w="935" w:type="dxa"/>
            <w:shd w:val="clear" w:color="auto" w:fill="FFC000"/>
          </w:tcPr>
          <w:p w14:paraId="1AA2E0CF" w14:textId="77777777" w:rsidR="000429BE" w:rsidRDefault="000429BE" w:rsidP="00BA4624">
            <w:pPr>
              <w:rPr>
                <w:lang w:val="en-GB"/>
              </w:rPr>
            </w:pPr>
          </w:p>
        </w:tc>
        <w:tc>
          <w:tcPr>
            <w:tcW w:w="935" w:type="dxa"/>
            <w:shd w:val="clear" w:color="auto" w:fill="FFC000"/>
          </w:tcPr>
          <w:p w14:paraId="75972795" w14:textId="77777777" w:rsidR="000429BE" w:rsidRDefault="000429BE" w:rsidP="00BA4624">
            <w:pPr>
              <w:rPr>
                <w:lang w:val="en-GB"/>
              </w:rPr>
            </w:pPr>
          </w:p>
        </w:tc>
        <w:tc>
          <w:tcPr>
            <w:tcW w:w="935" w:type="dxa"/>
            <w:shd w:val="clear" w:color="auto" w:fill="FFC000"/>
          </w:tcPr>
          <w:p w14:paraId="42D67CC9" w14:textId="77777777" w:rsidR="000429BE" w:rsidRDefault="000429BE" w:rsidP="00BA4624">
            <w:pPr>
              <w:rPr>
                <w:lang w:val="en-GB"/>
              </w:rPr>
            </w:pPr>
          </w:p>
        </w:tc>
        <w:tc>
          <w:tcPr>
            <w:tcW w:w="935" w:type="dxa"/>
            <w:shd w:val="clear" w:color="auto" w:fill="FFC000"/>
          </w:tcPr>
          <w:p w14:paraId="397DF606" w14:textId="77777777" w:rsidR="000429BE" w:rsidRDefault="000429BE" w:rsidP="00BA4624">
            <w:pPr>
              <w:rPr>
                <w:lang w:val="en-GB"/>
              </w:rPr>
            </w:pPr>
          </w:p>
        </w:tc>
        <w:tc>
          <w:tcPr>
            <w:tcW w:w="935" w:type="dxa"/>
            <w:shd w:val="clear" w:color="auto" w:fill="FFC000"/>
          </w:tcPr>
          <w:p w14:paraId="30541734" w14:textId="77777777" w:rsidR="000429BE" w:rsidRDefault="000429BE" w:rsidP="00BA4624">
            <w:pPr>
              <w:rPr>
                <w:lang w:val="en-GB"/>
              </w:rPr>
            </w:pPr>
          </w:p>
        </w:tc>
        <w:tc>
          <w:tcPr>
            <w:tcW w:w="935" w:type="dxa"/>
            <w:shd w:val="clear" w:color="auto" w:fill="FFC000"/>
          </w:tcPr>
          <w:p w14:paraId="250AE342" w14:textId="7D7DFE2E" w:rsidR="000429BE" w:rsidRDefault="000429BE" w:rsidP="00BA4624">
            <w:pPr>
              <w:rPr>
                <w:lang w:val="en-GB"/>
              </w:rPr>
            </w:pPr>
          </w:p>
        </w:tc>
      </w:tr>
    </w:tbl>
    <w:p w14:paraId="4D44373F" w14:textId="77777777" w:rsidR="000429BE" w:rsidRDefault="000429BE" w:rsidP="000429BE">
      <w:pPr>
        <w:rPr>
          <w:lang w:val="en-GB"/>
        </w:rPr>
      </w:pPr>
    </w:p>
    <w:p w14:paraId="5E1C1136" w14:textId="77777777" w:rsidR="00015C15" w:rsidRPr="0006258D" w:rsidRDefault="00015C15" w:rsidP="00015C15">
      <w:pPr>
        <w:rPr>
          <w:lang w:val="en-GB"/>
        </w:rPr>
      </w:pPr>
    </w:p>
    <w:p w14:paraId="75CD2DF7" w14:textId="77777777" w:rsidR="00015C15" w:rsidRDefault="00015C15" w:rsidP="00015C15">
      <w:pPr>
        <w:pStyle w:val="Heading5"/>
      </w:pPr>
      <w:r>
        <w:t>Expected Output:</w:t>
      </w:r>
    </w:p>
    <w:p w14:paraId="5B694567" w14:textId="7A365A88" w:rsidR="00015C15" w:rsidRDefault="009E1AD0" w:rsidP="00015C15">
      <w:pPr>
        <w:rPr>
          <w:lang w:val="en-GB"/>
        </w:rPr>
      </w:pPr>
      <w:r>
        <w:rPr>
          <w:lang w:val="en-GB"/>
        </w:rPr>
        <w:t>Social welfare is</w:t>
      </w:r>
      <w:r>
        <w:rPr>
          <w:lang w:val="en-GB"/>
        </w:rPr>
        <w:t xml:space="preserve"> </w:t>
      </w:r>
      <w:r w:rsidR="00015C15">
        <w:rPr>
          <w:lang w:val="en-GB"/>
        </w:rPr>
        <w:t xml:space="preserve">1. </w:t>
      </w:r>
    </w:p>
    <w:p w14:paraId="7098772D" w14:textId="232477E8" w:rsidR="00015C15" w:rsidRDefault="00952FCD" w:rsidP="00015C15">
      <w:pPr>
        <w:rPr>
          <w:lang w:val="en-GB"/>
        </w:rPr>
      </w:pPr>
      <w:r>
        <w:rPr>
          <w:lang w:val="en-GB"/>
        </w:rPr>
        <w:t xml:space="preserve">Bucket </w:t>
      </w:r>
      <w:r w:rsidR="00B254C9">
        <w:rPr>
          <w:lang w:val="en-GB"/>
        </w:rPr>
        <w:t>1</w:t>
      </w:r>
      <w:r>
        <w:rPr>
          <w:lang w:val="en-GB"/>
        </w:rPr>
        <w:t xml:space="preserve"> </w:t>
      </w:r>
      <w:r w:rsidR="00015C15">
        <w:rPr>
          <w:lang w:val="en-GB"/>
        </w:rPr>
        <w:t xml:space="preserve">ends with Tutorial </w:t>
      </w:r>
      <w:r w:rsidR="0007079F">
        <w:rPr>
          <w:lang w:val="en-GB"/>
        </w:rPr>
        <w:t>0</w:t>
      </w:r>
      <w:r>
        <w:rPr>
          <w:lang w:val="en-GB"/>
        </w:rPr>
        <w:t xml:space="preserve">, Bucket </w:t>
      </w:r>
      <w:r w:rsidR="00B254C9">
        <w:rPr>
          <w:lang w:val="en-GB"/>
        </w:rPr>
        <w:t>2</w:t>
      </w:r>
      <w:r>
        <w:rPr>
          <w:lang w:val="en-GB"/>
        </w:rPr>
        <w:t xml:space="preserve"> ends with Tutorial </w:t>
      </w:r>
      <w:r w:rsidR="0007079F">
        <w:rPr>
          <w:lang w:val="en-GB"/>
        </w:rPr>
        <w:t>1</w:t>
      </w:r>
      <w:r>
        <w:rPr>
          <w:lang w:val="en-GB"/>
        </w:rPr>
        <w:t xml:space="preserve"> and Bucket </w:t>
      </w:r>
      <w:r w:rsidR="00B254C9">
        <w:rPr>
          <w:lang w:val="en-GB"/>
        </w:rPr>
        <w:t>3</w:t>
      </w:r>
      <w:r>
        <w:rPr>
          <w:lang w:val="en-GB"/>
        </w:rPr>
        <w:t xml:space="preserve"> ends with Tutorial 2.</w:t>
      </w:r>
    </w:p>
    <w:p w14:paraId="2420F5BB" w14:textId="77777777" w:rsidR="00015C15" w:rsidRDefault="00015C15" w:rsidP="00015C15">
      <w:pPr>
        <w:rPr>
          <w:lang w:val="en-GB"/>
        </w:rPr>
      </w:pPr>
    </w:p>
    <w:p w14:paraId="1F7FCE7E" w14:textId="77777777" w:rsidR="00015C15" w:rsidRDefault="00015C15" w:rsidP="00015C15">
      <w:pPr>
        <w:pStyle w:val="Heading5"/>
      </w:pPr>
      <w:r>
        <w:lastRenderedPageBreak/>
        <w:t>Actual Output:</w:t>
      </w:r>
    </w:p>
    <w:p w14:paraId="08B1450D" w14:textId="2768B764" w:rsidR="00C86F36" w:rsidRPr="00AF02A5" w:rsidRDefault="00CB730E" w:rsidP="00015C15">
      <w:pPr>
        <w:rPr>
          <w:lang w:val="en-GB"/>
        </w:rPr>
      </w:pPr>
      <w:r>
        <w:rPr>
          <w:noProof/>
        </w:rPr>
        <w:drawing>
          <wp:inline distT="0" distB="0" distL="0" distR="0" wp14:anchorId="48DC33FD" wp14:editId="49553B78">
            <wp:extent cx="3661194" cy="2333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33"/>
                    <a:stretch/>
                  </pic:blipFill>
                  <pic:spPr bwMode="auto">
                    <a:xfrm>
                      <a:off x="0" y="0"/>
                      <a:ext cx="3661194" cy="2333625"/>
                    </a:xfrm>
                    <a:prstGeom prst="rect">
                      <a:avLst/>
                    </a:prstGeom>
                    <a:ln>
                      <a:noFill/>
                    </a:ln>
                    <a:extLst>
                      <a:ext uri="{53640926-AAD7-44D8-BBD7-CCE9431645EC}">
                        <a14:shadowObscured xmlns:a14="http://schemas.microsoft.com/office/drawing/2010/main"/>
                      </a:ext>
                    </a:extLst>
                  </pic:spPr>
                </pic:pic>
              </a:graphicData>
            </a:graphic>
          </wp:inline>
        </w:drawing>
      </w:r>
    </w:p>
    <w:p w14:paraId="0813A0A6" w14:textId="77777777" w:rsidR="00C86F36" w:rsidRDefault="00C86F36" w:rsidP="00015C15"/>
    <w:p w14:paraId="13B2C164" w14:textId="0C60C9B5" w:rsidR="00C86F36" w:rsidRPr="00C12592" w:rsidRDefault="00C86F36" w:rsidP="00C86F36">
      <w:pPr>
        <w:pStyle w:val="Heading4"/>
      </w:pPr>
      <w:r>
        <w:t xml:space="preserve">Test Case </w:t>
      </w:r>
      <w:r>
        <w:t>3</w:t>
      </w:r>
      <w:r>
        <w:t>:</w:t>
      </w:r>
    </w:p>
    <w:p w14:paraId="4BB1DF9C" w14:textId="77777777" w:rsidR="00C86F36" w:rsidRPr="00800CCD" w:rsidRDefault="00C86F36" w:rsidP="00C86F36">
      <w:pPr>
        <w:rPr>
          <w:lang w:val="en-GB"/>
        </w:rPr>
      </w:pPr>
    </w:p>
    <w:p w14:paraId="01DC4C0D" w14:textId="7E74568F" w:rsidR="00C86F36" w:rsidRDefault="00C86F36" w:rsidP="00C86F36">
      <w:pPr>
        <w:rPr>
          <w:lang w:val="en-GB"/>
        </w:rPr>
      </w:pPr>
      <w:r>
        <w:rPr>
          <w:lang w:val="en-GB"/>
        </w:rPr>
        <w:t xml:space="preserve">My </w:t>
      </w:r>
      <w:r w:rsidR="006449FB">
        <w:rPr>
          <w:lang w:val="en-GB"/>
        </w:rPr>
        <w:t xml:space="preserve">third </w:t>
      </w:r>
      <w:r>
        <w:rPr>
          <w:lang w:val="en-GB"/>
        </w:rPr>
        <w:t>test case increased the complexity</w:t>
      </w:r>
      <w:r w:rsidR="006449FB">
        <w:rPr>
          <w:lang w:val="en-GB"/>
        </w:rPr>
        <w:t xml:space="preserve"> again</w:t>
      </w:r>
      <w:r>
        <w:rPr>
          <w:lang w:val="en-GB"/>
        </w:rPr>
        <w:t>, by increasing the of students</w:t>
      </w:r>
      <w:r w:rsidR="00D21E34">
        <w:rPr>
          <w:lang w:val="en-GB"/>
        </w:rPr>
        <w:t xml:space="preserve"> and SETs</w:t>
      </w:r>
      <w:r>
        <w:rPr>
          <w:lang w:val="en-GB"/>
        </w:rPr>
        <w:t xml:space="preserve">. </w:t>
      </w:r>
      <w:r w:rsidR="0081476D">
        <w:rPr>
          <w:lang w:val="en-GB"/>
        </w:rPr>
        <w:t>It’s going to further test how my system reacts to differing levels of slot preferences and multiple SETs.</w:t>
      </w:r>
    </w:p>
    <w:p w14:paraId="7B5E432B" w14:textId="77777777" w:rsidR="00C86F36" w:rsidRDefault="00C86F36" w:rsidP="00C86F36">
      <w:pPr>
        <w:rPr>
          <w:lang w:val="en-GB"/>
        </w:rPr>
      </w:pPr>
    </w:p>
    <w:tbl>
      <w:tblPr>
        <w:tblStyle w:val="TableGrid"/>
        <w:tblW w:w="6232" w:type="dxa"/>
        <w:tblLook w:val="04A0" w:firstRow="1" w:lastRow="0" w:firstColumn="1" w:lastColumn="0" w:noHBand="0" w:noVBand="1"/>
      </w:tblPr>
      <w:tblGrid>
        <w:gridCol w:w="2122"/>
        <w:gridCol w:w="2126"/>
        <w:gridCol w:w="1984"/>
      </w:tblGrid>
      <w:tr w:rsidR="00C86F36" w14:paraId="0166CB92" w14:textId="77777777" w:rsidTr="00BA4624">
        <w:tc>
          <w:tcPr>
            <w:tcW w:w="2122" w:type="dxa"/>
          </w:tcPr>
          <w:p w14:paraId="6A43CE85" w14:textId="77777777" w:rsidR="00C86F36" w:rsidRPr="00A32474" w:rsidRDefault="00C86F36" w:rsidP="00BA4624">
            <w:pPr>
              <w:rPr>
                <w:b/>
                <w:bCs/>
                <w:lang w:val="en-GB"/>
              </w:rPr>
            </w:pPr>
            <w:r>
              <w:rPr>
                <w:b/>
                <w:bCs/>
                <w:lang w:val="en-GB"/>
              </w:rPr>
              <w:t>Number of Students</w:t>
            </w:r>
          </w:p>
        </w:tc>
        <w:tc>
          <w:tcPr>
            <w:tcW w:w="2126" w:type="dxa"/>
          </w:tcPr>
          <w:p w14:paraId="4656A580" w14:textId="77777777" w:rsidR="00C86F36" w:rsidRPr="00A32474" w:rsidRDefault="00C86F36" w:rsidP="00BA4624">
            <w:pPr>
              <w:rPr>
                <w:b/>
                <w:bCs/>
                <w:lang w:val="en-GB"/>
              </w:rPr>
            </w:pPr>
            <w:r>
              <w:rPr>
                <w:b/>
                <w:bCs/>
                <w:lang w:val="en-GB"/>
              </w:rPr>
              <w:t>Number of Modules</w:t>
            </w:r>
          </w:p>
        </w:tc>
        <w:tc>
          <w:tcPr>
            <w:tcW w:w="1984" w:type="dxa"/>
          </w:tcPr>
          <w:p w14:paraId="0517E988" w14:textId="77777777" w:rsidR="00C86F36" w:rsidRPr="00D666B1" w:rsidRDefault="00C86F36" w:rsidP="00BA4624">
            <w:pPr>
              <w:rPr>
                <w:b/>
                <w:bCs/>
                <w:lang w:val="en-GB"/>
              </w:rPr>
            </w:pPr>
            <w:r>
              <w:rPr>
                <w:b/>
                <w:bCs/>
                <w:lang w:val="en-GB"/>
              </w:rPr>
              <w:t>Number of Classes</w:t>
            </w:r>
          </w:p>
        </w:tc>
      </w:tr>
      <w:tr w:rsidR="00C86F36" w14:paraId="153A5581" w14:textId="77777777" w:rsidTr="00BA4624">
        <w:tc>
          <w:tcPr>
            <w:tcW w:w="2122" w:type="dxa"/>
          </w:tcPr>
          <w:p w14:paraId="5F9C4640" w14:textId="37303CDB" w:rsidR="00C86F36" w:rsidRDefault="00F02456" w:rsidP="00BA4624">
            <w:pPr>
              <w:jc w:val="center"/>
              <w:rPr>
                <w:lang w:val="en-GB"/>
              </w:rPr>
            </w:pPr>
            <w:r>
              <w:rPr>
                <w:lang w:val="en-GB"/>
              </w:rPr>
              <w:t>8</w:t>
            </w:r>
          </w:p>
        </w:tc>
        <w:tc>
          <w:tcPr>
            <w:tcW w:w="2126" w:type="dxa"/>
          </w:tcPr>
          <w:p w14:paraId="093FF785" w14:textId="73D0BD4C" w:rsidR="00C86F36" w:rsidRDefault="00F02456" w:rsidP="00BA4624">
            <w:pPr>
              <w:jc w:val="center"/>
              <w:rPr>
                <w:lang w:val="en-GB"/>
              </w:rPr>
            </w:pPr>
            <w:r>
              <w:rPr>
                <w:lang w:val="en-GB"/>
              </w:rPr>
              <w:t>2</w:t>
            </w:r>
          </w:p>
        </w:tc>
        <w:tc>
          <w:tcPr>
            <w:tcW w:w="1984" w:type="dxa"/>
          </w:tcPr>
          <w:p w14:paraId="76076854" w14:textId="1E5862A0" w:rsidR="00C86F36" w:rsidRDefault="00F02456" w:rsidP="00BA4624">
            <w:pPr>
              <w:jc w:val="center"/>
              <w:rPr>
                <w:lang w:val="en-GB"/>
              </w:rPr>
            </w:pPr>
            <w:r>
              <w:rPr>
                <w:lang w:val="en-GB"/>
              </w:rPr>
              <w:t>2</w:t>
            </w:r>
          </w:p>
        </w:tc>
      </w:tr>
    </w:tbl>
    <w:p w14:paraId="79EEFA6B" w14:textId="77777777" w:rsidR="00C86F36" w:rsidRDefault="00C86F36" w:rsidP="00C86F36">
      <w:pPr>
        <w:pStyle w:val="Heading5"/>
      </w:pPr>
    </w:p>
    <w:p w14:paraId="6009E2CA" w14:textId="77777777" w:rsidR="00C86F36" w:rsidRPr="000E5CF0" w:rsidRDefault="00C86F36" w:rsidP="00C86F36">
      <w:pPr>
        <w:pStyle w:val="Heading5"/>
      </w:pPr>
      <w:r>
        <w:t>Student Buckets:</w:t>
      </w:r>
    </w:p>
    <w:tbl>
      <w:tblPr>
        <w:tblStyle w:val="TableGrid"/>
        <w:tblW w:w="9351" w:type="dxa"/>
        <w:tblLook w:val="04A0" w:firstRow="1" w:lastRow="0" w:firstColumn="1" w:lastColumn="0" w:noHBand="0" w:noVBand="1"/>
      </w:tblPr>
      <w:tblGrid>
        <w:gridCol w:w="4815"/>
        <w:gridCol w:w="4536"/>
      </w:tblGrid>
      <w:tr w:rsidR="00C60F10" w14:paraId="64B9D55C" w14:textId="77777777" w:rsidTr="00C60F10">
        <w:tc>
          <w:tcPr>
            <w:tcW w:w="4815" w:type="dxa"/>
          </w:tcPr>
          <w:p w14:paraId="764E4C67" w14:textId="77777777" w:rsidR="00C60F10" w:rsidRPr="000E5CF0" w:rsidRDefault="00C60F10" w:rsidP="00BA4624">
            <w:pPr>
              <w:rPr>
                <w:b/>
                <w:bCs/>
                <w:lang w:val="en-GB"/>
              </w:rPr>
            </w:pPr>
            <w:r>
              <w:rPr>
                <w:b/>
                <w:bCs/>
                <w:lang w:val="en-GB"/>
              </w:rPr>
              <w:t>Bucket 1:</w:t>
            </w:r>
          </w:p>
        </w:tc>
        <w:tc>
          <w:tcPr>
            <w:tcW w:w="4536" w:type="dxa"/>
          </w:tcPr>
          <w:p w14:paraId="34D5F046" w14:textId="77777777" w:rsidR="00C60F10" w:rsidRPr="000E5CF0" w:rsidRDefault="00C60F10" w:rsidP="00BA4624">
            <w:pPr>
              <w:rPr>
                <w:b/>
                <w:bCs/>
                <w:lang w:val="en-GB"/>
              </w:rPr>
            </w:pPr>
            <w:r>
              <w:rPr>
                <w:b/>
                <w:bCs/>
                <w:lang w:val="en-GB"/>
              </w:rPr>
              <w:t>Bucket 2:</w:t>
            </w:r>
          </w:p>
        </w:tc>
      </w:tr>
      <w:tr w:rsidR="00C60F10" w14:paraId="0FFCE836" w14:textId="77777777" w:rsidTr="00C60F10">
        <w:tc>
          <w:tcPr>
            <w:tcW w:w="4815" w:type="dxa"/>
          </w:tcPr>
          <w:p w14:paraId="483B277A" w14:textId="175CBD36" w:rsidR="00C60F10" w:rsidRDefault="00C60F10" w:rsidP="00BA4624">
            <w:pPr>
              <w:rPr>
                <w:lang w:val="en-GB"/>
              </w:rPr>
            </w:pPr>
            <w:r>
              <w:rPr>
                <w:lang w:val="en-GB"/>
              </w:rPr>
              <w:t xml:space="preserve">Student 0, Student </w:t>
            </w:r>
            <w:r>
              <w:rPr>
                <w:lang w:val="en-GB"/>
              </w:rPr>
              <w:t>2, Student 4, Student 6</w:t>
            </w:r>
          </w:p>
        </w:tc>
        <w:tc>
          <w:tcPr>
            <w:tcW w:w="4536" w:type="dxa"/>
          </w:tcPr>
          <w:p w14:paraId="2066533B" w14:textId="7FDD71F0" w:rsidR="00C60F10" w:rsidRDefault="00C60F10" w:rsidP="00BA4624">
            <w:pPr>
              <w:rPr>
                <w:lang w:val="en-GB"/>
              </w:rPr>
            </w:pPr>
            <w:r>
              <w:rPr>
                <w:lang w:val="en-GB"/>
              </w:rPr>
              <w:t xml:space="preserve">Student 1, Student </w:t>
            </w:r>
            <w:r>
              <w:rPr>
                <w:lang w:val="en-GB"/>
              </w:rPr>
              <w:t>3, Student 5, Student 7</w:t>
            </w:r>
          </w:p>
        </w:tc>
      </w:tr>
    </w:tbl>
    <w:p w14:paraId="746525D2" w14:textId="77777777" w:rsidR="00C86F36" w:rsidRDefault="00C86F36" w:rsidP="00C86F36">
      <w:pPr>
        <w:rPr>
          <w:lang w:val="en-GB"/>
        </w:rPr>
      </w:pPr>
    </w:p>
    <w:p w14:paraId="6768F10F" w14:textId="6D9940AD" w:rsidR="00C86F36" w:rsidRDefault="00C86F36" w:rsidP="00C86F36">
      <w:pPr>
        <w:rPr>
          <w:lang w:val="en-GB"/>
        </w:rPr>
      </w:pPr>
      <w:r>
        <w:rPr>
          <w:lang w:val="en-GB"/>
        </w:rPr>
        <w:t>The goal of this test case is to get Student Agents swapping their</w:t>
      </w:r>
      <w:r w:rsidR="00564C0D">
        <w:rPr>
          <w:lang w:val="en-GB"/>
        </w:rPr>
        <w:t xml:space="preserve"> one of their</w:t>
      </w:r>
      <w:r>
        <w:rPr>
          <w:lang w:val="en-GB"/>
        </w:rPr>
        <w:t xml:space="preserve"> slots for a</w:t>
      </w:r>
      <w:r w:rsidR="00564C0D">
        <w:rPr>
          <w:lang w:val="en-GB"/>
        </w:rPr>
        <w:t xml:space="preserve"> ‘decent’ slot</w:t>
      </w:r>
      <w:r>
        <w:rPr>
          <w:lang w:val="en-GB"/>
        </w:rPr>
        <w:t xml:space="preserve"> </w:t>
      </w:r>
      <w:r w:rsidR="00564C0D">
        <w:rPr>
          <w:lang w:val="en-GB"/>
        </w:rPr>
        <w:t>and another for a ‘</w:t>
      </w:r>
      <w:r w:rsidR="003C7A15">
        <w:rPr>
          <w:lang w:val="en-GB"/>
        </w:rPr>
        <w:t>great’</w:t>
      </w:r>
      <w:r w:rsidR="00564C0D">
        <w:rPr>
          <w:lang w:val="en-GB"/>
        </w:rPr>
        <w:t xml:space="preserve"> slot of a different SET</w:t>
      </w:r>
      <w:r>
        <w:rPr>
          <w:lang w:val="en-GB"/>
        </w:rPr>
        <w:t xml:space="preserve"> </w:t>
      </w:r>
      <w:r w:rsidR="003C7A15">
        <w:rPr>
          <w:lang w:val="en-GB"/>
        </w:rPr>
        <w:t>at a different time.</w:t>
      </w:r>
    </w:p>
    <w:p w14:paraId="3FF4AB62" w14:textId="77777777" w:rsidR="00C86F36" w:rsidRDefault="00C86F36" w:rsidP="00C86F36">
      <w:pPr>
        <w:rPr>
          <w:lang w:val="en-GB"/>
        </w:rPr>
      </w:pPr>
    </w:p>
    <w:p w14:paraId="285FADC3" w14:textId="7B24479C" w:rsidR="00C86F36" w:rsidRDefault="00C86F36" w:rsidP="00C86F36">
      <w:pPr>
        <w:pStyle w:val="Heading5"/>
      </w:pPr>
      <w:r>
        <w:t xml:space="preserve">Bucket </w:t>
      </w:r>
      <w:r w:rsidR="00BC66BF">
        <w:t>1</w:t>
      </w:r>
      <w:r>
        <w:t xml:space="preserve"> Preferences:</w:t>
      </w:r>
    </w:p>
    <w:tbl>
      <w:tblPr>
        <w:tblStyle w:val="TableGrid"/>
        <w:tblW w:w="0" w:type="auto"/>
        <w:tblLook w:val="04A0" w:firstRow="1" w:lastRow="0" w:firstColumn="1" w:lastColumn="0" w:noHBand="0" w:noVBand="1"/>
      </w:tblPr>
      <w:tblGrid>
        <w:gridCol w:w="1293"/>
        <w:gridCol w:w="1201"/>
        <w:gridCol w:w="1201"/>
        <w:gridCol w:w="840"/>
        <w:gridCol w:w="845"/>
        <w:gridCol w:w="794"/>
        <w:gridCol w:w="794"/>
        <w:gridCol w:w="794"/>
        <w:gridCol w:w="794"/>
        <w:gridCol w:w="794"/>
      </w:tblGrid>
      <w:tr w:rsidR="00C86F36" w14:paraId="5A4CCC35" w14:textId="77777777" w:rsidTr="00BA4624">
        <w:tc>
          <w:tcPr>
            <w:tcW w:w="935" w:type="dxa"/>
          </w:tcPr>
          <w:p w14:paraId="7999DF8A" w14:textId="77777777" w:rsidR="00C86F36" w:rsidRDefault="00C86F36" w:rsidP="00BA4624">
            <w:pPr>
              <w:rPr>
                <w:lang w:val="en-GB"/>
              </w:rPr>
            </w:pPr>
          </w:p>
        </w:tc>
        <w:tc>
          <w:tcPr>
            <w:tcW w:w="935" w:type="dxa"/>
          </w:tcPr>
          <w:p w14:paraId="1F2198D6" w14:textId="77777777" w:rsidR="00C86F36" w:rsidRPr="002F7F55" w:rsidRDefault="00C86F36" w:rsidP="00BA4624">
            <w:pPr>
              <w:rPr>
                <w:b/>
                <w:bCs/>
                <w:lang w:val="en-GB"/>
              </w:rPr>
            </w:pPr>
            <w:r w:rsidRPr="002F7F55">
              <w:rPr>
                <w:b/>
                <w:bCs/>
                <w:lang w:val="en-GB"/>
              </w:rPr>
              <w:t>9am</w:t>
            </w:r>
          </w:p>
        </w:tc>
        <w:tc>
          <w:tcPr>
            <w:tcW w:w="935" w:type="dxa"/>
          </w:tcPr>
          <w:p w14:paraId="66F10C34" w14:textId="77777777" w:rsidR="00C86F36" w:rsidRPr="002F7F55" w:rsidRDefault="00C86F36" w:rsidP="00BA4624">
            <w:pPr>
              <w:rPr>
                <w:b/>
                <w:bCs/>
                <w:lang w:val="en-GB"/>
              </w:rPr>
            </w:pPr>
            <w:r w:rsidRPr="002F7F55">
              <w:rPr>
                <w:b/>
                <w:bCs/>
                <w:lang w:val="en-GB"/>
              </w:rPr>
              <w:t>10am</w:t>
            </w:r>
          </w:p>
        </w:tc>
        <w:tc>
          <w:tcPr>
            <w:tcW w:w="935" w:type="dxa"/>
          </w:tcPr>
          <w:p w14:paraId="486E0526" w14:textId="77777777" w:rsidR="00C86F36" w:rsidRPr="002F7F55" w:rsidRDefault="00C86F36" w:rsidP="00BA4624">
            <w:pPr>
              <w:rPr>
                <w:b/>
                <w:bCs/>
                <w:lang w:val="en-GB"/>
              </w:rPr>
            </w:pPr>
            <w:r w:rsidRPr="002F7F55">
              <w:rPr>
                <w:b/>
                <w:bCs/>
                <w:lang w:val="en-GB"/>
              </w:rPr>
              <w:t>11am</w:t>
            </w:r>
          </w:p>
        </w:tc>
        <w:tc>
          <w:tcPr>
            <w:tcW w:w="935" w:type="dxa"/>
          </w:tcPr>
          <w:p w14:paraId="3FC86FFA" w14:textId="77777777" w:rsidR="00C86F36" w:rsidRPr="002F7F55" w:rsidRDefault="00C86F36" w:rsidP="00BA4624">
            <w:pPr>
              <w:rPr>
                <w:b/>
                <w:bCs/>
                <w:lang w:val="en-GB"/>
              </w:rPr>
            </w:pPr>
            <w:r w:rsidRPr="002F7F55">
              <w:rPr>
                <w:b/>
                <w:bCs/>
                <w:lang w:val="en-GB"/>
              </w:rPr>
              <w:t>12pm</w:t>
            </w:r>
          </w:p>
        </w:tc>
        <w:tc>
          <w:tcPr>
            <w:tcW w:w="935" w:type="dxa"/>
          </w:tcPr>
          <w:p w14:paraId="077C9640" w14:textId="77777777" w:rsidR="00C86F36" w:rsidRPr="002F7F55" w:rsidRDefault="00C86F36" w:rsidP="00BA4624">
            <w:pPr>
              <w:rPr>
                <w:b/>
                <w:bCs/>
                <w:lang w:val="en-GB"/>
              </w:rPr>
            </w:pPr>
            <w:r w:rsidRPr="002F7F55">
              <w:rPr>
                <w:b/>
                <w:bCs/>
                <w:lang w:val="en-GB"/>
              </w:rPr>
              <w:t>1pm</w:t>
            </w:r>
          </w:p>
        </w:tc>
        <w:tc>
          <w:tcPr>
            <w:tcW w:w="935" w:type="dxa"/>
          </w:tcPr>
          <w:p w14:paraId="519CD337" w14:textId="77777777" w:rsidR="00C86F36" w:rsidRPr="002F7F55" w:rsidRDefault="00C86F36" w:rsidP="00BA4624">
            <w:pPr>
              <w:rPr>
                <w:b/>
                <w:bCs/>
                <w:lang w:val="en-GB"/>
              </w:rPr>
            </w:pPr>
            <w:r w:rsidRPr="002F7F55">
              <w:rPr>
                <w:b/>
                <w:bCs/>
                <w:lang w:val="en-GB"/>
              </w:rPr>
              <w:t>2pm</w:t>
            </w:r>
          </w:p>
        </w:tc>
        <w:tc>
          <w:tcPr>
            <w:tcW w:w="935" w:type="dxa"/>
          </w:tcPr>
          <w:p w14:paraId="085FC724" w14:textId="77777777" w:rsidR="00C86F36" w:rsidRPr="002F7F55" w:rsidRDefault="00C86F36" w:rsidP="00BA4624">
            <w:pPr>
              <w:rPr>
                <w:b/>
                <w:bCs/>
                <w:lang w:val="en-GB"/>
              </w:rPr>
            </w:pPr>
            <w:r w:rsidRPr="002F7F55">
              <w:rPr>
                <w:b/>
                <w:bCs/>
                <w:lang w:val="en-GB"/>
              </w:rPr>
              <w:t>3pm</w:t>
            </w:r>
          </w:p>
        </w:tc>
        <w:tc>
          <w:tcPr>
            <w:tcW w:w="935" w:type="dxa"/>
          </w:tcPr>
          <w:p w14:paraId="5D67619B" w14:textId="77777777" w:rsidR="00C86F36" w:rsidRPr="002F7F55" w:rsidRDefault="00C86F36" w:rsidP="00BA4624">
            <w:pPr>
              <w:rPr>
                <w:b/>
                <w:bCs/>
                <w:lang w:val="en-GB"/>
              </w:rPr>
            </w:pPr>
            <w:r w:rsidRPr="002F7F55">
              <w:rPr>
                <w:b/>
                <w:bCs/>
                <w:lang w:val="en-GB"/>
              </w:rPr>
              <w:t>4pm</w:t>
            </w:r>
          </w:p>
        </w:tc>
        <w:tc>
          <w:tcPr>
            <w:tcW w:w="935" w:type="dxa"/>
          </w:tcPr>
          <w:p w14:paraId="6218539E" w14:textId="77777777" w:rsidR="00C86F36" w:rsidRPr="002F7F55" w:rsidRDefault="00C86F36" w:rsidP="00BA4624">
            <w:pPr>
              <w:rPr>
                <w:b/>
                <w:bCs/>
                <w:lang w:val="en-GB"/>
              </w:rPr>
            </w:pPr>
            <w:r w:rsidRPr="002F7F55">
              <w:rPr>
                <w:b/>
                <w:bCs/>
                <w:lang w:val="en-GB"/>
              </w:rPr>
              <w:t>5pm</w:t>
            </w:r>
          </w:p>
        </w:tc>
      </w:tr>
      <w:tr w:rsidR="00C86F36" w14:paraId="013D87D2" w14:textId="77777777" w:rsidTr="00F168B0">
        <w:tc>
          <w:tcPr>
            <w:tcW w:w="935" w:type="dxa"/>
          </w:tcPr>
          <w:p w14:paraId="4F42F81A" w14:textId="77777777" w:rsidR="00C86F36" w:rsidRPr="00C33A88" w:rsidRDefault="00C86F36" w:rsidP="00BA4624">
            <w:pPr>
              <w:rPr>
                <w:b/>
                <w:bCs/>
                <w:lang w:val="en-GB"/>
              </w:rPr>
            </w:pPr>
            <w:r>
              <w:rPr>
                <w:b/>
                <w:bCs/>
                <w:lang w:val="en-GB"/>
              </w:rPr>
              <w:t>Monday</w:t>
            </w:r>
          </w:p>
        </w:tc>
        <w:tc>
          <w:tcPr>
            <w:tcW w:w="935" w:type="dxa"/>
            <w:shd w:val="clear" w:color="auto" w:fill="FFC000"/>
          </w:tcPr>
          <w:p w14:paraId="5734D808" w14:textId="77777777" w:rsidR="00C86F36" w:rsidRDefault="00C86F36" w:rsidP="00BA4624">
            <w:pPr>
              <w:rPr>
                <w:lang w:val="en-GB"/>
              </w:rPr>
            </w:pPr>
            <w:r>
              <w:rPr>
                <w:lang w:val="en-GB"/>
              </w:rPr>
              <w:t>SET010101</w:t>
            </w:r>
          </w:p>
        </w:tc>
        <w:tc>
          <w:tcPr>
            <w:tcW w:w="935" w:type="dxa"/>
            <w:shd w:val="clear" w:color="auto" w:fill="FFC000"/>
          </w:tcPr>
          <w:p w14:paraId="21509BE6" w14:textId="64A94BC3" w:rsidR="00C86F36" w:rsidRDefault="00F168B0" w:rsidP="00BA4624">
            <w:pPr>
              <w:rPr>
                <w:lang w:val="en-GB"/>
              </w:rPr>
            </w:pPr>
            <w:r>
              <w:rPr>
                <w:lang w:val="en-GB"/>
              </w:rPr>
              <w:t>SET010102</w:t>
            </w:r>
          </w:p>
        </w:tc>
        <w:tc>
          <w:tcPr>
            <w:tcW w:w="935" w:type="dxa"/>
            <w:shd w:val="clear" w:color="auto" w:fill="FFC000"/>
          </w:tcPr>
          <w:p w14:paraId="2C799D19" w14:textId="77777777" w:rsidR="00C86F36" w:rsidRDefault="00C86F36" w:rsidP="00BA4624">
            <w:pPr>
              <w:rPr>
                <w:lang w:val="en-GB"/>
              </w:rPr>
            </w:pPr>
          </w:p>
        </w:tc>
        <w:tc>
          <w:tcPr>
            <w:tcW w:w="935" w:type="dxa"/>
            <w:shd w:val="clear" w:color="auto" w:fill="FFC000"/>
          </w:tcPr>
          <w:p w14:paraId="508C9A0E" w14:textId="77777777" w:rsidR="00C86F36" w:rsidRDefault="00C86F36" w:rsidP="00BA4624">
            <w:pPr>
              <w:rPr>
                <w:lang w:val="en-GB"/>
              </w:rPr>
            </w:pPr>
          </w:p>
        </w:tc>
        <w:tc>
          <w:tcPr>
            <w:tcW w:w="935" w:type="dxa"/>
            <w:shd w:val="clear" w:color="auto" w:fill="FFC000"/>
          </w:tcPr>
          <w:p w14:paraId="3CFED9FC" w14:textId="77777777" w:rsidR="00C86F36" w:rsidRDefault="00C86F36" w:rsidP="00BA4624">
            <w:pPr>
              <w:rPr>
                <w:lang w:val="en-GB"/>
              </w:rPr>
            </w:pPr>
          </w:p>
        </w:tc>
        <w:tc>
          <w:tcPr>
            <w:tcW w:w="935" w:type="dxa"/>
            <w:shd w:val="clear" w:color="auto" w:fill="FFC000"/>
          </w:tcPr>
          <w:p w14:paraId="17FD7CA7" w14:textId="77777777" w:rsidR="00C86F36" w:rsidRDefault="00C86F36" w:rsidP="00BA4624">
            <w:pPr>
              <w:rPr>
                <w:lang w:val="en-GB"/>
              </w:rPr>
            </w:pPr>
          </w:p>
        </w:tc>
        <w:tc>
          <w:tcPr>
            <w:tcW w:w="935" w:type="dxa"/>
            <w:shd w:val="clear" w:color="auto" w:fill="FFC000"/>
          </w:tcPr>
          <w:p w14:paraId="72A3DFEB" w14:textId="77777777" w:rsidR="00C86F36" w:rsidRDefault="00C86F36" w:rsidP="00BA4624">
            <w:pPr>
              <w:rPr>
                <w:lang w:val="en-GB"/>
              </w:rPr>
            </w:pPr>
          </w:p>
        </w:tc>
        <w:tc>
          <w:tcPr>
            <w:tcW w:w="935" w:type="dxa"/>
            <w:shd w:val="clear" w:color="auto" w:fill="FFC000"/>
          </w:tcPr>
          <w:p w14:paraId="13D21EA1" w14:textId="77777777" w:rsidR="00C86F36" w:rsidRDefault="00C86F36" w:rsidP="00BA4624">
            <w:pPr>
              <w:rPr>
                <w:lang w:val="en-GB"/>
              </w:rPr>
            </w:pPr>
          </w:p>
        </w:tc>
        <w:tc>
          <w:tcPr>
            <w:tcW w:w="935" w:type="dxa"/>
            <w:shd w:val="clear" w:color="auto" w:fill="FFC000"/>
          </w:tcPr>
          <w:p w14:paraId="7EEDBB76" w14:textId="77777777" w:rsidR="00C86F36" w:rsidRDefault="00C86F36" w:rsidP="00BA4624">
            <w:pPr>
              <w:rPr>
                <w:lang w:val="en-GB"/>
              </w:rPr>
            </w:pPr>
          </w:p>
        </w:tc>
      </w:tr>
      <w:tr w:rsidR="00C86F36" w14:paraId="594296E4" w14:textId="77777777" w:rsidTr="00DA696E">
        <w:tc>
          <w:tcPr>
            <w:tcW w:w="935" w:type="dxa"/>
          </w:tcPr>
          <w:p w14:paraId="309030C6" w14:textId="77777777" w:rsidR="00C86F36" w:rsidRPr="00C33A88" w:rsidRDefault="00C86F36" w:rsidP="00BA4624">
            <w:pPr>
              <w:rPr>
                <w:b/>
                <w:bCs/>
                <w:lang w:val="en-GB"/>
              </w:rPr>
            </w:pPr>
            <w:r>
              <w:rPr>
                <w:b/>
                <w:bCs/>
                <w:lang w:val="en-GB"/>
              </w:rPr>
              <w:t>Tuesday</w:t>
            </w:r>
          </w:p>
        </w:tc>
        <w:tc>
          <w:tcPr>
            <w:tcW w:w="935" w:type="dxa"/>
            <w:shd w:val="clear" w:color="auto" w:fill="FFFF00"/>
          </w:tcPr>
          <w:p w14:paraId="26ABD939" w14:textId="2BC0D8E3" w:rsidR="00C86F36" w:rsidRDefault="00C86F36" w:rsidP="00BA4624">
            <w:pPr>
              <w:rPr>
                <w:lang w:val="en-GB"/>
              </w:rPr>
            </w:pPr>
          </w:p>
        </w:tc>
        <w:tc>
          <w:tcPr>
            <w:tcW w:w="935" w:type="dxa"/>
            <w:shd w:val="clear" w:color="auto" w:fill="00B050"/>
          </w:tcPr>
          <w:p w14:paraId="29B93504" w14:textId="4F14E11D" w:rsidR="00C86F36" w:rsidRDefault="00C86F36" w:rsidP="00BA4624">
            <w:pPr>
              <w:rPr>
                <w:lang w:val="en-GB"/>
              </w:rPr>
            </w:pPr>
          </w:p>
        </w:tc>
        <w:tc>
          <w:tcPr>
            <w:tcW w:w="935" w:type="dxa"/>
            <w:shd w:val="clear" w:color="auto" w:fill="FFC000"/>
          </w:tcPr>
          <w:p w14:paraId="4133995B" w14:textId="77777777" w:rsidR="00C86F36" w:rsidRDefault="00C86F36" w:rsidP="00BA4624">
            <w:pPr>
              <w:rPr>
                <w:lang w:val="en-GB"/>
              </w:rPr>
            </w:pPr>
          </w:p>
        </w:tc>
        <w:tc>
          <w:tcPr>
            <w:tcW w:w="935" w:type="dxa"/>
            <w:shd w:val="clear" w:color="auto" w:fill="FFC000"/>
          </w:tcPr>
          <w:p w14:paraId="738F1168" w14:textId="77777777" w:rsidR="00C86F36" w:rsidRDefault="00C86F36" w:rsidP="00BA4624">
            <w:pPr>
              <w:rPr>
                <w:lang w:val="en-GB"/>
              </w:rPr>
            </w:pPr>
          </w:p>
        </w:tc>
        <w:tc>
          <w:tcPr>
            <w:tcW w:w="935" w:type="dxa"/>
            <w:shd w:val="clear" w:color="auto" w:fill="FFC000"/>
          </w:tcPr>
          <w:p w14:paraId="529BC71B" w14:textId="77777777" w:rsidR="00C86F36" w:rsidRDefault="00C86F36" w:rsidP="00BA4624">
            <w:pPr>
              <w:rPr>
                <w:lang w:val="en-GB"/>
              </w:rPr>
            </w:pPr>
          </w:p>
        </w:tc>
        <w:tc>
          <w:tcPr>
            <w:tcW w:w="935" w:type="dxa"/>
            <w:shd w:val="clear" w:color="auto" w:fill="FFC000"/>
          </w:tcPr>
          <w:p w14:paraId="3D322842" w14:textId="77777777" w:rsidR="00C86F36" w:rsidRDefault="00C86F36" w:rsidP="00BA4624">
            <w:pPr>
              <w:rPr>
                <w:lang w:val="en-GB"/>
              </w:rPr>
            </w:pPr>
          </w:p>
        </w:tc>
        <w:tc>
          <w:tcPr>
            <w:tcW w:w="935" w:type="dxa"/>
            <w:shd w:val="clear" w:color="auto" w:fill="FFC000"/>
          </w:tcPr>
          <w:p w14:paraId="483F3076" w14:textId="77777777" w:rsidR="00C86F36" w:rsidRDefault="00C86F36" w:rsidP="00BA4624">
            <w:pPr>
              <w:rPr>
                <w:lang w:val="en-GB"/>
              </w:rPr>
            </w:pPr>
          </w:p>
        </w:tc>
        <w:tc>
          <w:tcPr>
            <w:tcW w:w="935" w:type="dxa"/>
            <w:shd w:val="clear" w:color="auto" w:fill="FFC000"/>
          </w:tcPr>
          <w:p w14:paraId="3B32F975" w14:textId="77777777" w:rsidR="00C86F36" w:rsidRDefault="00C86F36" w:rsidP="00BA4624">
            <w:pPr>
              <w:rPr>
                <w:lang w:val="en-GB"/>
              </w:rPr>
            </w:pPr>
          </w:p>
        </w:tc>
        <w:tc>
          <w:tcPr>
            <w:tcW w:w="935" w:type="dxa"/>
            <w:shd w:val="clear" w:color="auto" w:fill="FFC000"/>
          </w:tcPr>
          <w:p w14:paraId="2D98C822" w14:textId="77777777" w:rsidR="00C86F36" w:rsidRDefault="00C86F36" w:rsidP="00BA4624">
            <w:pPr>
              <w:rPr>
                <w:lang w:val="en-GB"/>
              </w:rPr>
            </w:pPr>
          </w:p>
        </w:tc>
      </w:tr>
      <w:tr w:rsidR="00C86F36" w14:paraId="0E33F3CF" w14:textId="77777777" w:rsidTr="00BA4624">
        <w:tc>
          <w:tcPr>
            <w:tcW w:w="935" w:type="dxa"/>
          </w:tcPr>
          <w:p w14:paraId="6AA3A129" w14:textId="77777777" w:rsidR="00C86F36" w:rsidRPr="00C33A88" w:rsidRDefault="00C86F36" w:rsidP="00BA4624">
            <w:pPr>
              <w:rPr>
                <w:b/>
                <w:bCs/>
                <w:lang w:val="en-GB"/>
              </w:rPr>
            </w:pPr>
            <w:r>
              <w:rPr>
                <w:b/>
                <w:bCs/>
                <w:lang w:val="en-GB"/>
              </w:rPr>
              <w:t>Wednesday</w:t>
            </w:r>
          </w:p>
        </w:tc>
        <w:tc>
          <w:tcPr>
            <w:tcW w:w="935" w:type="dxa"/>
            <w:shd w:val="clear" w:color="auto" w:fill="FFC000"/>
          </w:tcPr>
          <w:p w14:paraId="226A9729" w14:textId="77777777" w:rsidR="00C86F36" w:rsidRDefault="00C86F36" w:rsidP="00BA4624">
            <w:pPr>
              <w:rPr>
                <w:lang w:val="en-GB"/>
              </w:rPr>
            </w:pPr>
          </w:p>
        </w:tc>
        <w:tc>
          <w:tcPr>
            <w:tcW w:w="935" w:type="dxa"/>
            <w:shd w:val="clear" w:color="auto" w:fill="FFC000"/>
          </w:tcPr>
          <w:p w14:paraId="6E35BDA2" w14:textId="77777777" w:rsidR="00C86F36" w:rsidRDefault="00C86F36" w:rsidP="00BA4624">
            <w:pPr>
              <w:rPr>
                <w:lang w:val="en-GB"/>
              </w:rPr>
            </w:pPr>
          </w:p>
        </w:tc>
        <w:tc>
          <w:tcPr>
            <w:tcW w:w="935" w:type="dxa"/>
            <w:shd w:val="clear" w:color="auto" w:fill="FFC000"/>
          </w:tcPr>
          <w:p w14:paraId="1EB8E378" w14:textId="77777777" w:rsidR="00C86F36" w:rsidRDefault="00C86F36" w:rsidP="00BA4624">
            <w:pPr>
              <w:rPr>
                <w:lang w:val="en-GB"/>
              </w:rPr>
            </w:pPr>
          </w:p>
        </w:tc>
        <w:tc>
          <w:tcPr>
            <w:tcW w:w="935" w:type="dxa"/>
            <w:shd w:val="clear" w:color="auto" w:fill="FFC000"/>
          </w:tcPr>
          <w:p w14:paraId="35FB308F" w14:textId="77777777" w:rsidR="00C86F36" w:rsidRDefault="00C86F36" w:rsidP="00BA4624">
            <w:pPr>
              <w:rPr>
                <w:lang w:val="en-GB"/>
              </w:rPr>
            </w:pPr>
          </w:p>
        </w:tc>
        <w:tc>
          <w:tcPr>
            <w:tcW w:w="935" w:type="dxa"/>
            <w:shd w:val="clear" w:color="auto" w:fill="FFC000"/>
          </w:tcPr>
          <w:p w14:paraId="0082C01C" w14:textId="77777777" w:rsidR="00C86F36" w:rsidRDefault="00C86F36" w:rsidP="00BA4624">
            <w:pPr>
              <w:rPr>
                <w:lang w:val="en-GB"/>
              </w:rPr>
            </w:pPr>
          </w:p>
        </w:tc>
        <w:tc>
          <w:tcPr>
            <w:tcW w:w="935" w:type="dxa"/>
            <w:shd w:val="clear" w:color="auto" w:fill="FFC000"/>
          </w:tcPr>
          <w:p w14:paraId="3310A3B3" w14:textId="77777777" w:rsidR="00C86F36" w:rsidRDefault="00C86F36" w:rsidP="00BA4624">
            <w:pPr>
              <w:rPr>
                <w:lang w:val="en-GB"/>
              </w:rPr>
            </w:pPr>
          </w:p>
        </w:tc>
        <w:tc>
          <w:tcPr>
            <w:tcW w:w="935" w:type="dxa"/>
            <w:shd w:val="clear" w:color="auto" w:fill="FFC000"/>
          </w:tcPr>
          <w:p w14:paraId="2064E658" w14:textId="77777777" w:rsidR="00C86F36" w:rsidRDefault="00C86F36" w:rsidP="00BA4624">
            <w:pPr>
              <w:rPr>
                <w:lang w:val="en-GB"/>
              </w:rPr>
            </w:pPr>
          </w:p>
        </w:tc>
        <w:tc>
          <w:tcPr>
            <w:tcW w:w="935" w:type="dxa"/>
            <w:shd w:val="clear" w:color="auto" w:fill="FFC000"/>
          </w:tcPr>
          <w:p w14:paraId="59E5748E" w14:textId="77777777" w:rsidR="00C86F36" w:rsidRDefault="00C86F36" w:rsidP="00BA4624">
            <w:pPr>
              <w:rPr>
                <w:lang w:val="en-GB"/>
              </w:rPr>
            </w:pPr>
          </w:p>
        </w:tc>
        <w:tc>
          <w:tcPr>
            <w:tcW w:w="935" w:type="dxa"/>
            <w:shd w:val="clear" w:color="auto" w:fill="FFC000"/>
          </w:tcPr>
          <w:p w14:paraId="52B53EB8" w14:textId="77777777" w:rsidR="00C86F36" w:rsidRDefault="00C86F36" w:rsidP="00BA4624">
            <w:pPr>
              <w:rPr>
                <w:lang w:val="en-GB"/>
              </w:rPr>
            </w:pPr>
          </w:p>
        </w:tc>
      </w:tr>
      <w:tr w:rsidR="00C86F36" w14:paraId="4FEF73E9" w14:textId="77777777" w:rsidTr="00BA4624">
        <w:tc>
          <w:tcPr>
            <w:tcW w:w="935" w:type="dxa"/>
          </w:tcPr>
          <w:p w14:paraId="7A1D134E" w14:textId="77777777" w:rsidR="00C86F36" w:rsidRPr="00C33A88" w:rsidRDefault="00C86F36" w:rsidP="00BA4624">
            <w:pPr>
              <w:rPr>
                <w:b/>
                <w:bCs/>
                <w:lang w:val="en-GB"/>
              </w:rPr>
            </w:pPr>
            <w:r>
              <w:rPr>
                <w:b/>
                <w:bCs/>
                <w:lang w:val="en-GB"/>
              </w:rPr>
              <w:t>Thursday</w:t>
            </w:r>
          </w:p>
        </w:tc>
        <w:tc>
          <w:tcPr>
            <w:tcW w:w="935" w:type="dxa"/>
            <w:shd w:val="clear" w:color="auto" w:fill="FFC000"/>
          </w:tcPr>
          <w:p w14:paraId="487A7FA3" w14:textId="77777777" w:rsidR="00C86F36" w:rsidRDefault="00C86F36" w:rsidP="00BA4624">
            <w:pPr>
              <w:rPr>
                <w:lang w:val="en-GB"/>
              </w:rPr>
            </w:pPr>
          </w:p>
        </w:tc>
        <w:tc>
          <w:tcPr>
            <w:tcW w:w="935" w:type="dxa"/>
            <w:shd w:val="clear" w:color="auto" w:fill="FFC000"/>
          </w:tcPr>
          <w:p w14:paraId="1E7F6410" w14:textId="77777777" w:rsidR="00C86F36" w:rsidRDefault="00C86F36" w:rsidP="00BA4624">
            <w:pPr>
              <w:rPr>
                <w:lang w:val="en-GB"/>
              </w:rPr>
            </w:pPr>
          </w:p>
        </w:tc>
        <w:tc>
          <w:tcPr>
            <w:tcW w:w="935" w:type="dxa"/>
            <w:shd w:val="clear" w:color="auto" w:fill="FFC000"/>
          </w:tcPr>
          <w:p w14:paraId="182E771B" w14:textId="77777777" w:rsidR="00C86F36" w:rsidRDefault="00C86F36" w:rsidP="00BA4624">
            <w:pPr>
              <w:rPr>
                <w:lang w:val="en-GB"/>
              </w:rPr>
            </w:pPr>
          </w:p>
        </w:tc>
        <w:tc>
          <w:tcPr>
            <w:tcW w:w="935" w:type="dxa"/>
            <w:shd w:val="clear" w:color="auto" w:fill="FFC000"/>
          </w:tcPr>
          <w:p w14:paraId="499C109D" w14:textId="77777777" w:rsidR="00C86F36" w:rsidRDefault="00C86F36" w:rsidP="00BA4624">
            <w:pPr>
              <w:rPr>
                <w:lang w:val="en-GB"/>
              </w:rPr>
            </w:pPr>
          </w:p>
        </w:tc>
        <w:tc>
          <w:tcPr>
            <w:tcW w:w="935" w:type="dxa"/>
            <w:shd w:val="clear" w:color="auto" w:fill="FFC000"/>
          </w:tcPr>
          <w:p w14:paraId="03362DA8" w14:textId="77777777" w:rsidR="00C86F36" w:rsidRDefault="00C86F36" w:rsidP="00BA4624">
            <w:pPr>
              <w:rPr>
                <w:lang w:val="en-GB"/>
              </w:rPr>
            </w:pPr>
          </w:p>
        </w:tc>
        <w:tc>
          <w:tcPr>
            <w:tcW w:w="935" w:type="dxa"/>
            <w:shd w:val="clear" w:color="auto" w:fill="FFC000"/>
          </w:tcPr>
          <w:p w14:paraId="5082389B" w14:textId="77777777" w:rsidR="00C86F36" w:rsidRDefault="00C86F36" w:rsidP="00BA4624">
            <w:pPr>
              <w:rPr>
                <w:lang w:val="en-GB"/>
              </w:rPr>
            </w:pPr>
          </w:p>
        </w:tc>
        <w:tc>
          <w:tcPr>
            <w:tcW w:w="935" w:type="dxa"/>
            <w:shd w:val="clear" w:color="auto" w:fill="FFC000"/>
          </w:tcPr>
          <w:p w14:paraId="2EC28374" w14:textId="77777777" w:rsidR="00C86F36" w:rsidRDefault="00C86F36" w:rsidP="00BA4624">
            <w:pPr>
              <w:rPr>
                <w:lang w:val="en-GB"/>
              </w:rPr>
            </w:pPr>
          </w:p>
        </w:tc>
        <w:tc>
          <w:tcPr>
            <w:tcW w:w="935" w:type="dxa"/>
            <w:shd w:val="clear" w:color="auto" w:fill="FFC000"/>
          </w:tcPr>
          <w:p w14:paraId="7739CE42" w14:textId="77777777" w:rsidR="00C86F36" w:rsidRDefault="00C86F36" w:rsidP="00BA4624">
            <w:pPr>
              <w:rPr>
                <w:lang w:val="en-GB"/>
              </w:rPr>
            </w:pPr>
          </w:p>
        </w:tc>
        <w:tc>
          <w:tcPr>
            <w:tcW w:w="935" w:type="dxa"/>
            <w:shd w:val="clear" w:color="auto" w:fill="FFC000"/>
          </w:tcPr>
          <w:p w14:paraId="7FAAA100" w14:textId="77777777" w:rsidR="00C86F36" w:rsidRDefault="00C86F36" w:rsidP="00BA4624">
            <w:pPr>
              <w:rPr>
                <w:lang w:val="en-GB"/>
              </w:rPr>
            </w:pPr>
          </w:p>
        </w:tc>
      </w:tr>
      <w:tr w:rsidR="00C86F36" w14:paraId="16DBCCCA" w14:textId="77777777" w:rsidTr="00BA4624">
        <w:tc>
          <w:tcPr>
            <w:tcW w:w="935" w:type="dxa"/>
          </w:tcPr>
          <w:p w14:paraId="303E95AD" w14:textId="77777777" w:rsidR="00C86F36" w:rsidRPr="00C33A88" w:rsidRDefault="00C86F36" w:rsidP="00BA4624">
            <w:pPr>
              <w:rPr>
                <w:b/>
                <w:bCs/>
                <w:lang w:val="en-GB"/>
              </w:rPr>
            </w:pPr>
            <w:r>
              <w:rPr>
                <w:b/>
                <w:bCs/>
                <w:lang w:val="en-GB"/>
              </w:rPr>
              <w:t>Friday</w:t>
            </w:r>
          </w:p>
        </w:tc>
        <w:tc>
          <w:tcPr>
            <w:tcW w:w="935" w:type="dxa"/>
            <w:shd w:val="clear" w:color="auto" w:fill="FFC000"/>
          </w:tcPr>
          <w:p w14:paraId="6C00D421" w14:textId="77777777" w:rsidR="00C86F36" w:rsidRDefault="00C86F36" w:rsidP="00BA4624">
            <w:pPr>
              <w:rPr>
                <w:lang w:val="en-GB"/>
              </w:rPr>
            </w:pPr>
          </w:p>
        </w:tc>
        <w:tc>
          <w:tcPr>
            <w:tcW w:w="935" w:type="dxa"/>
            <w:shd w:val="clear" w:color="auto" w:fill="FFC000"/>
          </w:tcPr>
          <w:p w14:paraId="76D6DE5C" w14:textId="77777777" w:rsidR="00C86F36" w:rsidRDefault="00C86F36" w:rsidP="00BA4624">
            <w:pPr>
              <w:rPr>
                <w:lang w:val="en-GB"/>
              </w:rPr>
            </w:pPr>
          </w:p>
        </w:tc>
        <w:tc>
          <w:tcPr>
            <w:tcW w:w="935" w:type="dxa"/>
            <w:shd w:val="clear" w:color="auto" w:fill="FFC000"/>
          </w:tcPr>
          <w:p w14:paraId="2C1D70AD" w14:textId="77777777" w:rsidR="00C86F36" w:rsidRDefault="00C86F36" w:rsidP="00BA4624">
            <w:pPr>
              <w:rPr>
                <w:lang w:val="en-GB"/>
              </w:rPr>
            </w:pPr>
          </w:p>
        </w:tc>
        <w:tc>
          <w:tcPr>
            <w:tcW w:w="935" w:type="dxa"/>
            <w:shd w:val="clear" w:color="auto" w:fill="FFC000"/>
          </w:tcPr>
          <w:p w14:paraId="00785D11" w14:textId="77777777" w:rsidR="00C86F36" w:rsidRDefault="00C86F36" w:rsidP="00BA4624">
            <w:pPr>
              <w:rPr>
                <w:lang w:val="en-GB"/>
              </w:rPr>
            </w:pPr>
          </w:p>
        </w:tc>
        <w:tc>
          <w:tcPr>
            <w:tcW w:w="935" w:type="dxa"/>
            <w:shd w:val="clear" w:color="auto" w:fill="FFC000"/>
          </w:tcPr>
          <w:p w14:paraId="2496FBD7" w14:textId="77777777" w:rsidR="00C86F36" w:rsidRDefault="00C86F36" w:rsidP="00BA4624">
            <w:pPr>
              <w:rPr>
                <w:lang w:val="en-GB"/>
              </w:rPr>
            </w:pPr>
          </w:p>
        </w:tc>
        <w:tc>
          <w:tcPr>
            <w:tcW w:w="935" w:type="dxa"/>
            <w:shd w:val="clear" w:color="auto" w:fill="FFC000"/>
          </w:tcPr>
          <w:p w14:paraId="4F483675" w14:textId="77777777" w:rsidR="00C86F36" w:rsidRDefault="00C86F36" w:rsidP="00BA4624">
            <w:pPr>
              <w:rPr>
                <w:lang w:val="en-GB"/>
              </w:rPr>
            </w:pPr>
          </w:p>
        </w:tc>
        <w:tc>
          <w:tcPr>
            <w:tcW w:w="935" w:type="dxa"/>
            <w:shd w:val="clear" w:color="auto" w:fill="FFC000"/>
          </w:tcPr>
          <w:p w14:paraId="205DF332" w14:textId="77777777" w:rsidR="00C86F36" w:rsidRDefault="00C86F36" w:rsidP="00BA4624">
            <w:pPr>
              <w:rPr>
                <w:lang w:val="en-GB"/>
              </w:rPr>
            </w:pPr>
          </w:p>
        </w:tc>
        <w:tc>
          <w:tcPr>
            <w:tcW w:w="935" w:type="dxa"/>
            <w:shd w:val="clear" w:color="auto" w:fill="FFC000"/>
          </w:tcPr>
          <w:p w14:paraId="4F47884D" w14:textId="77777777" w:rsidR="00C86F36" w:rsidRDefault="00C86F36" w:rsidP="00BA4624">
            <w:pPr>
              <w:rPr>
                <w:lang w:val="en-GB"/>
              </w:rPr>
            </w:pPr>
          </w:p>
        </w:tc>
        <w:tc>
          <w:tcPr>
            <w:tcW w:w="935" w:type="dxa"/>
            <w:shd w:val="clear" w:color="auto" w:fill="FFC000"/>
          </w:tcPr>
          <w:p w14:paraId="0644C23A" w14:textId="77777777" w:rsidR="00C86F36" w:rsidRDefault="00C86F36" w:rsidP="00BA4624">
            <w:pPr>
              <w:rPr>
                <w:lang w:val="en-GB"/>
              </w:rPr>
            </w:pPr>
          </w:p>
        </w:tc>
      </w:tr>
    </w:tbl>
    <w:p w14:paraId="094C312F" w14:textId="77777777" w:rsidR="00C86F36" w:rsidRPr="00392119" w:rsidRDefault="00C86F36" w:rsidP="00C86F36">
      <w:pPr>
        <w:rPr>
          <w:lang w:val="en-GB"/>
        </w:rPr>
      </w:pPr>
    </w:p>
    <w:p w14:paraId="4B079CB5" w14:textId="4D1C12AD" w:rsidR="00C86F36" w:rsidRDefault="00C86F36" w:rsidP="00C86F36">
      <w:pPr>
        <w:pStyle w:val="Heading5"/>
      </w:pPr>
      <w:r>
        <w:t xml:space="preserve">Bucket </w:t>
      </w:r>
      <w:r w:rsidR="00BC66BF">
        <w:t>2</w:t>
      </w:r>
      <w:r>
        <w:t xml:space="preserve"> Preferences:</w:t>
      </w:r>
    </w:p>
    <w:tbl>
      <w:tblPr>
        <w:tblStyle w:val="TableGrid"/>
        <w:tblW w:w="0" w:type="auto"/>
        <w:tblLook w:val="04A0" w:firstRow="1" w:lastRow="0" w:firstColumn="1" w:lastColumn="0" w:noHBand="0" w:noVBand="1"/>
      </w:tblPr>
      <w:tblGrid>
        <w:gridCol w:w="1293"/>
        <w:gridCol w:w="1201"/>
        <w:gridCol w:w="1201"/>
        <w:gridCol w:w="840"/>
        <w:gridCol w:w="845"/>
        <w:gridCol w:w="794"/>
        <w:gridCol w:w="794"/>
        <w:gridCol w:w="794"/>
        <w:gridCol w:w="794"/>
        <w:gridCol w:w="794"/>
      </w:tblGrid>
      <w:tr w:rsidR="00C86F36" w14:paraId="672E4ED9" w14:textId="77777777" w:rsidTr="00BA4624">
        <w:tc>
          <w:tcPr>
            <w:tcW w:w="935" w:type="dxa"/>
          </w:tcPr>
          <w:p w14:paraId="7E13B447" w14:textId="77777777" w:rsidR="00C86F36" w:rsidRDefault="00C86F36" w:rsidP="00BA4624">
            <w:pPr>
              <w:rPr>
                <w:lang w:val="en-GB"/>
              </w:rPr>
            </w:pPr>
          </w:p>
        </w:tc>
        <w:tc>
          <w:tcPr>
            <w:tcW w:w="935" w:type="dxa"/>
          </w:tcPr>
          <w:p w14:paraId="54F7F08B" w14:textId="77777777" w:rsidR="00C86F36" w:rsidRPr="002F7F55" w:rsidRDefault="00C86F36" w:rsidP="00BA4624">
            <w:pPr>
              <w:rPr>
                <w:b/>
                <w:bCs/>
                <w:lang w:val="en-GB"/>
              </w:rPr>
            </w:pPr>
            <w:r w:rsidRPr="002F7F55">
              <w:rPr>
                <w:b/>
                <w:bCs/>
                <w:lang w:val="en-GB"/>
              </w:rPr>
              <w:t>9am</w:t>
            </w:r>
          </w:p>
        </w:tc>
        <w:tc>
          <w:tcPr>
            <w:tcW w:w="935" w:type="dxa"/>
          </w:tcPr>
          <w:p w14:paraId="46D3DBF0" w14:textId="77777777" w:rsidR="00C86F36" w:rsidRPr="002F7F55" w:rsidRDefault="00C86F36" w:rsidP="00BA4624">
            <w:pPr>
              <w:rPr>
                <w:b/>
                <w:bCs/>
                <w:lang w:val="en-GB"/>
              </w:rPr>
            </w:pPr>
            <w:r w:rsidRPr="002F7F55">
              <w:rPr>
                <w:b/>
                <w:bCs/>
                <w:lang w:val="en-GB"/>
              </w:rPr>
              <w:t>10am</w:t>
            </w:r>
          </w:p>
        </w:tc>
        <w:tc>
          <w:tcPr>
            <w:tcW w:w="935" w:type="dxa"/>
          </w:tcPr>
          <w:p w14:paraId="48A95F0D" w14:textId="77777777" w:rsidR="00C86F36" w:rsidRPr="002F7F55" w:rsidRDefault="00C86F36" w:rsidP="00BA4624">
            <w:pPr>
              <w:rPr>
                <w:b/>
                <w:bCs/>
                <w:lang w:val="en-GB"/>
              </w:rPr>
            </w:pPr>
            <w:r w:rsidRPr="002F7F55">
              <w:rPr>
                <w:b/>
                <w:bCs/>
                <w:lang w:val="en-GB"/>
              </w:rPr>
              <w:t>11am</w:t>
            </w:r>
          </w:p>
        </w:tc>
        <w:tc>
          <w:tcPr>
            <w:tcW w:w="935" w:type="dxa"/>
          </w:tcPr>
          <w:p w14:paraId="24B05FE6" w14:textId="77777777" w:rsidR="00C86F36" w:rsidRPr="002F7F55" w:rsidRDefault="00C86F36" w:rsidP="00BA4624">
            <w:pPr>
              <w:rPr>
                <w:b/>
                <w:bCs/>
                <w:lang w:val="en-GB"/>
              </w:rPr>
            </w:pPr>
            <w:r w:rsidRPr="002F7F55">
              <w:rPr>
                <w:b/>
                <w:bCs/>
                <w:lang w:val="en-GB"/>
              </w:rPr>
              <w:t>12pm</w:t>
            </w:r>
          </w:p>
        </w:tc>
        <w:tc>
          <w:tcPr>
            <w:tcW w:w="935" w:type="dxa"/>
          </w:tcPr>
          <w:p w14:paraId="1D5BBCCB" w14:textId="77777777" w:rsidR="00C86F36" w:rsidRPr="002F7F55" w:rsidRDefault="00C86F36" w:rsidP="00BA4624">
            <w:pPr>
              <w:rPr>
                <w:b/>
                <w:bCs/>
                <w:lang w:val="en-GB"/>
              </w:rPr>
            </w:pPr>
            <w:r w:rsidRPr="002F7F55">
              <w:rPr>
                <w:b/>
                <w:bCs/>
                <w:lang w:val="en-GB"/>
              </w:rPr>
              <w:t>1pm</w:t>
            </w:r>
          </w:p>
        </w:tc>
        <w:tc>
          <w:tcPr>
            <w:tcW w:w="935" w:type="dxa"/>
          </w:tcPr>
          <w:p w14:paraId="63668119" w14:textId="77777777" w:rsidR="00C86F36" w:rsidRPr="002F7F55" w:rsidRDefault="00C86F36" w:rsidP="00BA4624">
            <w:pPr>
              <w:rPr>
                <w:b/>
                <w:bCs/>
                <w:lang w:val="en-GB"/>
              </w:rPr>
            </w:pPr>
            <w:r w:rsidRPr="002F7F55">
              <w:rPr>
                <w:b/>
                <w:bCs/>
                <w:lang w:val="en-GB"/>
              </w:rPr>
              <w:t>2pm</w:t>
            </w:r>
          </w:p>
        </w:tc>
        <w:tc>
          <w:tcPr>
            <w:tcW w:w="935" w:type="dxa"/>
          </w:tcPr>
          <w:p w14:paraId="6E73959D" w14:textId="77777777" w:rsidR="00C86F36" w:rsidRPr="002F7F55" w:rsidRDefault="00C86F36" w:rsidP="00BA4624">
            <w:pPr>
              <w:rPr>
                <w:b/>
                <w:bCs/>
                <w:lang w:val="en-GB"/>
              </w:rPr>
            </w:pPr>
            <w:r w:rsidRPr="002F7F55">
              <w:rPr>
                <w:b/>
                <w:bCs/>
                <w:lang w:val="en-GB"/>
              </w:rPr>
              <w:t>3pm</w:t>
            </w:r>
          </w:p>
        </w:tc>
        <w:tc>
          <w:tcPr>
            <w:tcW w:w="935" w:type="dxa"/>
          </w:tcPr>
          <w:p w14:paraId="633F99B3" w14:textId="77777777" w:rsidR="00C86F36" w:rsidRPr="002F7F55" w:rsidRDefault="00C86F36" w:rsidP="00BA4624">
            <w:pPr>
              <w:rPr>
                <w:b/>
                <w:bCs/>
                <w:lang w:val="en-GB"/>
              </w:rPr>
            </w:pPr>
            <w:r w:rsidRPr="002F7F55">
              <w:rPr>
                <w:b/>
                <w:bCs/>
                <w:lang w:val="en-GB"/>
              </w:rPr>
              <w:t>4pm</w:t>
            </w:r>
          </w:p>
        </w:tc>
        <w:tc>
          <w:tcPr>
            <w:tcW w:w="935" w:type="dxa"/>
          </w:tcPr>
          <w:p w14:paraId="19F85700" w14:textId="77777777" w:rsidR="00C86F36" w:rsidRPr="002F7F55" w:rsidRDefault="00C86F36" w:rsidP="00BA4624">
            <w:pPr>
              <w:rPr>
                <w:b/>
                <w:bCs/>
                <w:lang w:val="en-GB"/>
              </w:rPr>
            </w:pPr>
            <w:r w:rsidRPr="002F7F55">
              <w:rPr>
                <w:b/>
                <w:bCs/>
                <w:lang w:val="en-GB"/>
              </w:rPr>
              <w:t>5pm</w:t>
            </w:r>
          </w:p>
        </w:tc>
      </w:tr>
      <w:tr w:rsidR="00C86F36" w14:paraId="25646A37" w14:textId="77777777" w:rsidTr="00DA696E">
        <w:tc>
          <w:tcPr>
            <w:tcW w:w="935" w:type="dxa"/>
          </w:tcPr>
          <w:p w14:paraId="7693CF58" w14:textId="77777777" w:rsidR="00C86F36" w:rsidRPr="00C33A88" w:rsidRDefault="00C86F36" w:rsidP="00BA4624">
            <w:pPr>
              <w:rPr>
                <w:b/>
                <w:bCs/>
                <w:lang w:val="en-GB"/>
              </w:rPr>
            </w:pPr>
            <w:r>
              <w:rPr>
                <w:b/>
                <w:bCs/>
                <w:lang w:val="en-GB"/>
              </w:rPr>
              <w:t>Monday</w:t>
            </w:r>
          </w:p>
        </w:tc>
        <w:tc>
          <w:tcPr>
            <w:tcW w:w="935" w:type="dxa"/>
            <w:shd w:val="clear" w:color="auto" w:fill="FFFF00"/>
          </w:tcPr>
          <w:p w14:paraId="1F864E1E" w14:textId="52419920" w:rsidR="00C86F36" w:rsidRPr="002B322D" w:rsidRDefault="00C86F36" w:rsidP="00BA4624">
            <w:pPr>
              <w:rPr>
                <w:lang w:val="en-GB"/>
              </w:rPr>
            </w:pPr>
          </w:p>
        </w:tc>
        <w:tc>
          <w:tcPr>
            <w:tcW w:w="935" w:type="dxa"/>
            <w:shd w:val="clear" w:color="auto" w:fill="00B050"/>
          </w:tcPr>
          <w:p w14:paraId="7E6FA525" w14:textId="77777777" w:rsidR="00C86F36" w:rsidRDefault="00C86F36" w:rsidP="00BA4624">
            <w:pPr>
              <w:rPr>
                <w:lang w:val="en-GB"/>
              </w:rPr>
            </w:pPr>
          </w:p>
        </w:tc>
        <w:tc>
          <w:tcPr>
            <w:tcW w:w="935" w:type="dxa"/>
            <w:shd w:val="clear" w:color="auto" w:fill="FFC000"/>
          </w:tcPr>
          <w:p w14:paraId="1C1F6AE3" w14:textId="77777777" w:rsidR="00C86F36" w:rsidRDefault="00C86F36" w:rsidP="00BA4624">
            <w:pPr>
              <w:rPr>
                <w:lang w:val="en-GB"/>
              </w:rPr>
            </w:pPr>
          </w:p>
        </w:tc>
        <w:tc>
          <w:tcPr>
            <w:tcW w:w="935" w:type="dxa"/>
            <w:shd w:val="clear" w:color="auto" w:fill="FFC000"/>
          </w:tcPr>
          <w:p w14:paraId="7C545669" w14:textId="77777777" w:rsidR="00C86F36" w:rsidRDefault="00C86F36" w:rsidP="00BA4624">
            <w:pPr>
              <w:rPr>
                <w:lang w:val="en-GB"/>
              </w:rPr>
            </w:pPr>
          </w:p>
        </w:tc>
        <w:tc>
          <w:tcPr>
            <w:tcW w:w="935" w:type="dxa"/>
            <w:shd w:val="clear" w:color="auto" w:fill="FFC000"/>
          </w:tcPr>
          <w:p w14:paraId="4A83F314" w14:textId="77777777" w:rsidR="00C86F36" w:rsidRDefault="00C86F36" w:rsidP="00BA4624">
            <w:pPr>
              <w:rPr>
                <w:lang w:val="en-GB"/>
              </w:rPr>
            </w:pPr>
          </w:p>
        </w:tc>
        <w:tc>
          <w:tcPr>
            <w:tcW w:w="935" w:type="dxa"/>
            <w:shd w:val="clear" w:color="auto" w:fill="FFC000"/>
          </w:tcPr>
          <w:p w14:paraId="431126B3" w14:textId="77777777" w:rsidR="00C86F36" w:rsidRDefault="00C86F36" w:rsidP="00BA4624">
            <w:pPr>
              <w:rPr>
                <w:lang w:val="en-GB"/>
              </w:rPr>
            </w:pPr>
          </w:p>
        </w:tc>
        <w:tc>
          <w:tcPr>
            <w:tcW w:w="935" w:type="dxa"/>
            <w:shd w:val="clear" w:color="auto" w:fill="FFC000"/>
          </w:tcPr>
          <w:p w14:paraId="0406721B" w14:textId="77777777" w:rsidR="00C86F36" w:rsidRDefault="00C86F36" w:rsidP="00BA4624">
            <w:pPr>
              <w:rPr>
                <w:lang w:val="en-GB"/>
              </w:rPr>
            </w:pPr>
          </w:p>
        </w:tc>
        <w:tc>
          <w:tcPr>
            <w:tcW w:w="935" w:type="dxa"/>
            <w:shd w:val="clear" w:color="auto" w:fill="FFC000"/>
          </w:tcPr>
          <w:p w14:paraId="06541775" w14:textId="77777777" w:rsidR="00C86F36" w:rsidRDefault="00C86F36" w:rsidP="00BA4624">
            <w:pPr>
              <w:rPr>
                <w:lang w:val="en-GB"/>
              </w:rPr>
            </w:pPr>
          </w:p>
        </w:tc>
        <w:tc>
          <w:tcPr>
            <w:tcW w:w="935" w:type="dxa"/>
            <w:shd w:val="clear" w:color="auto" w:fill="FFC000"/>
          </w:tcPr>
          <w:p w14:paraId="631485F8" w14:textId="77777777" w:rsidR="00C86F36" w:rsidRDefault="00C86F36" w:rsidP="00BA4624">
            <w:pPr>
              <w:rPr>
                <w:lang w:val="en-GB"/>
              </w:rPr>
            </w:pPr>
          </w:p>
        </w:tc>
      </w:tr>
      <w:tr w:rsidR="00C86F36" w14:paraId="61F51CFF" w14:textId="77777777" w:rsidTr="00F168B0">
        <w:tc>
          <w:tcPr>
            <w:tcW w:w="935" w:type="dxa"/>
          </w:tcPr>
          <w:p w14:paraId="184B81C5" w14:textId="77777777" w:rsidR="00C86F36" w:rsidRPr="00C33A88" w:rsidRDefault="00C86F36" w:rsidP="00BA4624">
            <w:pPr>
              <w:rPr>
                <w:b/>
                <w:bCs/>
                <w:lang w:val="en-GB"/>
              </w:rPr>
            </w:pPr>
            <w:r>
              <w:rPr>
                <w:b/>
                <w:bCs/>
                <w:lang w:val="en-GB"/>
              </w:rPr>
              <w:t>Tuesday</w:t>
            </w:r>
          </w:p>
        </w:tc>
        <w:tc>
          <w:tcPr>
            <w:tcW w:w="935" w:type="dxa"/>
            <w:shd w:val="clear" w:color="auto" w:fill="FFC000"/>
          </w:tcPr>
          <w:p w14:paraId="23BE287A" w14:textId="21173B2B" w:rsidR="00C86F36" w:rsidRDefault="00D2799A" w:rsidP="00BA4624">
            <w:pPr>
              <w:rPr>
                <w:lang w:val="en-GB"/>
              </w:rPr>
            </w:pPr>
            <w:r>
              <w:rPr>
                <w:lang w:val="en-GB"/>
              </w:rPr>
              <w:t>SET010102</w:t>
            </w:r>
          </w:p>
        </w:tc>
        <w:tc>
          <w:tcPr>
            <w:tcW w:w="935" w:type="dxa"/>
            <w:shd w:val="clear" w:color="auto" w:fill="FFC000"/>
          </w:tcPr>
          <w:p w14:paraId="512395DA" w14:textId="399C4F4B" w:rsidR="00C86F36" w:rsidRDefault="00D2799A" w:rsidP="00BA4624">
            <w:pPr>
              <w:rPr>
                <w:lang w:val="en-GB"/>
              </w:rPr>
            </w:pPr>
            <w:r>
              <w:rPr>
                <w:lang w:val="en-GB"/>
              </w:rPr>
              <w:t>SET010101</w:t>
            </w:r>
          </w:p>
        </w:tc>
        <w:tc>
          <w:tcPr>
            <w:tcW w:w="935" w:type="dxa"/>
            <w:shd w:val="clear" w:color="auto" w:fill="FFC000"/>
          </w:tcPr>
          <w:p w14:paraId="5D38BB9D" w14:textId="77777777" w:rsidR="00C86F36" w:rsidRDefault="00C86F36" w:rsidP="00BA4624">
            <w:pPr>
              <w:rPr>
                <w:lang w:val="en-GB"/>
              </w:rPr>
            </w:pPr>
          </w:p>
        </w:tc>
        <w:tc>
          <w:tcPr>
            <w:tcW w:w="935" w:type="dxa"/>
            <w:shd w:val="clear" w:color="auto" w:fill="FFC000"/>
          </w:tcPr>
          <w:p w14:paraId="648253B2" w14:textId="77777777" w:rsidR="00C86F36" w:rsidRDefault="00C86F36" w:rsidP="00BA4624">
            <w:pPr>
              <w:rPr>
                <w:lang w:val="en-GB"/>
              </w:rPr>
            </w:pPr>
          </w:p>
        </w:tc>
        <w:tc>
          <w:tcPr>
            <w:tcW w:w="935" w:type="dxa"/>
            <w:shd w:val="clear" w:color="auto" w:fill="FFC000"/>
          </w:tcPr>
          <w:p w14:paraId="76D1AF73" w14:textId="77777777" w:rsidR="00C86F36" w:rsidRDefault="00C86F36" w:rsidP="00BA4624">
            <w:pPr>
              <w:rPr>
                <w:lang w:val="en-GB"/>
              </w:rPr>
            </w:pPr>
          </w:p>
        </w:tc>
        <w:tc>
          <w:tcPr>
            <w:tcW w:w="935" w:type="dxa"/>
            <w:shd w:val="clear" w:color="auto" w:fill="FFC000"/>
          </w:tcPr>
          <w:p w14:paraId="6544BC2C" w14:textId="77777777" w:rsidR="00C86F36" w:rsidRDefault="00C86F36" w:rsidP="00BA4624">
            <w:pPr>
              <w:rPr>
                <w:lang w:val="en-GB"/>
              </w:rPr>
            </w:pPr>
          </w:p>
        </w:tc>
        <w:tc>
          <w:tcPr>
            <w:tcW w:w="935" w:type="dxa"/>
            <w:shd w:val="clear" w:color="auto" w:fill="FFC000"/>
          </w:tcPr>
          <w:p w14:paraId="18F3C552" w14:textId="77777777" w:rsidR="00C86F36" w:rsidRDefault="00C86F36" w:rsidP="00BA4624">
            <w:pPr>
              <w:rPr>
                <w:lang w:val="en-GB"/>
              </w:rPr>
            </w:pPr>
          </w:p>
        </w:tc>
        <w:tc>
          <w:tcPr>
            <w:tcW w:w="935" w:type="dxa"/>
            <w:shd w:val="clear" w:color="auto" w:fill="FFC000"/>
          </w:tcPr>
          <w:p w14:paraId="5AE58C64" w14:textId="77777777" w:rsidR="00C86F36" w:rsidRDefault="00C86F36" w:rsidP="00BA4624">
            <w:pPr>
              <w:rPr>
                <w:lang w:val="en-GB"/>
              </w:rPr>
            </w:pPr>
          </w:p>
        </w:tc>
        <w:tc>
          <w:tcPr>
            <w:tcW w:w="935" w:type="dxa"/>
            <w:shd w:val="clear" w:color="auto" w:fill="FFC000"/>
          </w:tcPr>
          <w:p w14:paraId="3347BB9C" w14:textId="77777777" w:rsidR="00C86F36" w:rsidRDefault="00C86F36" w:rsidP="00BA4624">
            <w:pPr>
              <w:rPr>
                <w:lang w:val="en-GB"/>
              </w:rPr>
            </w:pPr>
          </w:p>
        </w:tc>
      </w:tr>
      <w:tr w:rsidR="00C86F36" w14:paraId="01F2904E" w14:textId="77777777" w:rsidTr="00F168B0">
        <w:tc>
          <w:tcPr>
            <w:tcW w:w="935" w:type="dxa"/>
          </w:tcPr>
          <w:p w14:paraId="13664DDD" w14:textId="77777777" w:rsidR="00C86F36" w:rsidRPr="00C33A88" w:rsidRDefault="00C86F36" w:rsidP="00BA4624">
            <w:pPr>
              <w:rPr>
                <w:b/>
                <w:bCs/>
                <w:lang w:val="en-GB"/>
              </w:rPr>
            </w:pPr>
            <w:r>
              <w:rPr>
                <w:b/>
                <w:bCs/>
                <w:lang w:val="en-GB"/>
              </w:rPr>
              <w:t>Wednesday</w:t>
            </w:r>
          </w:p>
        </w:tc>
        <w:tc>
          <w:tcPr>
            <w:tcW w:w="935" w:type="dxa"/>
            <w:shd w:val="clear" w:color="auto" w:fill="FFC000"/>
          </w:tcPr>
          <w:p w14:paraId="56C5C7FD" w14:textId="77777777" w:rsidR="00C86F36" w:rsidRDefault="00C86F36" w:rsidP="00BA4624">
            <w:pPr>
              <w:rPr>
                <w:lang w:val="en-GB"/>
              </w:rPr>
            </w:pPr>
          </w:p>
        </w:tc>
        <w:tc>
          <w:tcPr>
            <w:tcW w:w="935" w:type="dxa"/>
            <w:shd w:val="clear" w:color="auto" w:fill="FFC000"/>
          </w:tcPr>
          <w:p w14:paraId="7C96114B" w14:textId="77777777" w:rsidR="00C86F36" w:rsidRDefault="00C86F36" w:rsidP="00BA4624">
            <w:pPr>
              <w:rPr>
                <w:lang w:val="en-GB"/>
              </w:rPr>
            </w:pPr>
          </w:p>
        </w:tc>
        <w:tc>
          <w:tcPr>
            <w:tcW w:w="935" w:type="dxa"/>
            <w:shd w:val="clear" w:color="auto" w:fill="FFC000"/>
          </w:tcPr>
          <w:p w14:paraId="24226907" w14:textId="77777777" w:rsidR="00C86F36" w:rsidRDefault="00C86F36" w:rsidP="00BA4624">
            <w:pPr>
              <w:rPr>
                <w:lang w:val="en-GB"/>
              </w:rPr>
            </w:pPr>
          </w:p>
        </w:tc>
        <w:tc>
          <w:tcPr>
            <w:tcW w:w="935" w:type="dxa"/>
            <w:shd w:val="clear" w:color="auto" w:fill="FFC000"/>
          </w:tcPr>
          <w:p w14:paraId="5723F1E8" w14:textId="77777777" w:rsidR="00C86F36" w:rsidRDefault="00C86F36" w:rsidP="00BA4624">
            <w:pPr>
              <w:rPr>
                <w:lang w:val="en-GB"/>
              </w:rPr>
            </w:pPr>
          </w:p>
        </w:tc>
        <w:tc>
          <w:tcPr>
            <w:tcW w:w="935" w:type="dxa"/>
            <w:shd w:val="clear" w:color="auto" w:fill="FFC000"/>
          </w:tcPr>
          <w:p w14:paraId="19042C3F" w14:textId="77777777" w:rsidR="00C86F36" w:rsidRDefault="00C86F36" w:rsidP="00BA4624">
            <w:pPr>
              <w:rPr>
                <w:lang w:val="en-GB"/>
              </w:rPr>
            </w:pPr>
          </w:p>
        </w:tc>
        <w:tc>
          <w:tcPr>
            <w:tcW w:w="935" w:type="dxa"/>
            <w:shd w:val="clear" w:color="auto" w:fill="FFC000"/>
          </w:tcPr>
          <w:p w14:paraId="502233FE" w14:textId="77777777" w:rsidR="00C86F36" w:rsidRDefault="00C86F36" w:rsidP="00BA4624">
            <w:pPr>
              <w:rPr>
                <w:lang w:val="en-GB"/>
              </w:rPr>
            </w:pPr>
          </w:p>
        </w:tc>
        <w:tc>
          <w:tcPr>
            <w:tcW w:w="935" w:type="dxa"/>
            <w:shd w:val="clear" w:color="auto" w:fill="FFC000"/>
          </w:tcPr>
          <w:p w14:paraId="4B317F93" w14:textId="77777777" w:rsidR="00C86F36" w:rsidRDefault="00C86F36" w:rsidP="00BA4624">
            <w:pPr>
              <w:rPr>
                <w:lang w:val="en-GB"/>
              </w:rPr>
            </w:pPr>
          </w:p>
        </w:tc>
        <w:tc>
          <w:tcPr>
            <w:tcW w:w="935" w:type="dxa"/>
            <w:shd w:val="clear" w:color="auto" w:fill="FFC000"/>
          </w:tcPr>
          <w:p w14:paraId="44F7FE3F" w14:textId="77777777" w:rsidR="00C86F36" w:rsidRDefault="00C86F36" w:rsidP="00BA4624">
            <w:pPr>
              <w:rPr>
                <w:lang w:val="en-GB"/>
              </w:rPr>
            </w:pPr>
          </w:p>
        </w:tc>
        <w:tc>
          <w:tcPr>
            <w:tcW w:w="935" w:type="dxa"/>
            <w:shd w:val="clear" w:color="auto" w:fill="FFC000"/>
          </w:tcPr>
          <w:p w14:paraId="78E19A8A" w14:textId="77777777" w:rsidR="00C86F36" w:rsidRDefault="00C86F36" w:rsidP="00BA4624">
            <w:pPr>
              <w:rPr>
                <w:lang w:val="en-GB"/>
              </w:rPr>
            </w:pPr>
          </w:p>
        </w:tc>
      </w:tr>
      <w:tr w:rsidR="00C86F36" w14:paraId="200EED20" w14:textId="77777777" w:rsidTr="00BA4624">
        <w:tc>
          <w:tcPr>
            <w:tcW w:w="935" w:type="dxa"/>
          </w:tcPr>
          <w:p w14:paraId="5196B0AA" w14:textId="77777777" w:rsidR="00C86F36" w:rsidRPr="00C33A88" w:rsidRDefault="00C86F36" w:rsidP="00BA4624">
            <w:pPr>
              <w:rPr>
                <w:b/>
                <w:bCs/>
                <w:lang w:val="en-GB"/>
              </w:rPr>
            </w:pPr>
            <w:r>
              <w:rPr>
                <w:b/>
                <w:bCs/>
                <w:lang w:val="en-GB"/>
              </w:rPr>
              <w:t>Thursday</w:t>
            </w:r>
          </w:p>
        </w:tc>
        <w:tc>
          <w:tcPr>
            <w:tcW w:w="935" w:type="dxa"/>
            <w:shd w:val="clear" w:color="auto" w:fill="FFC000"/>
          </w:tcPr>
          <w:p w14:paraId="1D0449AC" w14:textId="77777777" w:rsidR="00C86F36" w:rsidRDefault="00C86F36" w:rsidP="00BA4624">
            <w:pPr>
              <w:rPr>
                <w:lang w:val="en-GB"/>
              </w:rPr>
            </w:pPr>
          </w:p>
        </w:tc>
        <w:tc>
          <w:tcPr>
            <w:tcW w:w="935" w:type="dxa"/>
            <w:shd w:val="clear" w:color="auto" w:fill="FFC000"/>
          </w:tcPr>
          <w:p w14:paraId="488B02C8" w14:textId="77777777" w:rsidR="00C86F36" w:rsidRDefault="00C86F36" w:rsidP="00BA4624">
            <w:pPr>
              <w:rPr>
                <w:lang w:val="en-GB"/>
              </w:rPr>
            </w:pPr>
          </w:p>
        </w:tc>
        <w:tc>
          <w:tcPr>
            <w:tcW w:w="935" w:type="dxa"/>
            <w:shd w:val="clear" w:color="auto" w:fill="FFC000"/>
          </w:tcPr>
          <w:p w14:paraId="17F68E72" w14:textId="77777777" w:rsidR="00C86F36" w:rsidRDefault="00C86F36" w:rsidP="00BA4624">
            <w:pPr>
              <w:rPr>
                <w:lang w:val="en-GB"/>
              </w:rPr>
            </w:pPr>
          </w:p>
        </w:tc>
        <w:tc>
          <w:tcPr>
            <w:tcW w:w="935" w:type="dxa"/>
            <w:shd w:val="clear" w:color="auto" w:fill="FFC000"/>
          </w:tcPr>
          <w:p w14:paraId="68C37272" w14:textId="77777777" w:rsidR="00C86F36" w:rsidRDefault="00C86F36" w:rsidP="00BA4624">
            <w:pPr>
              <w:rPr>
                <w:lang w:val="en-GB"/>
              </w:rPr>
            </w:pPr>
          </w:p>
        </w:tc>
        <w:tc>
          <w:tcPr>
            <w:tcW w:w="935" w:type="dxa"/>
            <w:shd w:val="clear" w:color="auto" w:fill="FFC000"/>
          </w:tcPr>
          <w:p w14:paraId="2D0A60BF" w14:textId="77777777" w:rsidR="00C86F36" w:rsidRDefault="00C86F36" w:rsidP="00BA4624">
            <w:pPr>
              <w:rPr>
                <w:lang w:val="en-GB"/>
              </w:rPr>
            </w:pPr>
          </w:p>
        </w:tc>
        <w:tc>
          <w:tcPr>
            <w:tcW w:w="935" w:type="dxa"/>
            <w:shd w:val="clear" w:color="auto" w:fill="FFC000"/>
          </w:tcPr>
          <w:p w14:paraId="022E575B" w14:textId="77777777" w:rsidR="00C86F36" w:rsidRDefault="00C86F36" w:rsidP="00BA4624">
            <w:pPr>
              <w:rPr>
                <w:lang w:val="en-GB"/>
              </w:rPr>
            </w:pPr>
          </w:p>
        </w:tc>
        <w:tc>
          <w:tcPr>
            <w:tcW w:w="935" w:type="dxa"/>
            <w:shd w:val="clear" w:color="auto" w:fill="FFC000"/>
          </w:tcPr>
          <w:p w14:paraId="46D9FAFA" w14:textId="77777777" w:rsidR="00C86F36" w:rsidRDefault="00C86F36" w:rsidP="00BA4624">
            <w:pPr>
              <w:rPr>
                <w:lang w:val="en-GB"/>
              </w:rPr>
            </w:pPr>
          </w:p>
        </w:tc>
        <w:tc>
          <w:tcPr>
            <w:tcW w:w="935" w:type="dxa"/>
            <w:shd w:val="clear" w:color="auto" w:fill="FFC000"/>
          </w:tcPr>
          <w:p w14:paraId="337E1626" w14:textId="77777777" w:rsidR="00C86F36" w:rsidRDefault="00C86F36" w:rsidP="00BA4624">
            <w:pPr>
              <w:rPr>
                <w:lang w:val="en-GB"/>
              </w:rPr>
            </w:pPr>
          </w:p>
        </w:tc>
        <w:tc>
          <w:tcPr>
            <w:tcW w:w="935" w:type="dxa"/>
            <w:shd w:val="clear" w:color="auto" w:fill="FFC000"/>
          </w:tcPr>
          <w:p w14:paraId="07248BAC" w14:textId="77777777" w:rsidR="00C86F36" w:rsidRDefault="00C86F36" w:rsidP="00BA4624">
            <w:pPr>
              <w:rPr>
                <w:lang w:val="en-GB"/>
              </w:rPr>
            </w:pPr>
          </w:p>
        </w:tc>
      </w:tr>
      <w:tr w:rsidR="00C86F36" w14:paraId="3538E693" w14:textId="77777777" w:rsidTr="00BA4624">
        <w:tc>
          <w:tcPr>
            <w:tcW w:w="935" w:type="dxa"/>
          </w:tcPr>
          <w:p w14:paraId="77AB9B78" w14:textId="77777777" w:rsidR="00C86F36" w:rsidRPr="00C33A88" w:rsidRDefault="00C86F36" w:rsidP="00BA4624">
            <w:pPr>
              <w:rPr>
                <w:b/>
                <w:bCs/>
                <w:lang w:val="en-GB"/>
              </w:rPr>
            </w:pPr>
            <w:r>
              <w:rPr>
                <w:b/>
                <w:bCs/>
                <w:lang w:val="en-GB"/>
              </w:rPr>
              <w:t>Friday</w:t>
            </w:r>
          </w:p>
        </w:tc>
        <w:tc>
          <w:tcPr>
            <w:tcW w:w="935" w:type="dxa"/>
            <w:shd w:val="clear" w:color="auto" w:fill="FFC000"/>
          </w:tcPr>
          <w:p w14:paraId="0D78494D" w14:textId="77777777" w:rsidR="00C86F36" w:rsidRDefault="00C86F36" w:rsidP="00BA4624">
            <w:pPr>
              <w:rPr>
                <w:lang w:val="en-GB"/>
              </w:rPr>
            </w:pPr>
          </w:p>
        </w:tc>
        <w:tc>
          <w:tcPr>
            <w:tcW w:w="935" w:type="dxa"/>
            <w:shd w:val="clear" w:color="auto" w:fill="FFC000"/>
          </w:tcPr>
          <w:p w14:paraId="5AA0C871" w14:textId="77777777" w:rsidR="00C86F36" w:rsidRDefault="00C86F36" w:rsidP="00BA4624">
            <w:pPr>
              <w:rPr>
                <w:lang w:val="en-GB"/>
              </w:rPr>
            </w:pPr>
          </w:p>
        </w:tc>
        <w:tc>
          <w:tcPr>
            <w:tcW w:w="935" w:type="dxa"/>
            <w:shd w:val="clear" w:color="auto" w:fill="FFC000"/>
          </w:tcPr>
          <w:p w14:paraId="65367D1A" w14:textId="77777777" w:rsidR="00C86F36" w:rsidRDefault="00C86F36" w:rsidP="00BA4624">
            <w:pPr>
              <w:rPr>
                <w:lang w:val="en-GB"/>
              </w:rPr>
            </w:pPr>
          </w:p>
        </w:tc>
        <w:tc>
          <w:tcPr>
            <w:tcW w:w="935" w:type="dxa"/>
            <w:shd w:val="clear" w:color="auto" w:fill="FFC000"/>
          </w:tcPr>
          <w:p w14:paraId="766A376B" w14:textId="77777777" w:rsidR="00C86F36" w:rsidRDefault="00C86F36" w:rsidP="00BA4624">
            <w:pPr>
              <w:rPr>
                <w:lang w:val="en-GB"/>
              </w:rPr>
            </w:pPr>
          </w:p>
        </w:tc>
        <w:tc>
          <w:tcPr>
            <w:tcW w:w="935" w:type="dxa"/>
            <w:shd w:val="clear" w:color="auto" w:fill="FFC000"/>
          </w:tcPr>
          <w:p w14:paraId="63DCF011" w14:textId="77777777" w:rsidR="00C86F36" w:rsidRDefault="00C86F36" w:rsidP="00BA4624">
            <w:pPr>
              <w:rPr>
                <w:lang w:val="en-GB"/>
              </w:rPr>
            </w:pPr>
          </w:p>
        </w:tc>
        <w:tc>
          <w:tcPr>
            <w:tcW w:w="935" w:type="dxa"/>
            <w:shd w:val="clear" w:color="auto" w:fill="FFC000"/>
          </w:tcPr>
          <w:p w14:paraId="2DF2A11B" w14:textId="77777777" w:rsidR="00C86F36" w:rsidRDefault="00C86F36" w:rsidP="00BA4624">
            <w:pPr>
              <w:rPr>
                <w:lang w:val="en-GB"/>
              </w:rPr>
            </w:pPr>
          </w:p>
        </w:tc>
        <w:tc>
          <w:tcPr>
            <w:tcW w:w="935" w:type="dxa"/>
            <w:shd w:val="clear" w:color="auto" w:fill="FFC000"/>
          </w:tcPr>
          <w:p w14:paraId="501B55FC" w14:textId="77777777" w:rsidR="00C86F36" w:rsidRDefault="00C86F36" w:rsidP="00BA4624">
            <w:pPr>
              <w:rPr>
                <w:lang w:val="en-GB"/>
              </w:rPr>
            </w:pPr>
          </w:p>
        </w:tc>
        <w:tc>
          <w:tcPr>
            <w:tcW w:w="935" w:type="dxa"/>
            <w:shd w:val="clear" w:color="auto" w:fill="FFC000"/>
          </w:tcPr>
          <w:p w14:paraId="43BE81D5" w14:textId="77777777" w:rsidR="00C86F36" w:rsidRDefault="00C86F36" w:rsidP="00BA4624">
            <w:pPr>
              <w:rPr>
                <w:lang w:val="en-GB"/>
              </w:rPr>
            </w:pPr>
          </w:p>
        </w:tc>
        <w:tc>
          <w:tcPr>
            <w:tcW w:w="935" w:type="dxa"/>
            <w:shd w:val="clear" w:color="auto" w:fill="FFC000"/>
          </w:tcPr>
          <w:p w14:paraId="7E87A7AF" w14:textId="658D2405" w:rsidR="00C86F36" w:rsidRDefault="00C86F36" w:rsidP="00BA4624">
            <w:pPr>
              <w:rPr>
                <w:lang w:val="en-GB"/>
              </w:rPr>
            </w:pPr>
          </w:p>
        </w:tc>
      </w:tr>
    </w:tbl>
    <w:p w14:paraId="62F274EF" w14:textId="77777777" w:rsidR="00C86F36" w:rsidRDefault="00C86F36" w:rsidP="00C86F36">
      <w:pPr>
        <w:rPr>
          <w:lang w:val="en-GB"/>
        </w:rPr>
      </w:pPr>
    </w:p>
    <w:p w14:paraId="5FC1C775" w14:textId="77777777" w:rsidR="00C86F36" w:rsidRDefault="00C86F36" w:rsidP="00C86F36">
      <w:pPr>
        <w:pStyle w:val="Heading5"/>
      </w:pPr>
      <w:r>
        <w:t>Expected Output:</w:t>
      </w:r>
    </w:p>
    <w:p w14:paraId="280DB4EA" w14:textId="5856868B" w:rsidR="00C86F36" w:rsidRDefault="009F63CA" w:rsidP="00C86F36">
      <w:pPr>
        <w:rPr>
          <w:lang w:val="en-GB"/>
        </w:rPr>
      </w:pPr>
      <w:r>
        <w:rPr>
          <w:lang w:val="en-GB"/>
        </w:rPr>
        <w:t>Social welfare</w:t>
      </w:r>
      <w:r w:rsidR="00C86F36">
        <w:rPr>
          <w:lang w:val="en-GB"/>
        </w:rPr>
        <w:t xml:space="preserve"> is </w:t>
      </w:r>
      <w:r w:rsidR="00CF4A5B">
        <w:rPr>
          <w:lang w:val="en-GB"/>
        </w:rPr>
        <w:t>~</w:t>
      </w:r>
      <w:r w:rsidR="00A9129C">
        <w:rPr>
          <w:lang w:val="en-GB"/>
        </w:rPr>
        <w:t>0.6</w:t>
      </w:r>
      <w:r w:rsidR="00C86F36">
        <w:rPr>
          <w:lang w:val="en-GB"/>
        </w:rPr>
        <w:t xml:space="preserve"> </w:t>
      </w:r>
      <w:r w:rsidR="00020565">
        <w:rPr>
          <w:lang w:val="en-GB"/>
        </w:rPr>
        <w:t xml:space="preserve">(Mean of </w:t>
      </w:r>
      <w:r w:rsidR="00245E38">
        <w:rPr>
          <w:lang w:val="en-GB"/>
        </w:rPr>
        <w:t>1 and 0.25)</w:t>
      </w:r>
      <w:r w:rsidR="00C86F36">
        <w:rPr>
          <w:lang w:val="en-GB"/>
        </w:rPr>
        <w:t xml:space="preserve">. </w:t>
      </w:r>
    </w:p>
    <w:p w14:paraId="30E22D94" w14:textId="535C1FEC" w:rsidR="00C86F36" w:rsidRDefault="00BF6513" w:rsidP="00C86F36">
      <w:pPr>
        <w:rPr>
          <w:lang w:val="en-GB"/>
        </w:rPr>
      </w:pPr>
      <w:r>
        <w:rPr>
          <w:lang w:val="en-GB"/>
        </w:rPr>
        <w:t>Bucket</w:t>
      </w:r>
      <w:r w:rsidR="00C86F36">
        <w:rPr>
          <w:lang w:val="en-GB"/>
        </w:rPr>
        <w:t xml:space="preserve"> 1 ends with </w:t>
      </w:r>
      <w:r>
        <w:rPr>
          <w:lang w:val="en-GB"/>
        </w:rPr>
        <w:t xml:space="preserve">Tuesday morning tutorials and Bucket 2 ends with Monday morning tutorials. </w:t>
      </w:r>
    </w:p>
    <w:p w14:paraId="6FFB65EC" w14:textId="77777777" w:rsidR="00C86F36" w:rsidRDefault="00C86F36" w:rsidP="00C86F36">
      <w:pPr>
        <w:rPr>
          <w:lang w:val="en-GB"/>
        </w:rPr>
      </w:pPr>
    </w:p>
    <w:p w14:paraId="1A8202CD" w14:textId="77777777" w:rsidR="00C86F36" w:rsidRDefault="00C86F36" w:rsidP="00C86F36">
      <w:pPr>
        <w:pStyle w:val="Heading5"/>
      </w:pPr>
      <w:r>
        <w:t>Actual Output:</w:t>
      </w:r>
    </w:p>
    <w:p w14:paraId="08B233E4" w14:textId="77777777" w:rsidR="00C86F36" w:rsidRPr="000963ED" w:rsidRDefault="00C86F36" w:rsidP="00C86F36">
      <w:pPr>
        <w:rPr>
          <w:lang w:val="en-GB"/>
        </w:rPr>
      </w:pPr>
      <w:r>
        <w:rPr>
          <w:noProof/>
        </w:rPr>
        <w:drawing>
          <wp:inline distT="0" distB="0" distL="0" distR="0" wp14:anchorId="377D54E5" wp14:editId="5E2EAF54">
            <wp:extent cx="3661194" cy="2333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33"/>
                    <a:stretch/>
                  </pic:blipFill>
                  <pic:spPr bwMode="auto">
                    <a:xfrm>
                      <a:off x="0" y="0"/>
                      <a:ext cx="3661194" cy="2333625"/>
                    </a:xfrm>
                    <a:prstGeom prst="rect">
                      <a:avLst/>
                    </a:prstGeom>
                    <a:ln>
                      <a:noFill/>
                    </a:ln>
                    <a:extLst>
                      <a:ext uri="{53640926-AAD7-44D8-BBD7-CCE9431645EC}">
                        <a14:shadowObscured xmlns:a14="http://schemas.microsoft.com/office/drawing/2010/main"/>
                      </a:ext>
                    </a:extLst>
                  </pic:spPr>
                </pic:pic>
              </a:graphicData>
            </a:graphic>
          </wp:inline>
        </w:drawing>
      </w:r>
    </w:p>
    <w:p w14:paraId="02E5023F" w14:textId="77777777" w:rsidR="00CD6E2D" w:rsidRDefault="00CD6E2D">
      <w:pPr>
        <w:rPr>
          <w:rFonts w:asciiTheme="majorHAnsi" w:eastAsiaTheme="majorEastAsia" w:hAnsiTheme="majorHAnsi" w:cstheme="majorBidi"/>
          <w:b/>
          <w:bCs/>
          <w:sz w:val="24"/>
          <w:szCs w:val="24"/>
          <w:lang w:val="en-GB"/>
        </w:rPr>
      </w:pPr>
      <w:r>
        <w:br w:type="page"/>
      </w:r>
    </w:p>
    <w:p w14:paraId="6F383020" w14:textId="2E297C3D" w:rsidR="00CD6E2D" w:rsidRPr="00C12592" w:rsidRDefault="00CD6E2D" w:rsidP="00CD6E2D">
      <w:pPr>
        <w:pStyle w:val="Heading4"/>
      </w:pPr>
      <w:r>
        <w:lastRenderedPageBreak/>
        <w:t xml:space="preserve">Test Case </w:t>
      </w:r>
      <w:r w:rsidR="009E07F9">
        <w:t>4</w:t>
      </w:r>
      <w:r>
        <w:t>:</w:t>
      </w:r>
    </w:p>
    <w:p w14:paraId="599B1FA7" w14:textId="77777777" w:rsidR="00CD6E2D" w:rsidRPr="00800CCD" w:rsidRDefault="00CD6E2D" w:rsidP="00CD6E2D">
      <w:pPr>
        <w:rPr>
          <w:lang w:val="en-GB"/>
        </w:rPr>
      </w:pPr>
    </w:p>
    <w:p w14:paraId="2F1A3664" w14:textId="48403714" w:rsidR="00CD6E2D" w:rsidRDefault="00CD6E2D" w:rsidP="00CD6E2D">
      <w:pPr>
        <w:rPr>
          <w:lang w:val="en-GB"/>
        </w:rPr>
      </w:pPr>
      <w:r>
        <w:rPr>
          <w:lang w:val="en-GB"/>
        </w:rPr>
        <w:t xml:space="preserve">My </w:t>
      </w:r>
      <w:r w:rsidR="00E47A7C">
        <w:rPr>
          <w:lang w:val="en-GB"/>
        </w:rPr>
        <w:t>fourth</w:t>
      </w:r>
      <w:r>
        <w:rPr>
          <w:lang w:val="en-GB"/>
        </w:rPr>
        <w:t xml:space="preserve"> test case </w:t>
      </w:r>
      <w:r w:rsidR="00E47A7C">
        <w:rPr>
          <w:lang w:val="en-GB"/>
        </w:rPr>
        <w:t xml:space="preserve">much </w:t>
      </w:r>
      <w:r w:rsidR="004F722C">
        <w:rPr>
          <w:lang w:val="en-GB"/>
        </w:rPr>
        <w:t xml:space="preserve">further </w:t>
      </w:r>
      <w:r>
        <w:rPr>
          <w:lang w:val="en-GB"/>
        </w:rPr>
        <w:t>increased the complexity again</w:t>
      </w:r>
      <w:r w:rsidR="0070504C">
        <w:rPr>
          <w:lang w:val="en-GB"/>
        </w:rPr>
        <w:t xml:space="preserve">. I increased the </w:t>
      </w:r>
      <w:r w:rsidR="00CC15B0">
        <w:rPr>
          <w:lang w:val="en-GB"/>
        </w:rPr>
        <w:t>modules</w:t>
      </w:r>
      <w:r w:rsidR="0070504C">
        <w:rPr>
          <w:lang w:val="en-GB"/>
        </w:rPr>
        <w:t xml:space="preserve">, increased the number of </w:t>
      </w:r>
      <w:r w:rsidR="0056332A">
        <w:rPr>
          <w:lang w:val="en-GB"/>
        </w:rPr>
        <w:t>classes,</w:t>
      </w:r>
      <w:r w:rsidR="0070504C">
        <w:rPr>
          <w:lang w:val="en-GB"/>
        </w:rPr>
        <w:t xml:space="preserve"> and increased the</w:t>
      </w:r>
      <w:r w:rsidR="00140C97">
        <w:rPr>
          <w:lang w:val="en-GB"/>
        </w:rPr>
        <w:t xml:space="preserve"> number</w:t>
      </w:r>
      <w:r w:rsidR="00F37FCE">
        <w:rPr>
          <w:lang w:val="en-GB"/>
        </w:rPr>
        <w:t xml:space="preserve"> of</w:t>
      </w:r>
      <w:r w:rsidR="0070504C">
        <w:rPr>
          <w:lang w:val="en-GB"/>
        </w:rPr>
        <w:t xml:space="preserve"> students. I </w:t>
      </w:r>
      <w:r w:rsidR="008455ED">
        <w:rPr>
          <w:lang w:val="en-GB"/>
        </w:rPr>
        <w:t>further altered the preferences.</w:t>
      </w:r>
      <w:r w:rsidR="00E454B0">
        <w:rPr>
          <w:lang w:val="en-GB"/>
        </w:rPr>
        <w:t xml:space="preserve"> I tried to get this timetable as close to a ‘regular student’s’ timetable as possible – blocking off unwanted 5pm slots and setting </w:t>
      </w:r>
      <w:r w:rsidR="00734C0B">
        <w:rPr>
          <w:lang w:val="en-GB"/>
        </w:rPr>
        <w:t xml:space="preserve">a distribution of </w:t>
      </w:r>
      <w:r w:rsidR="00E454B0">
        <w:rPr>
          <w:lang w:val="en-GB"/>
        </w:rPr>
        <w:t>preferences.</w:t>
      </w:r>
    </w:p>
    <w:p w14:paraId="1BA56350" w14:textId="77777777" w:rsidR="00CD6E2D" w:rsidRDefault="00CD6E2D" w:rsidP="00CD6E2D">
      <w:pPr>
        <w:rPr>
          <w:lang w:val="en-GB"/>
        </w:rPr>
      </w:pPr>
    </w:p>
    <w:tbl>
      <w:tblPr>
        <w:tblStyle w:val="TableGrid"/>
        <w:tblW w:w="6232" w:type="dxa"/>
        <w:tblLook w:val="04A0" w:firstRow="1" w:lastRow="0" w:firstColumn="1" w:lastColumn="0" w:noHBand="0" w:noVBand="1"/>
      </w:tblPr>
      <w:tblGrid>
        <w:gridCol w:w="2122"/>
        <w:gridCol w:w="2126"/>
        <w:gridCol w:w="1984"/>
      </w:tblGrid>
      <w:tr w:rsidR="00CD6E2D" w14:paraId="13A828C8" w14:textId="77777777" w:rsidTr="00BA4624">
        <w:tc>
          <w:tcPr>
            <w:tcW w:w="2122" w:type="dxa"/>
          </w:tcPr>
          <w:p w14:paraId="32DFA464" w14:textId="77777777" w:rsidR="00CD6E2D" w:rsidRPr="00A32474" w:rsidRDefault="00CD6E2D" w:rsidP="00BA4624">
            <w:pPr>
              <w:rPr>
                <w:b/>
                <w:bCs/>
                <w:lang w:val="en-GB"/>
              </w:rPr>
            </w:pPr>
            <w:r>
              <w:rPr>
                <w:b/>
                <w:bCs/>
                <w:lang w:val="en-GB"/>
              </w:rPr>
              <w:t>Number of Students</w:t>
            </w:r>
          </w:p>
        </w:tc>
        <w:tc>
          <w:tcPr>
            <w:tcW w:w="2126" w:type="dxa"/>
          </w:tcPr>
          <w:p w14:paraId="48B2703C" w14:textId="77777777" w:rsidR="00CD6E2D" w:rsidRPr="00A32474" w:rsidRDefault="00CD6E2D" w:rsidP="00BA4624">
            <w:pPr>
              <w:rPr>
                <w:b/>
                <w:bCs/>
                <w:lang w:val="en-GB"/>
              </w:rPr>
            </w:pPr>
            <w:r>
              <w:rPr>
                <w:b/>
                <w:bCs/>
                <w:lang w:val="en-GB"/>
              </w:rPr>
              <w:t>Number of Modules</w:t>
            </w:r>
          </w:p>
        </w:tc>
        <w:tc>
          <w:tcPr>
            <w:tcW w:w="1984" w:type="dxa"/>
          </w:tcPr>
          <w:p w14:paraId="00889AD2" w14:textId="77777777" w:rsidR="00CD6E2D" w:rsidRPr="00D666B1" w:rsidRDefault="00CD6E2D" w:rsidP="00BA4624">
            <w:pPr>
              <w:rPr>
                <w:b/>
                <w:bCs/>
                <w:lang w:val="en-GB"/>
              </w:rPr>
            </w:pPr>
            <w:r>
              <w:rPr>
                <w:b/>
                <w:bCs/>
                <w:lang w:val="en-GB"/>
              </w:rPr>
              <w:t>Number of Classes</w:t>
            </w:r>
          </w:p>
        </w:tc>
      </w:tr>
      <w:tr w:rsidR="00CD6E2D" w14:paraId="38A2A136" w14:textId="77777777" w:rsidTr="00BA4624">
        <w:tc>
          <w:tcPr>
            <w:tcW w:w="2122" w:type="dxa"/>
          </w:tcPr>
          <w:p w14:paraId="353146DE" w14:textId="596EBA58" w:rsidR="00CD6E2D" w:rsidRDefault="009C3E27" w:rsidP="00BA4624">
            <w:pPr>
              <w:jc w:val="center"/>
              <w:rPr>
                <w:lang w:val="en-GB"/>
              </w:rPr>
            </w:pPr>
            <w:r>
              <w:rPr>
                <w:lang w:val="en-GB"/>
              </w:rPr>
              <w:t>24</w:t>
            </w:r>
          </w:p>
        </w:tc>
        <w:tc>
          <w:tcPr>
            <w:tcW w:w="2126" w:type="dxa"/>
          </w:tcPr>
          <w:p w14:paraId="3E787932" w14:textId="4D92BC1C" w:rsidR="00CD6E2D" w:rsidRDefault="009C3E27" w:rsidP="00BA4624">
            <w:pPr>
              <w:jc w:val="center"/>
              <w:rPr>
                <w:lang w:val="en-GB"/>
              </w:rPr>
            </w:pPr>
            <w:r>
              <w:rPr>
                <w:lang w:val="en-GB"/>
              </w:rPr>
              <w:t>3</w:t>
            </w:r>
          </w:p>
        </w:tc>
        <w:tc>
          <w:tcPr>
            <w:tcW w:w="1984" w:type="dxa"/>
          </w:tcPr>
          <w:p w14:paraId="2ECE3A63" w14:textId="78FF9D26" w:rsidR="00CD6E2D" w:rsidRDefault="009C3E27" w:rsidP="00BA4624">
            <w:pPr>
              <w:jc w:val="center"/>
              <w:rPr>
                <w:lang w:val="en-GB"/>
              </w:rPr>
            </w:pPr>
            <w:r>
              <w:rPr>
                <w:lang w:val="en-GB"/>
              </w:rPr>
              <w:t>3</w:t>
            </w:r>
          </w:p>
        </w:tc>
      </w:tr>
    </w:tbl>
    <w:p w14:paraId="520F65C4" w14:textId="77777777" w:rsidR="00CD6E2D" w:rsidRDefault="00CD6E2D" w:rsidP="00CD6E2D">
      <w:pPr>
        <w:pStyle w:val="Heading5"/>
      </w:pPr>
    </w:p>
    <w:p w14:paraId="33BFDF2E" w14:textId="77777777" w:rsidR="00CD6E2D" w:rsidRPr="000E5CF0" w:rsidRDefault="00CD6E2D" w:rsidP="00CD6E2D">
      <w:pPr>
        <w:pStyle w:val="Heading5"/>
      </w:pPr>
      <w:r>
        <w:t>Student Buckets:</w:t>
      </w:r>
    </w:p>
    <w:tbl>
      <w:tblPr>
        <w:tblStyle w:val="TableGrid"/>
        <w:tblW w:w="10206" w:type="dxa"/>
        <w:tblLook w:val="04A0" w:firstRow="1" w:lastRow="0" w:firstColumn="1" w:lastColumn="0" w:noHBand="0" w:noVBand="1"/>
      </w:tblPr>
      <w:tblGrid>
        <w:gridCol w:w="1701"/>
        <w:gridCol w:w="1701"/>
        <w:gridCol w:w="1701"/>
        <w:gridCol w:w="1701"/>
        <w:gridCol w:w="1701"/>
        <w:gridCol w:w="1701"/>
      </w:tblGrid>
      <w:tr w:rsidR="004B5233" w14:paraId="549CF86A" w14:textId="388638FA" w:rsidTr="004B5233">
        <w:tc>
          <w:tcPr>
            <w:tcW w:w="1701" w:type="dxa"/>
          </w:tcPr>
          <w:p w14:paraId="4A9812DC" w14:textId="0009ABE6" w:rsidR="004B5233" w:rsidRDefault="004B5233" w:rsidP="00BA4624">
            <w:pPr>
              <w:rPr>
                <w:b/>
                <w:bCs/>
                <w:lang w:val="en-GB"/>
              </w:rPr>
            </w:pPr>
            <w:r>
              <w:rPr>
                <w:b/>
                <w:bCs/>
                <w:lang w:val="en-GB"/>
              </w:rPr>
              <w:t>Bucket 1:</w:t>
            </w:r>
          </w:p>
        </w:tc>
        <w:tc>
          <w:tcPr>
            <w:tcW w:w="1701" w:type="dxa"/>
          </w:tcPr>
          <w:p w14:paraId="62E1AC6B" w14:textId="3DA7D836" w:rsidR="004B5233" w:rsidRPr="000E5CF0" w:rsidRDefault="004B5233" w:rsidP="00BA4624">
            <w:pPr>
              <w:rPr>
                <w:b/>
                <w:bCs/>
                <w:lang w:val="en-GB"/>
              </w:rPr>
            </w:pPr>
            <w:r>
              <w:rPr>
                <w:b/>
                <w:bCs/>
                <w:lang w:val="en-GB"/>
              </w:rPr>
              <w:t xml:space="preserve">Bucket </w:t>
            </w:r>
            <w:r>
              <w:rPr>
                <w:b/>
                <w:bCs/>
                <w:lang w:val="en-GB"/>
              </w:rPr>
              <w:t>2</w:t>
            </w:r>
            <w:r>
              <w:rPr>
                <w:b/>
                <w:bCs/>
                <w:lang w:val="en-GB"/>
              </w:rPr>
              <w:t>:</w:t>
            </w:r>
          </w:p>
        </w:tc>
        <w:tc>
          <w:tcPr>
            <w:tcW w:w="1701" w:type="dxa"/>
          </w:tcPr>
          <w:p w14:paraId="06A0745E" w14:textId="0AB8407F" w:rsidR="004B5233" w:rsidRPr="000E5CF0" w:rsidRDefault="004B5233" w:rsidP="00BA4624">
            <w:pPr>
              <w:rPr>
                <w:b/>
                <w:bCs/>
                <w:lang w:val="en-GB"/>
              </w:rPr>
            </w:pPr>
            <w:r>
              <w:rPr>
                <w:b/>
                <w:bCs/>
                <w:lang w:val="en-GB"/>
              </w:rPr>
              <w:t xml:space="preserve">Bucket </w:t>
            </w:r>
            <w:r>
              <w:rPr>
                <w:b/>
                <w:bCs/>
                <w:lang w:val="en-GB"/>
              </w:rPr>
              <w:t>3</w:t>
            </w:r>
            <w:r>
              <w:rPr>
                <w:b/>
                <w:bCs/>
                <w:lang w:val="en-GB"/>
              </w:rPr>
              <w:t>:</w:t>
            </w:r>
          </w:p>
        </w:tc>
        <w:tc>
          <w:tcPr>
            <w:tcW w:w="1701" w:type="dxa"/>
          </w:tcPr>
          <w:p w14:paraId="345F5A5A" w14:textId="4D1E5F03" w:rsidR="004B5233" w:rsidRDefault="004B5233" w:rsidP="00BA4624">
            <w:pPr>
              <w:rPr>
                <w:b/>
                <w:bCs/>
                <w:lang w:val="en-GB"/>
              </w:rPr>
            </w:pPr>
            <w:r>
              <w:rPr>
                <w:b/>
                <w:bCs/>
                <w:lang w:val="en-GB"/>
              </w:rPr>
              <w:t xml:space="preserve">Bucket </w:t>
            </w:r>
            <w:r>
              <w:rPr>
                <w:b/>
                <w:bCs/>
                <w:lang w:val="en-GB"/>
              </w:rPr>
              <w:t>4</w:t>
            </w:r>
            <w:r>
              <w:rPr>
                <w:b/>
                <w:bCs/>
                <w:lang w:val="en-GB"/>
              </w:rPr>
              <w:t>:</w:t>
            </w:r>
          </w:p>
        </w:tc>
        <w:tc>
          <w:tcPr>
            <w:tcW w:w="1701" w:type="dxa"/>
          </w:tcPr>
          <w:p w14:paraId="2D54987F" w14:textId="5D7CCBAB" w:rsidR="004B5233" w:rsidRDefault="004B5233" w:rsidP="00BA4624">
            <w:pPr>
              <w:rPr>
                <w:b/>
                <w:bCs/>
                <w:lang w:val="en-GB"/>
              </w:rPr>
            </w:pPr>
            <w:r>
              <w:rPr>
                <w:b/>
                <w:bCs/>
                <w:lang w:val="en-GB"/>
              </w:rPr>
              <w:t xml:space="preserve">Bucket </w:t>
            </w:r>
            <w:r>
              <w:rPr>
                <w:b/>
                <w:bCs/>
                <w:lang w:val="en-GB"/>
              </w:rPr>
              <w:t>5</w:t>
            </w:r>
            <w:r>
              <w:rPr>
                <w:b/>
                <w:bCs/>
                <w:lang w:val="en-GB"/>
              </w:rPr>
              <w:t>:</w:t>
            </w:r>
          </w:p>
        </w:tc>
        <w:tc>
          <w:tcPr>
            <w:tcW w:w="1701" w:type="dxa"/>
          </w:tcPr>
          <w:p w14:paraId="10448E23" w14:textId="215F619A" w:rsidR="004B5233" w:rsidRDefault="004B5233" w:rsidP="00BA4624">
            <w:pPr>
              <w:rPr>
                <w:b/>
                <w:bCs/>
                <w:lang w:val="en-GB"/>
              </w:rPr>
            </w:pPr>
            <w:r>
              <w:rPr>
                <w:b/>
                <w:bCs/>
                <w:lang w:val="en-GB"/>
              </w:rPr>
              <w:t xml:space="preserve">Bucket </w:t>
            </w:r>
            <w:r>
              <w:rPr>
                <w:b/>
                <w:bCs/>
                <w:lang w:val="en-GB"/>
              </w:rPr>
              <w:t>6</w:t>
            </w:r>
            <w:r>
              <w:rPr>
                <w:b/>
                <w:bCs/>
                <w:lang w:val="en-GB"/>
              </w:rPr>
              <w:t>:</w:t>
            </w:r>
          </w:p>
        </w:tc>
      </w:tr>
      <w:tr w:rsidR="004B5233" w14:paraId="4CAFFCEC" w14:textId="310D9AD9" w:rsidTr="004B5233">
        <w:tc>
          <w:tcPr>
            <w:tcW w:w="1701" w:type="dxa"/>
          </w:tcPr>
          <w:p w14:paraId="518F40EA" w14:textId="70F9E775" w:rsidR="004B5233" w:rsidRDefault="00DC33CF" w:rsidP="00BA4624">
            <w:pPr>
              <w:rPr>
                <w:lang w:val="en-GB"/>
              </w:rPr>
            </w:pPr>
            <w:r>
              <w:rPr>
                <w:lang w:val="en-GB"/>
              </w:rPr>
              <w:t>Student 0</w:t>
            </w:r>
          </w:p>
          <w:p w14:paraId="6AD9A052" w14:textId="77777777" w:rsidR="00DC33CF" w:rsidRDefault="00DC33CF" w:rsidP="00BA4624">
            <w:pPr>
              <w:rPr>
                <w:lang w:val="en-GB"/>
              </w:rPr>
            </w:pPr>
            <w:r>
              <w:rPr>
                <w:lang w:val="en-GB"/>
              </w:rPr>
              <w:t>Student 6</w:t>
            </w:r>
          </w:p>
          <w:p w14:paraId="16F8A93C" w14:textId="77777777" w:rsidR="004B2B0B" w:rsidRDefault="004B2B0B" w:rsidP="004B2B0B">
            <w:pPr>
              <w:rPr>
                <w:lang w:val="en-GB"/>
              </w:rPr>
            </w:pPr>
            <w:r>
              <w:rPr>
                <w:lang w:val="en-GB"/>
              </w:rPr>
              <w:t>Student 12</w:t>
            </w:r>
          </w:p>
          <w:p w14:paraId="0E2E8660" w14:textId="29B9FA88" w:rsidR="004B2B0B" w:rsidRDefault="004B2B0B" w:rsidP="00BA4624">
            <w:pPr>
              <w:rPr>
                <w:lang w:val="en-GB"/>
              </w:rPr>
            </w:pPr>
            <w:r>
              <w:rPr>
                <w:lang w:val="en-GB"/>
              </w:rPr>
              <w:t>Student 1</w:t>
            </w:r>
            <w:r>
              <w:rPr>
                <w:lang w:val="en-GB"/>
              </w:rPr>
              <w:t>8</w:t>
            </w:r>
          </w:p>
        </w:tc>
        <w:tc>
          <w:tcPr>
            <w:tcW w:w="1701" w:type="dxa"/>
          </w:tcPr>
          <w:p w14:paraId="382A22B3" w14:textId="77777777" w:rsidR="00E940A6" w:rsidRDefault="00DC33CF" w:rsidP="00BA4624">
            <w:pPr>
              <w:rPr>
                <w:lang w:val="en-GB"/>
              </w:rPr>
            </w:pPr>
            <w:r>
              <w:rPr>
                <w:lang w:val="en-GB"/>
              </w:rPr>
              <w:t xml:space="preserve">Student </w:t>
            </w:r>
            <w:r w:rsidR="00E940A6">
              <w:rPr>
                <w:lang w:val="en-GB"/>
              </w:rPr>
              <w:t>1</w:t>
            </w:r>
          </w:p>
          <w:p w14:paraId="24F2D22D" w14:textId="000B9C26" w:rsidR="004B5233" w:rsidRDefault="00F03B31" w:rsidP="00BA4624">
            <w:pPr>
              <w:rPr>
                <w:lang w:val="en-GB"/>
              </w:rPr>
            </w:pPr>
            <w:r>
              <w:rPr>
                <w:lang w:val="en-GB"/>
              </w:rPr>
              <w:t>Student 7</w:t>
            </w:r>
            <w:r w:rsidR="006C37BA">
              <w:rPr>
                <w:lang w:val="en-GB"/>
              </w:rPr>
              <w:t xml:space="preserve"> </w:t>
            </w:r>
            <w:r w:rsidR="006C37BA">
              <w:rPr>
                <w:lang w:val="en-GB"/>
              </w:rPr>
              <w:t xml:space="preserve">Student </w:t>
            </w:r>
            <w:r w:rsidR="00704C38">
              <w:rPr>
                <w:lang w:val="en-GB"/>
              </w:rPr>
              <w:t>13</w:t>
            </w:r>
            <w:r w:rsidR="006C37BA">
              <w:rPr>
                <w:lang w:val="en-GB"/>
              </w:rPr>
              <w:t xml:space="preserve"> </w:t>
            </w:r>
            <w:r w:rsidR="006C37BA">
              <w:rPr>
                <w:lang w:val="en-GB"/>
              </w:rPr>
              <w:t xml:space="preserve">Student </w:t>
            </w:r>
            <w:r w:rsidR="00704C38">
              <w:rPr>
                <w:lang w:val="en-GB"/>
              </w:rPr>
              <w:t>19</w:t>
            </w:r>
          </w:p>
        </w:tc>
        <w:tc>
          <w:tcPr>
            <w:tcW w:w="1701" w:type="dxa"/>
          </w:tcPr>
          <w:p w14:paraId="43476A9C" w14:textId="6659CFDA" w:rsidR="00BC7B6F" w:rsidRDefault="00BC7B6F" w:rsidP="00BA4624">
            <w:pPr>
              <w:rPr>
                <w:lang w:val="en-GB"/>
              </w:rPr>
            </w:pPr>
            <w:r>
              <w:rPr>
                <w:lang w:val="en-GB"/>
              </w:rPr>
              <w:t>Student 2</w:t>
            </w:r>
          </w:p>
          <w:p w14:paraId="1275CFC2" w14:textId="27A55BB2" w:rsidR="004B5233" w:rsidRDefault="00F03B31" w:rsidP="00BA4624">
            <w:pPr>
              <w:rPr>
                <w:lang w:val="en-GB"/>
              </w:rPr>
            </w:pPr>
            <w:r>
              <w:rPr>
                <w:lang w:val="en-GB"/>
              </w:rPr>
              <w:t>Student 8</w:t>
            </w:r>
            <w:r w:rsidR="006C37BA">
              <w:rPr>
                <w:lang w:val="en-GB"/>
              </w:rPr>
              <w:t xml:space="preserve"> </w:t>
            </w:r>
            <w:r w:rsidR="006C37BA">
              <w:rPr>
                <w:lang w:val="en-GB"/>
              </w:rPr>
              <w:t xml:space="preserve">Student </w:t>
            </w:r>
            <w:r w:rsidR="000628ED">
              <w:rPr>
                <w:lang w:val="en-GB"/>
              </w:rPr>
              <w:t>14</w:t>
            </w:r>
            <w:r w:rsidR="006C37BA">
              <w:rPr>
                <w:lang w:val="en-GB"/>
              </w:rPr>
              <w:t xml:space="preserve"> </w:t>
            </w:r>
            <w:r w:rsidR="006C37BA">
              <w:rPr>
                <w:lang w:val="en-GB"/>
              </w:rPr>
              <w:t>Student</w:t>
            </w:r>
            <w:r w:rsidR="000628ED">
              <w:rPr>
                <w:lang w:val="en-GB"/>
              </w:rPr>
              <w:t xml:space="preserve"> 20</w:t>
            </w:r>
          </w:p>
        </w:tc>
        <w:tc>
          <w:tcPr>
            <w:tcW w:w="1701" w:type="dxa"/>
          </w:tcPr>
          <w:p w14:paraId="42FBD37D" w14:textId="77777777" w:rsidR="004B5233" w:rsidRDefault="00BC7B6F" w:rsidP="00BA4624">
            <w:pPr>
              <w:rPr>
                <w:lang w:val="en-GB"/>
              </w:rPr>
            </w:pPr>
            <w:r>
              <w:rPr>
                <w:lang w:val="en-GB"/>
              </w:rPr>
              <w:t>Student 3</w:t>
            </w:r>
          </w:p>
          <w:p w14:paraId="06CC0130" w14:textId="1636BB28" w:rsidR="006E6CE2" w:rsidRDefault="00F03B31" w:rsidP="006C37BA">
            <w:pPr>
              <w:rPr>
                <w:lang w:val="en-GB"/>
              </w:rPr>
            </w:pPr>
            <w:r>
              <w:rPr>
                <w:lang w:val="en-GB"/>
              </w:rPr>
              <w:t>Student 9</w:t>
            </w:r>
            <w:r w:rsidR="006C37BA">
              <w:rPr>
                <w:lang w:val="en-GB"/>
              </w:rPr>
              <w:t xml:space="preserve"> </w:t>
            </w:r>
            <w:r w:rsidR="006C37BA">
              <w:rPr>
                <w:lang w:val="en-GB"/>
              </w:rPr>
              <w:t xml:space="preserve">Student </w:t>
            </w:r>
            <w:r w:rsidR="00704A45">
              <w:rPr>
                <w:lang w:val="en-GB"/>
              </w:rPr>
              <w:t>15</w:t>
            </w:r>
            <w:r w:rsidR="006C37BA">
              <w:rPr>
                <w:lang w:val="en-GB"/>
              </w:rPr>
              <w:t xml:space="preserve"> </w:t>
            </w:r>
            <w:r w:rsidR="006C37BA">
              <w:rPr>
                <w:lang w:val="en-GB"/>
              </w:rPr>
              <w:t>Student</w:t>
            </w:r>
            <w:r w:rsidR="00704A45">
              <w:rPr>
                <w:lang w:val="en-GB"/>
              </w:rPr>
              <w:t xml:space="preserve"> 21</w:t>
            </w:r>
          </w:p>
        </w:tc>
        <w:tc>
          <w:tcPr>
            <w:tcW w:w="1701" w:type="dxa"/>
          </w:tcPr>
          <w:p w14:paraId="2ACFDFC6" w14:textId="77777777" w:rsidR="004B5233" w:rsidRDefault="00BC7B6F" w:rsidP="00BA4624">
            <w:pPr>
              <w:rPr>
                <w:lang w:val="en-GB"/>
              </w:rPr>
            </w:pPr>
            <w:r>
              <w:rPr>
                <w:lang w:val="en-GB"/>
              </w:rPr>
              <w:t>Student 4</w:t>
            </w:r>
          </w:p>
          <w:p w14:paraId="40224DDC" w14:textId="7276AC56" w:rsidR="00F03B31" w:rsidRDefault="00F03B31" w:rsidP="00BA4624">
            <w:pPr>
              <w:rPr>
                <w:lang w:val="en-GB"/>
              </w:rPr>
            </w:pPr>
            <w:r>
              <w:rPr>
                <w:lang w:val="en-GB"/>
              </w:rPr>
              <w:t xml:space="preserve">Student </w:t>
            </w:r>
            <w:r>
              <w:rPr>
                <w:lang w:val="en-GB"/>
              </w:rPr>
              <w:t>10</w:t>
            </w:r>
          </w:p>
          <w:p w14:paraId="7BD83CEF" w14:textId="00849BBB" w:rsidR="00F03B31" w:rsidRDefault="00F03B31" w:rsidP="00BA4624">
            <w:pPr>
              <w:rPr>
                <w:lang w:val="en-GB"/>
              </w:rPr>
            </w:pPr>
            <w:r>
              <w:rPr>
                <w:lang w:val="en-GB"/>
              </w:rPr>
              <w:t xml:space="preserve">Student </w:t>
            </w:r>
            <w:r w:rsidR="00675625">
              <w:rPr>
                <w:lang w:val="en-GB"/>
              </w:rPr>
              <w:t>16</w:t>
            </w:r>
          </w:p>
          <w:p w14:paraId="20B16CF5" w14:textId="02B5A09B" w:rsidR="00F03B31" w:rsidRDefault="00F03B31" w:rsidP="00BA4624">
            <w:pPr>
              <w:rPr>
                <w:lang w:val="en-GB"/>
              </w:rPr>
            </w:pPr>
            <w:r>
              <w:rPr>
                <w:lang w:val="en-GB"/>
              </w:rPr>
              <w:t xml:space="preserve">Student </w:t>
            </w:r>
            <w:r w:rsidR="00675625">
              <w:rPr>
                <w:lang w:val="en-GB"/>
              </w:rPr>
              <w:t>22</w:t>
            </w:r>
          </w:p>
        </w:tc>
        <w:tc>
          <w:tcPr>
            <w:tcW w:w="1701" w:type="dxa"/>
          </w:tcPr>
          <w:p w14:paraId="58B4446D" w14:textId="77777777" w:rsidR="004B5233" w:rsidRDefault="00BC7B6F" w:rsidP="00BA4624">
            <w:pPr>
              <w:rPr>
                <w:lang w:val="en-GB"/>
              </w:rPr>
            </w:pPr>
            <w:r>
              <w:rPr>
                <w:lang w:val="en-GB"/>
              </w:rPr>
              <w:t>Student 5</w:t>
            </w:r>
          </w:p>
          <w:p w14:paraId="71FA5145" w14:textId="5D74E1DF" w:rsidR="0065434B" w:rsidRDefault="0065434B" w:rsidP="006C37BA">
            <w:pPr>
              <w:rPr>
                <w:lang w:val="en-GB"/>
              </w:rPr>
            </w:pPr>
            <w:r>
              <w:rPr>
                <w:lang w:val="en-GB"/>
              </w:rPr>
              <w:t>Student 1</w:t>
            </w:r>
            <w:r w:rsidR="0008466E">
              <w:rPr>
                <w:lang w:val="en-GB"/>
              </w:rPr>
              <w:t>1</w:t>
            </w:r>
            <w:r w:rsidR="006C37BA">
              <w:rPr>
                <w:lang w:val="en-GB"/>
              </w:rPr>
              <w:t xml:space="preserve"> </w:t>
            </w:r>
            <w:r w:rsidR="006C37BA">
              <w:rPr>
                <w:lang w:val="en-GB"/>
              </w:rPr>
              <w:t xml:space="preserve">Student </w:t>
            </w:r>
            <w:r w:rsidR="00B36CB8">
              <w:rPr>
                <w:lang w:val="en-GB"/>
              </w:rPr>
              <w:t>17</w:t>
            </w:r>
            <w:r w:rsidR="006C37BA">
              <w:rPr>
                <w:lang w:val="en-GB"/>
              </w:rPr>
              <w:t xml:space="preserve"> </w:t>
            </w:r>
            <w:r w:rsidR="006C37BA">
              <w:rPr>
                <w:lang w:val="en-GB"/>
              </w:rPr>
              <w:t xml:space="preserve">Student </w:t>
            </w:r>
            <w:r w:rsidR="009D2A89">
              <w:rPr>
                <w:lang w:val="en-GB"/>
              </w:rPr>
              <w:t>23</w:t>
            </w:r>
          </w:p>
        </w:tc>
      </w:tr>
    </w:tbl>
    <w:p w14:paraId="1686D376" w14:textId="77777777" w:rsidR="00CD6E2D" w:rsidRDefault="00CD6E2D" w:rsidP="00CD6E2D">
      <w:pPr>
        <w:rPr>
          <w:lang w:val="en-GB"/>
        </w:rPr>
      </w:pPr>
    </w:p>
    <w:p w14:paraId="4D6B14A8" w14:textId="77777777" w:rsidR="00CD6E2D" w:rsidRDefault="00CD6E2D" w:rsidP="00CD6E2D">
      <w:pPr>
        <w:rPr>
          <w:lang w:val="en-GB"/>
        </w:rPr>
      </w:pPr>
      <w:r>
        <w:rPr>
          <w:lang w:val="en-GB"/>
        </w:rPr>
        <w:t>The goal of this test case is to get Student Agents swapping their one of their slots for a ‘decent’ slot and another for a ‘great’ slot of a different SET at a different time.</w:t>
      </w:r>
    </w:p>
    <w:p w14:paraId="2004531D" w14:textId="77777777" w:rsidR="00CD6E2D" w:rsidRDefault="00CD6E2D" w:rsidP="00CD6E2D">
      <w:pPr>
        <w:rPr>
          <w:lang w:val="en-GB"/>
        </w:rPr>
      </w:pPr>
    </w:p>
    <w:p w14:paraId="60F55075" w14:textId="79918DF2" w:rsidR="00CD6E2D" w:rsidRDefault="00CD6E2D" w:rsidP="00CD6E2D">
      <w:pPr>
        <w:pStyle w:val="Heading5"/>
      </w:pPr>
      <w:r>
        <w:t>Bucket 1 Preferences:</w:t>
      </w:r>
    </w:p>
    <w:tbl>
      <w:tblPr>
        <w:tblStyle w:val="TableGrid"/>
        <w:tblW w:w="0" w:type="auto"/>
        <w:tblLook w:val="04A0" w:firstRow="1" w:lastRow="0" w:firstColumn="1" w:lastColumn="0" w:noHBand="0" w:noVBand="1"/>
      </w:tblPr>
      <w:tblGrid>
        <w:gridCol w:w="1293"/>
        <w:gridCol w:w="1201"/>
        <w:gridCol w:w="1201"/>
        <w:gridCol w:w="1201"/>
        <w:gridCol w:w="804"/>
        <w:gridCol w:w="730"/>
        <w:gridCol w:w="730"/>
        <w:gridCol w:w="730"/>
        <w:gridCol w:w="730"/>
        <w:gridCol w:w="730"/>
      </w:tblGrid>
      <w:tr w:rsidR="00AC354F" w14:paraId="1CBE5179" w14:textId="77777777" w:rsidTr="00BA4624">
        <w:tc>
          <w:tcPr>
            <w:tcW w:w="935" w:type="dxa"/>
          </w:tcPr>
          <w:p w14:paraId="3E1C78F0" w14:textId="77777777" w:rsidR="00CD6E2D" w:rsidRDefault="00CD6E2D" w:rsidP="00BA4624">
            <w:pPr>
              <w:rPr>
                <w:lang w:val="en-GB"/>
              </w:rPr>
            </w:pPr>
          </w:p>
        </w:tc>
        <w:tc>
          <w:tcPr>
            <w:tcW w:w="935" w:type="dxa"/>
          </w:tcPr>
          <w:p w14:paraId="65586042" w14:textId="77777777" w:rsidR="00CD6E2D" w:rsidRPr="002F7F55" w:rsidRDefault="00CD6E2D" w:rsidP="00BA4624">
            <w:pPr>
              <w:rPr>
                <w:b/>
                <w:bCs/>
                <w:lang w:val="en-GB"/>
              </w:rPr>
            </w:pPr>
            <w:r w:rsidRPr="002F7F55">
              <w:rPr>
                <w:b/>
                <w:bCs/>
                <w:lang w:val="en-GB"/>
              </w:rPr>
              <w:t>9am</w:t>
            </w:r>
          </w:p>
        </w:tc>
        <w:tc>
          <w:tcPr>
            <w:tcW w:w="935" w:type="dxa"/>
          </w:tcPr>
          <w:p w14:paraId="0A71B259" w14:textId="77777777" w:rsidR="00CD6E2D" w:rsidRPr="002F7F55" w:rsidRDefault="00CD6E2D" w:rsidP="00BA4624">
            <w:pPr>
              <w:rPr>
                <w:b/>
                <w:bCs/>
                <w:lang w:val="en-GB"/>
              </w:rPr>
            </w:pPr>
            <w:r w:rsidRPr="002F7F55">
              <w:rPr>
                <w:b/>
                <w:bCs/>
                <w:lang w:val="en-GB"/>
              </w:rPr>
              <w:t>10am</w:t>
            </w:r>
          </w:p>
        </w:tc>
        <w:tc>
          <w:tcPr>
            <w:tcW w:w="935" w:type="dxa"/>
          </w:tcPr>
          <w:p w14:paraId="46D3C92A" w14:textId="77777777" w:rsidR="00CD6E2D" w:rsidRPr="002F7F55" w:rsidRDefault="00CD6E2D" w:rsidP="00BA4624">
            <w:pPr>
              <w:rPr>
                <w:b/>
                <w:bCs/>
                <w:lang w:val="en-GB"/>
              </w:rPr>
            </w:pPr>
            <w:r w:rsidRPr="002F7F55">
              <w:rPr>
                <w:b/>
                <w:bCs/>
                <w:lang w:val="en-GB"/>
              </w:rPr>
              <w:t>11am</w:t>
            </w:r>
          </w:p>
        </w:tc>
        <w:tc>
          <w:tcPr>
            <w:tcW w:w="935" w:type="dxa"/>
          </w:tcPr>
          <w:p w14:paraId="45D91903" w14:textId="77777777" w:rsidR="00CD6E2D" w:rsidRPr="002F7F55" w:rsidRDefault="00CD6E2D" w:rsidP="00BA4624">
            <w:pPr>
              <w:rPr>
                <w:b/>
                <w:bCs/>
                <w:lang w:val="en-GB"/>
              </w:rPr>
            </w:pPr>
            <w:r w:rsidRPr="002F7F55">
              <w:rPr>
                <w:b/>
                <w:bCs/>
                <w:lang w:val="en-GB"/>
              </w:rPr>
              <w:t>12pm</w:t>
            </w:r>
          </w:p>
        </w:tc>
        <w:tc>
          <w:tcPr>
            <w:tcW w:w="935" w:type="dxa"/>
          </w:tcPr>
          <w:p w14:paraId="34A1703E" w14:textId="77777777" w:rsidR="00CD6E2D" w:rsidRPr="002F7F55" w:rsidRDefault="00CD6E2D" w:rsidP="00BA4624">
            <w:pPr>
              <w:rPr>
                <w:b/>
                <w:bCs/>
                <w:lang w:val="en-GB"/>
              </w:rPr>
            </w:pPr>
            <w:r w:rsidRPr="002F7F55">
              <w:rPr>
                <w:b/>
                <w:bCs/>
                <w:lang w:val="en-GB"/>
              </w:rPr>
              <w:t>1pm</w:t>
            </w:r>
          </w:p>
        </w:tc>
        <w:tc>
          <w:tcPr>
            <w:tcW w:w="935" w:type="dxa"/>
          </w:tcPr>
          <w:p w14:paraId="305BC06F" w14:textId="77777777" w:rsidR="00CD6E2D" w:rsidRPr="002F7F55" w:rsidRDefault="00CD6E2D" w:rsidP="00BA4624">
            <w:pPr>
              <w:rPr>
                <w:b/>
                <w:bCs/>
                <w:lang w:val="en-GB"/>
              </w:rPr>
            </w:pPr>
            <w:r w:rsidRPr="002F7F55">
              <w:rPr>
                <w:b/>
                <w:bCs/>
                <w:lang w:val="en-GB"/>
              </w:rPr>
              <w:t>2pm</w:t>
            </w:r>
          </w:p>
        </w:tc>
        <w:tc>
          <w:tcPr>
            <w:tcW w:w="935" w:type="dxa"/>
          </w:tcPr>
          <w:p w14:paraId="4AF227DB" w14:textId="77777777" w:rsidR="00CD6E2D" w:rsidRPr="002F7F55" w:rsidRDefault="00CD6E2D" w:rsidP="00BA4624">
            <w:pPr>
              <w:rPr>
                <w:b/>
                <w:bCs/>
                <w:lang w:val="en-GB"/>
              </w:rPr>
            </w:pPr>
            <w:r w:rsidRPr="002F7F55">
              <w:rPr>
                <w:b/>
                <w:bCs/>
                <w:lang w:val="en-GB"/>
              </w:rPr>
              <w:t>3pm</w:t>
            </w:r>
          </w:p>
        </w:tc>
        <w:tc>
          <w:tcPr>
            <w:tcW w:w="935" w:type="dxa"/>
          </w:tcPr>
          <w:p w14:paraId="46EFEBFA" w14:textId="77777777" w:rsidR="00CD6E2D" w:rsidRPr="002F7F55" w:rsidRDefault="00CD6E2D" w:rsidP="00BA4624">
            <w:pPr>
              <w:rPr>
                <w:b/>
                <w:bCs/>
                <w:lang w:val="en-GB"/>
              </w:rPr>
            </w:pPr>
            <w:r w:rsidRPr="002F7F55">
              <w:rPr>
                <w:b/>
                <w:bCs/>
                <w:lang w:val="en-GB"/>
              </w:rPr>
              <w:t>4pm</w:t>
            </w:r>
          </w:p>
        </w:tc>
        <w:tc>
          <w:tcPr>
            <w:tcW w:w="935" w:type="dxa"/>
          </w:tcPr>
          <w:p w14:paraId="7D3CB37A" w14:textId="77777777" w:rsidR="00CD6E2D" w:rsidRPr="002F7F55" w:rsidRDefault="00CD6E2D" w:rsidP="00BA4624">
            <w:pPr>
              <w:rPr>
                <w:b/>
                <w:bCs/>
                <w:lang w:val="en-GB"/>
              </w:rPr>
            </w:pPr>
            <w:r w:rsidRPr="002F7F55">
              <w:rPr>
                <w:b/>
                <w:bCs/>
                <w:lang w:val="en-GB"/>
              </w:rPr>
              <w:t>5pm</w:t>
            </w:r>
          </w:p>
        </w:tc>
      </w:tr>
      <w:tr w:rsidR="00AC354F" w14:paraId="2A174F2D" w14:textId="77777777" w:rsidTr="002D19A1">
        <w:tc>
          <w:tcPr>
            <w:tcW w:w="935" w:type="dxa"/>
          </w:tcPr>
          <w:p w14:paraId="4C485610" w14:textId="77777777" w:rsidR="00CD6E2D" w:rsidRPr="00C33A88" w:rsidRDefault="00CD6E2D" w:rsidP="00BA4624">
            <w:pPr>
              <w:rPr>
                <w:b/>
                <w:bCs/>
                <w:lang w:val="en-GB"/>
              </w:rPr>
            </w:pPr>
            <w:r>
              <w:rPr>
                <w:b/>
                <w:bCs/>
                <w:lang w:val="en-GB"/>
              </w:rPr>
              <w:t>Monday</w:t>
            </w:r>
          </w:p>
        </w:tc>
        <w:tc>
          <w:tcPr>
            <w:tcW w:w="935" w:type="dxa"/>
            <w:shd w:val="clear" w:color="auto" w:fill="FFFF00"/>
          </w:tcPr>
          <w:p w14:paraId="0E1A8C1E" w14:textId="56F58BF5" w:rsidR="00CD6E2D" w:rsidRDefault="00CD6E2D" w:rsidP="00BA4624">
            <w:pPr>
              <w:rPr>
                <w:lang w:val="en-GB"/>
              </w:rPr>
            </w:pPr>
          </w:p>
        </w:tc>
        <w:tc>
          <w:tcPr>
            <w:tcW w:w="935" w:type="dxa"/>
            <w:shd w:val="clear" w:color="auto" w:fill="92D050"/>
          </w:tcPr>
          <w:p w14:paraId="2B7E0862" w14:textId="05102203" w:rsidR="00CD6E2D" w:rsidRDefault="00CD6E2D" w:rsidP="00BA4624">
            <w:pPr>
              <w:rPr>
                <w:lang w:val="en-GB"/>
              </w:rPr>
            </w:pPr>
          </w:p>
        </w:tc>
        <w:tc>
          <w:tcPr>
            <w:tcW w:w="935" w:type="dxa"/>
            <w:shd w:val="clear" w:color="auto" w:fill="00B050"/>
          </w:tcPr>
          <w:p w14:paraId="1D1454E5" w14:textId="77777777" w:rsidR="00CD6E2D" w:rsidRDefault="00CD6E2D" w:rsidP="00BA4624">
            <w:pPr>
              <w:rPr>
                <w:lang w:val="en-GB"/>
              </w:rPr>
            </w:pPr>
          </w:p>
        </w:tc>
        <w:tc>
          <w:tcPr>
            <w:tcW w:w="935" w:type="dxa"/>
            <w:shd w:val="clear" w:color="auto" w:fill="FFC000"/>
          </w:tcPr>
          <w:p w14:paraId="30099EFF" w14:textId="77777777" w:rsidR="00CD6E2D" w:rsidRDefault="00CD6E2D" w:rsidP="00BA4624">
            <w:pPr>
              <w:rPr>
                <w:lang w:val="en-GB"/>
              </w:rPr>
            </w:pPr>
          </w:p>
        </w:tc>
        <w:tc>
          <w:tcPr>
            <w:tcW w:w="935" w:type="dxa"/>
            <w:shd w:val="clear" w:color="auto" w:fill="FFC000"/>
          </w:tcPr>
          <w:p w14:paraId="7C257340" w14:textId="77777777" w:rsidR="00CD6E2D" w:rsidRDefault="00CD6E2D" w:rsidP="00BA4624">
            <w:pPr>
              <w:rPr>
                <w:lang w:val="en-GB"/>
              </w:rPr>
            </w:pPr>
          </w:p>
        </w:tc>
        <w:tc>
          <w:tcPr>
            <w:tcW w:w="935" w:type="dxa"/>
            <w:shd w:val="clear" w:color="auto" w:fill="FFC000"/>
          </w:tcPr>
          <w:p w14:paraId="43C35D8E" w14:textId="77777777" w:rsidR="00CD6E2D" w:rsidRDefault="00CD6E2D" w:rsidP="00BA4624">
            <w:pPr>
              <w:rPr>
                <w:lang w:val="en-GB"/>
              </w:rPr>
            </w:pPr>
          </w:p>
        </w:tc>
        <w:tc>
          <w:tcPr>
            <w:tcW w:w="935" w:type="dxa"/>
            <w:shd w:val="clear" w:color="auto" w:fill="FFC000"/>
          </w:tcPr>
          <w:p w14:paraId="38E8DB71" w14:textId="77777777" w:rsidR="00CD6E2D" w:rsidRDefault="00CD6E2D" w:rsidP="00BA4624">
            <w:pPr>
              <w:rPr>
                <w:lang w:val="en-GB"/>
              </w:rPr>
            </w:pPr>
          </w:p>
        </w:tc>
        <w:tc>
          <w:tcPr>
            <w:tcW w:w="935" w:type="dxa"/>
            <w:shd w:val="clear" w:color="auto" w:fill="FFC000"/>
          </w:tcPr>
          <w:p w14:paraId="58374322" w14:textId="77777777" w:rsidR="00CD6E2D" w:rsidRDefault="00CD6E2D" w:rsidP="00BA4624">
            <w:pPr>
              <w:rPr>
                <w:lang w:val="en-GB"/>
              </w:rPr>
            </w:pPr>
          </w:p>
        </w:tc>
        <w:tc>
          <w:tcPr>
            <w:tcW w:w="935" w:type="dxa"/>
            <w:shd w:val="clear" w:color="auto" w:fill="FF0000"/>
          </w:tcPr>
          <w:p w14:paraId="5B175B52" w14:textId="77777777" w:rsidR="00CD6E2D" w:rsidRDefault="00CD6E2D" w:rsidP="00BA4624">
            <w:pPr>
              <w:rPr>
                <w:lang w:val="en-GB"/>
              </w:rPr>
            </w:pPr>
          </w:p>
        </w:tc>
      </w:tr>
      <w:tr w:rsidR="00AC354F" w14:paraId="32869068" w14:textId="77777777" w:rsidTr="001C348E">
        <w:tc>
          <w:tcPr>
            <w:tcW w:w="935" w:type="dxa"/>
          </w:tcPr>
          <w:p w14:paraId="5B454AE3" w14:textId="77777777" w:rsidR="00CD6E2D" w:rsidRPr="00C33A88" w:rsidRDefault="00CD6E2D" w:rsidP="00BA4624">
            <w:pPr>
              <w:rPr>
                <w:b/>
                <w:bCs/>
                <w:lang w:val="en-GB"/>
              </w:rPr>
            </w:pPr>
            <w:r>
              <w:rPr>
                <w:b/>
                <w:bCs/>
                <w:lang w:val="en-GB"/>
              </w:rPr>
              <w:t>Tuesday</w:t>
            </w:r>
          </w:p>
        </w:tc>
        <w:tc>
          <w:tcPr>
            <w:tcW w:w="935" w:type="dxa"/>
            <w:shd w:val="clear" w:color="auto" w:fill="FFC000"/>
          </w:tcPr>
          <w:p w14:paraId="0C56C2A1" w14:textId="49DF72F9" w:rsidR="00CD6E2D" w:rsidRDefault="00AC354F" w:rsidP="00BA4624">
            <w:pPr>
              <w:rPr>
                <w:lang w:val="en-GB"/>
              </w:rPr>
            </w:pPr>
            <w:r>
              <w:rPr>
                <w:lang w:val="en-GB"/>
              </w:rPr>
              <w:t>SET010101</w:t>
            </w:r>
          </w:p>
        </w:tc>
        <w:tc>
          <w:tcPr>
            <w:tcW w:w="935" w:type="dxa"/>
            <w:shd w:val="clear" w:color="auto" w:fill="FFC000"/>
          </w:tcPr>
          <w:p w14:paraId="77755DFF" w14:textId="77777777" w:rsidR="00CD6E2D" w:rsidRDefault="00CD6E2D" w:rsidP="00BA4624">
            <w:pPr>
              <w:rPr>
                <w:lang w:val="en-GB"/>
              </w:rPr>
            </w:pPr>
          </w:p>
        </w:tc>
        <w:tc>
          <w:tcPr>
            <w:tcW w:w="935" w:type="dxa"/>
            <w:shd w:val="clear" w:color="auto" w:fill="FFC000"/>
          </w:tcPr>
          <w:p w14:paraId="6CA3F2B9" w14:textId="6A3B6C69" w:rsidR="00CD6E2D" w:rsidRDefault="00AC354F" w:rsidP="00BA4624">
            <w:pPr>
              <w:rPr>
                <w:lang w:val="en-GB"/>
              </w:rPr>
            </w:pPr>
            <w:r>
              <w:rPr>
                <w:lang w:val="en-GB"/>
              </w:rPr>
              <w:t>SET010103</w:t>
            </w:r>
          </w:p>
        </w:tc>
        <w:tc>
          <w:tcPr>
            <w:tcW w:w="935" w:type="dxa"/>
            <w:shd w:val="clear" w:color="auto" w:fill="FFC000"/>
          </w:tcPr>
          <w:p w14:paraId="68A3A368" w14:textId="77777777" w:rsidR="00CD6E2D" w:rsidRDefault="00CD6E2D" w:rsidP="00BA4624">
            <w:pPr>
              <w:rPr>
                <w:lang w:val="en-GB"/>
              </w:rPr>
            </w:pPr>
          </w:p>
        </w:tc>
        <w:tc>
          <w:tcPr>
            <w:tcW w:w="935" w:type="dxa"/>
            <w:shd w:val="clear" w:color="auto" w:fill="FFC000"/>
          </w:tcPr>
          <w:p w14:paraId="68C0C4E4" w14:textId="77777777" w:rsidR="00CD6E2D" w:rsidRDefault="00CD6E2D" w:rsidP="00BA4624">
            <w:pPr>
              <w:rPr>
                <w:lang w:val="en-GB"/>
              </w:rPr>
            </w:pPr>
          </w:p>
        </w:tc>
        <w:tc>
          <w:tcPr>
            <w:tcW w:w="935" w:type="dxa"/>
            <w:shd w:val="clear" w:color="auto" w:fill="FFC000"/>
          </w:tcPr>
          <w:p w14:paraId="464E3F30" w14:textId="77777777" w:rsidR="00CD6E2D" w:rsidRDefault="00CD6E2D" w:rsidP="00BA4624">
            <w:pPr>
              <w:rPr>
                <w:lang w:val="en-GB"/>
              </w:rPr>
            </w:pPr>
          </w:p>
        </w:tc>
        <w:tc>
          <w:tcPr>
            <w:tcW w:w="935" w:type="dxa"/>
            <w:shd w:val="clear" w:color="auto" w:fill="FFC000"/>
          </w:tcPr>
          <w:p w14:paraId="42DADE8B" w14:textId="77777777" w:rsidR="00CD6E2D" w:rsidRDefault="00CD6E2D" w:rsidP="00BA4624">
            <w:pPr>
              <w:rPr>
                <w:lang w:val="en-GB"/>
              </w:rPr>
            </w:pPr>
          </w:p>
        </w:tc>
        <w:tc>
          <w:tcPr>
            <w:tcW w:w="935" w:type="dxa"/>
            <w:shd w:val="clear" w:color="auto" w:fill="FFC000"/>
          </w:tcPr>
          <w:p w14:paraId="6198469F" w14:textId="77777777" w:rsidR="00CD6E2D" w:rsidRDefault="00CD6E2D" w:rsidP="00BA4624">
            <w:pPr>
              <w:rPr>
                <w:lang w:val="en-GB"/>
              </w:rPr>
            </w:pPr>
          </w:p>
        </w:tc>
        <w:tc>
          <w:tcPr>
            <w:tcW w:w="935" w:type="dxa"/>
            <w:shd w:val="clear" w:color="auto" w:fill="FF0000"/>
          </w:tcPr>
          <w:p w14:paraId="29DA3095" w14:textId="77777777" w:rsidR="00CD6E2D" w:rsidRDefault="00CD6E2D" w:rsidP="00BA4624">
            <w:pPr>
              <w:rPr>
                <w:lang w:val="en-GB"/>
              </w:rPr>
            </w:pPr>
          </w:p>
        </w:tc>
      </w:tr>
      <w:tr w:rsidR="00AC354F" w14:paraId="54BB523A" w14:textId="77777777" w:rsidTr="00E454B0">
        <w:tc>
          <w:tcPr>
            <w:tcW w:w="935" w:type="dxa"/>
          </w:tcPr>
          <w:p w14:paraId="6F5EBC2C" w14:textId="77777777" w:rsidR="00CD6E2D" w:rsidRPr="00C33A88" w:rsidRDefault="00CD6E2D" w:rsidP="00BA4624">
            <w:pPr>
              <w:rPr>
                <w:b/>
                <w:bCs/>
                <w:lang w:val="en-GB"/>
              </w:rPr>
            </w:pPr>
            <w:r>
              <w:rPr>
                <w:b/>
                <w:bCs/>
                <w:lang w:val="en-GB"/>
              </w:rPr>
              <w:t>Wednesday</w:t>
            </w:r>
          </w:p>
        </w:tc>
        <w:tc>
          <w:tcPr>
            <w:tcW w:w="935" w:type="dxa"/>
            <w:shd w:val="clear" w:color="auto" w:fill="FFC000"/>
          </w:tcPr>
          <w:p w14:paraId="2065CE63" w14:textId="77777777" w:rsidR="00CD6E2D" w:rsidRDefault="00CD6E2D" w:rsidP="00BA4624">
            <w:pPr>
              <w:rPr>
                <w:lang w:val="en-GB"/>
              </w:rPr>
            </w:pPr>
          </w:p>
        </w:tc>
        <w:tc>
          <w:tcPr>
            <w:tcW w:w="935" w:type="dxa"/>
            <w:shd w:val="clear" w:color="auto" w:fill="FFC000"/>
          </w:tcPr>
          <w:p w14:paraId="7CAB5CBD" w14:textId="6241318C" w:rsidR="00CD6E2D" w:rsidRDefault="00AC354F" w:rsidP="00BA4624">
            <w:pPr>
              <w:rPr>
                <w:lang w:val="en-GB"/>
              </w:rPr>
            </w:pPr>
            <w:r>
              <w:rPr>
                <w:lang w:val="en-GB"/>
              </w:rPr>
              <w:t>SET010102</w:t>
            </w:r>
          </w:p>
        </w:tc>
        <w:tc>
          <w:tcPr>
            <w:tcW w:w="935" w:type="dxa"/>
            <w:shd w:val="clear" w:color="auto" w:fill="FFC000"/>
          </w:tcPr>
          <w:p w14:paraId="5511C861" w14:textId="77777777" w:rsidR="00CD6E2D" w:rsidRDefault="00CD6E2D" w:rsidP="00BA4624">
            <w:pPr>
              <w:rPr>
                <w:lang w:val="en-GB"/>
              </w:rPr>
            </w:pPr>
          </w:p>
        </w:tc>
        <w:tc>
          <w:tcPr>
            <w:tcW w:w="935" w:type="dxa"/>
            <w:shd w:val="clear" w:color="auto" w:fill="FFC000"/>
          </w:tcPr>
          <w:p w14:paraId="264105AF" w14:textId="77777777" w:rsidR="00CD6E2D" w:rsidRDefault="00CD6E2D" w:rsidP="00BA4624">
            <w:pPr>
              <w:rPr>
                <w:lang w:val="en-GB"/>
              </w:rPr>
            </w:pPr>
          </w:p>
        </w:tc>
        <w:tc>
          <w:tcPr>
            <w:tcW w:w="935" w:type="dxa"/>
            <w:shd w:val="clear" w:color="auto" w:fill="FFC000"/>
          </w:tcPr>
          <w:p w14:paraId="2783D940" w14:textId="77777777" w:rsidR="00CD6E2D" w:rsidRDefault="00CD6E2D" w:rsidP="00BA4624">
            <w:pPr>
              <w:rPr>
                <w:lang w:val="en-GB"/>
              </w:rPr>
            </w:pPr>
          </w:p>
        </w:tc>
        <w:tc>
          <w:tcPr>
            <w:tcW w:w="935" w:type="dxa"/>
            <w:shd w:val="clear" w:color="auto" w:fill="FFC000"/>
          </w:tcPr>
          <w:p w14:paraId="08323B74" w14:textId="77777777" w:rsidR="00CD6E2D" w:rsidRDefault="00CD6E2D" w:rsidP="00BA4624">
            <w:pPr>
              <w:rPr>
                <w:lang w:val="en-GB"/>
              </w:rPr>
            </w:pPr>
          </w:p>
        </w:tc>
        <w:tc>
          <w:tcPr>
            <w:tcW w:w="935" w:type="dxa"/>
            <w:shd w:val="clear" w:color="auto" w:fill="FFC000"/>
          </w:tcPr>
          <w:p w14:paraId="0A1F8465" w14:textId="77777777" w:rsidR="00CD6E2D" w:rsidRDefault="00CD6E2D" w:rsidP="00BA4624">
            <w:pPr>
              <w:rPr>
                <w:lang w:val="en-GB"/>
              </w:rPr>
            </w:pPr>
          </w:p>
        </w:tc>
        <w:tc>
          <w:tcPr>
            <w:tcW w:w="935" w:type="dxa"/>
            <w:shd w:val="clear" w:color="auto" w:fill="FFC000"/>
          </w:tcPr>
          <w:p w14:paraId="7626D375" w14:textId="77777777" w:rsidR="00CD6E2D" w:rsidRDefault="00CD6E2D" w:rsidP="00BA4624">
            <w:pPr>
              <w:rPr>
                <w:lang w:val="en-GB"/>
              </w:rPr>
            </w:pPr>
          </w:p>
        </w:tc>
        <w:tc>
          <w:tcPr>
            <w:tcW w:w="935" w:type="dxa"/>
            <w:shd w:val="clear" w:color="auto" w:fill="FF0000"/>
          </w:tcPr>
          <w:p w14:paraId="4A8B1542" w14:textId="77777777" w:rsidR="00CD6E2D" w:rsidRDefault="00CD6E2D" w:rsidP="00BA4624">
            <w:pPr>
              <w:rPr>
                <w:lang w:val="en-GB"/>
              </w:rPr>
            </w:pPr>
          </w:p>
        </w:tc>
      </w:tr>
      <w:tr w:rsidR="00AC354F" w14:paraId="32969D55" w14:textId="77777777" w:rsidTr="00E454B0">
        <w:tc>
          <w:tcPr>
            <w:tcW w:w="935" w:type="dxa"/>
          </w:tcPr>
          <w:p w14:paraId="314E5F53" w14:textId="77777777" w:rsidR="00CD6E2D" w:rsidRPr="00C33A88" w:rsidRDefault="00CD6E2D" w:rsidP="00BA4624">
            <w:pPr>
              <w:rPr>
                <w:b/>
                <w:bCs/>
                <w:lang w:val="en-GB"/>
              </w:rPr>
            </w:pPr>
            <w:r>
              <w:rPr>
                <w:b/>
                <w:bCs/>
                <w:lang w:val="en-GB"/>
              </w:rPr>
              <w:t>Thursday</w:t>
            </w:r>
          </w:p>
        </w:tc>
        <w:tc>
          <w:tcPr>
            <w:tcW w:w="935" w:type="dxa"/>
            <w:shd w:val="clear" w:color="auto" w:fill="FFC000"/>
          </w:tcPr>
          <w:p w14:paraId="26ABCE58" w14:textId="77777777" w:rsidR="00CD6E2D" w:rsidRDefault="00CD6E2D" w:rsidP="00BA4624">
            <w:pPr>
              <w:rPr>
                <w:lang w:val="en-GB"/>
              </w:rPr>
            </w:pPr>
          </w:p>
        </w:tc>
        <w:tc>
          <w:tcPr>
            <w:tcW w:w="935" w:type="dxa"/>
            <w:shd w:val="clear" w:color="auto" w:fill="FFC000"/>
          </w:tcPr>
          <w:p w14:paraId="2817BB9F" w14:textId="77777777" w:rsidR="00CD6E2D" w:rsidRDefault="00CD6E2D" w:rsidP="00BA4624">
            <w:pPr>
              <w:rPr>
                <w:lang w:val="en-GB"/>
              </w:rPr>
            </w:pPr>
          </w:p>
        </w:tc>
        <w:tc>
          <w:tcPr>
            <w:tcW w:w="935" w:type="dxa"/>
            <w:shd w:val="clear" w:color="auto" w:fill="FFC000"/>
          </w:tcPr>
          <w:p w14:paraId="31857856" w14:textId="77777777" w:rsidR="00CD6E2D" w:rsidRDefault="00CD6E2D" w:rsidP="00BA4624">
            <w:pPr>
              <w:rPr>
                <w:lang w:val="en-GB"/>
              </w:rPr>
            </w:pPr>
          </w:p>
        </w:tc>
        <w:tc>
          <w:tcPr>
            <w:tcW w:w="935" w:type="dxa"/>
            <w:shd w:val="clear" w:color="auto" w:fill="FFC000"/>
          </w:tcPr>
          <w:p w14:paraId="68665035" w14:textId="77777777" w:rsidR="00CD6E2D" w:rsidRDefault="00CD6E2D" w:rsidP="00BA4624">
            <w:pPr>
              <w:rPr>
                <w:lang w:val="en-GB"/>
              </w:rPr>
            </w:pPr>
          </w:p>
        </w:tc>
        <w:tc>
          <w:tcPr>
            <w:tcW w:w="935" w:type="dxa"/>
            <w:shd w:val="clear" w:color="auto" w:fill="FFC000"/>
          </w:tcPr>
          <w:p w14:paraId="382000B5" w14:textId="77777777" w:rsidR="00CD6E2D" w:rsidRDefault="00CD6E2D" w:rsidP="00BA4624">
            <w:pPr>
              <w:rPr>
                <w:lang w:val="en-GB"/>
              </w:rPr>
            </w:pPr>
          </w:p>
        </w:tc>
        <w:tc>
          <w:tcPr>
            <w:tcW w:w="935" w:type="dxa"/>
            <w:shd w:val="clear" w:color="auto" w:fill="FFC000"/>
          </w:tcPr>
          <w:p w14:paraId="3EC7F878" w14:textId="77777777" w:rsidR="00CD6E2D" w:rsidRDefault="00CD6E2D" w:rsidP="00BA4624">
            <w:pPr>
              <w:rPr>
                <w:lang w:val="en-GB"/>
              </w:rPr>
            </w:pPr>
          </w:p>
        </w:tc>
        <w:tc>
          <w:tcPr>
            <w:tcW w:w="935" w:type="dxa"/>
            <w:shd w:val="clear" w:color="auto" w:fill="FFC000"/>
          </w:tcPr>
          <w:p w14:paraId="1893EFD5" w14:textId="77777777" w:rsidR="00CD6E2D" w:rsidRDefault="00CD6E2D" w:rsidP="00BA4624">
            <w:pPr>
              <w:rPr>
                <w:lang w:val="en-GB"/>
              </w:rPr>
            </w:pPr>
          </w:p>
        </w:tc>
        <w:tc>
          <w:tcPr>
            <w:tcW w:w="935" w:type="dxa"/>
            <w:shd w:val="clear" w:color="auto" w:fill="FFC000"/>
          </w:tcPr>
          <w:p w14:paraId="7E6488DB" w14:textId="77777777" w:rsidR="00CD6E2D" w:rsidRDefault="00CD6E2D" w:rsidP="00BA4624">
            <w:pPr>
              <w:rPr>
                <w:lang w:val="en-GB"/>
              </w:rPr>
            </w:pPr>
          </w:p>
        </w:tc>
        <w:tc>
          <w:tcPr>
            <w:tcW w:w="935" w:type="dxa"/>
            <w:shd w:val="clear" w:color="auto" w:fill="FF0000"/>
          </w:tcPr>
          <w:p w14:paraId="71E32886" w14:textId="77777777" w:rsidR="00CD6E2D" w:rsidRDefault="00CD6E2D" w:rsidP="00BA4624">
            <w:pPr>
              <w:rPr>
                <w:lang w:val="en-GB"/>
              </w:rPr>
            </w:pPr>
          </w:p>
        </w:tc>
      </w:tr>
      <w:tr w:rsidR="00AC354F" w14:paraId="510529E8" w14:textId="77777777" w:rsidTr="00E454B0">
        <w:tc>
          <w:tcPr>
            <w:tcW w:w="935" w:type="dxa"/>
          </w:tcPr>
          <w:p w14:paraId="571E9B12" w14:textId="77777777" w:rsidR="00CD6E2D" w:rsidRPr="00C33A88" w:rsidRDefault="00CD6E2D" w:rsidP="00BA4624">
            <w:pPr>
              <w:rPr>
                <w:b/>
                <w:bCs/>
                <w:lang w:val="en-GB"/>
              </w:rPr>
            </w:pPr>
            <w:r>
              <w:rPr>
                <w:b/>
                <w:bCs/>
                <w:lang w:val="en-GB"/>
              </w:rPr>
              <w:t>Friday</w:t>
            </w:r>
          </w:p>
        </w:tc>
        <w:tc>
          <w:tcPr>
            <w:tcW w:w="935" w:type="dxa"/>
            <w:shd w:val="clear" w:color="auto" w:fill="FFC000"/>
          </w:tcPr>
          <w:p w14:paraId="4C2FEF89" w14:textId="77777777" w:rsidR="00CD6E2D" w:rsidRDefault="00CD6E2D" w:rsidP="00BA4624">
            <w:pPr>
              <w:rPr>
                <w:lang w:val="en-GB"/>
              </w:rPr>
            </w:pPr>
          </w:p>
        </w:tc>
        <w:tc>
          <w:tcPr>
            <w:tcW w:w="935" w:type="dxa"/>
            <w:shd w:val="clear" w:color="auto" w:fill="FFC000"/>
          </w:tcPr>
          <w:p w14:paraId="6605271F" w14:textId="77777777" w:rsidR="00CD6E2D" w:rsidRDefault="00CD6E2D" w:rsidP="00BA4624">
            <w:pPr>
              <w:rPr>
                <w:lang w:val="en-GB"/>
              </w:rPr>
            </w:pPr>
          </w:p>
        </w:tc>
        <w:tc>
          <w:tcPr>
            <w:tcW w:w="935" w:type="dxa"/>
            <w:shd w:val="clear" w:color="auto" w:fill="FFC000"/>
          </w:tcPr>
          <w:p w14:paraId="6EBAAD9F" w14:textId="77777777" w:rsidR="00CD6E2D" w:rsidRDefault="00CD6E2D" w:rsidP="00BA4624">
            <w:pPr>
              <w:rPr>
                <w:lang w:val="en-GB"/>
              </w:rPr>
            </w:pPr>
          </w:p>
        </w:tc>
        <w:tc>
          <w:tcPr>
            <w:tcW w:w="935" w:type="dxa"/>
            <w:shd w:val="clear" w:color="auto" w:fill="FFC000"/>
          </w:tcPr>
          <w:p w14:paraId="0AA3930B" w14:textId="77777777" w:rsidR="00CD6E2D" w:rsidRDefault="00CD6E2D" w:rsidP="00BA4624">
            <w:pPr>
              <w:rPr>
                <w:lang w:val="en-GB"/>
              </w:rPr>
            </w:pPr>
          </w:p>
        </w:tc>
        <w:tc>
          <w:tcPr>
            <w:tcW w:w="935" w:type="dxa"/>
            <w:shd w:val="clear" w:color="auto" w:fill="FFC000"/>
          </w:tcPr>
          <w:p w14:paraId="404CBE39" w14:textId="77777777" w:rsidR="00CD6E2D" w:rsidRDefault="00CD6E2D" w:rsidP="00BA4624">
            <w:pPr>
              <w:rPr>
                <w:lang w:val="en-GB"/>
              </w:rPr>
            </w:pPr>
          </w:p>
        </w:tc>
        <w:tc>
          <w:tcPr>
            <w:tcW w:w="935" w:type="dxa"/>
            <w:shd w:val="clear" w:color="auto" w:fill="FFC000"/>
          </w:tcPr>
          <w:p w14:paraId="5B2A7782" w14:textId="77777777" w:rsidR="00CD6E2D" w:rsidRDefault="00CD6E2D" w:rsidP="00BA4624">
            <w:pPr>
              <w:rPr>
                <w:lang w:val="en-GB"/>
              </w:rPr>
            </w:pPr>
          </w:p>
        </w:tc>
        <w:tc>
          <w:tcPr>
            <w:tcW w:w="935" w:type="dxa"/>
            <w:shd w:val="clear" w:color="auto" w:fill="FFC000"/>
          </w:tcPr>
          <w:p w14:paraId="07379829" w14:textId="77777777" w:rsidR="00CD6E2D" w:rsidRDefault="00CD6E2D" w:rsidP="00BA4624">
            <w:pPr>
              <w:rPr>
                <w:lang w:val="en-GB"/>
              </w:rPr>
            </w:pPr>
          </w:p>
        </w:tc>
        <w:tc>
          <w:tcPr>
            <w:tcW w:w="935" w:type="dxa"/>
            <w:shd w:val="clear" w:color="auto" w:fill="FFC000"/>
          </w:tcPr>
          <w:p w14:paraId="7AD51FE1" w14:textId="77777777" w:rsidR="00CD6E2D" w:rsidRDefault="00CD6E2D" w:rsidP="00BA4624">
            <w:pPr>
              <w:rPr>
                <w:lang w:val="en-GB"/>
              </w:rPr>
            </w:pPr>
          </w:p>
        </w:tc>
        <w:tc>
          <w:tcPr>
            <w:tcW w:w="935" w:type="dxa"/>
            <w:shd w:val="clear" w:color="auto" w:fill="FF0000"/>
          </w:tcPr>
          <w:p w14:paraId="5D34E369" w14:textId="77777777" w:rsidR="00CD6E2D" w:rsidRDefault="00CD6E2D" w:rsidP="00BA4624">
            <w:pPr>
              <w:rPr>
                <w:lang w:val="en-GB"/>
              </w:rPr>
            </w:pPr>
          </w:p>
        </w:tc>
      </w:tr>
    </w:tbl>
    <w:p w14:paraId="4E257F4C" w14:textId="77777777" w:rsidR="00CD6E2D" w:rsidRPr="00392119" w:rsidRDefault="00CD6E2D" w:rsidP="00CD6E2D">
      <w:pPr>
        <w:rPr>
          <w:lang w:val="en-GB"/>
        </w:rPr>
      </w:pPr>
    </w:p>
    <w:p w14:paraId="0F917488" w14:textId="15EFD568" w:rsidR="00CD6E2D" w:rsidRDefault="00CD6E2D" w:rsidP="00CD6E2D">
      <w:pPr>
        <w:pStyle w:val="Heading5"/>
      </w:pPr>
      <w:r>
        <w:t xml:space="preserve">Bucket </w:t>
      </w:r>
      <w:r w:rsidR="008B466B">
        <w:t>2</w:t>
      </w:r>
      <w:r>
        <w:t xml:space="preserve"> Preferences:</w:t>
      </w:r>
    </w:p>
    <w:tbl>
      <w:tblPr>
        <w:tblStyle w:val="TableGrid"/>
        <w:tblW w:w="0" w:type="auto"/>
        <w:tblLook w:val="04A0" w:firstRow="1" w:lastRow="0" w:firstColumn="1" w:lastColumn="0" w:noHBand="0" w:noVBand="1"/>
      </w:tblPr>
      <w:tblGrid>
        <w:gridCol w:w="1293"/>
        <w:gridCol w:w="1201"/>
        <w:gridCol w:w="1201"/>
        <w:gridCol w:w="1201"/>
        <w:gridCol w:w="804"/>
        <w:gridCol w:w="730"/>
        <w:gridCol w:w="730"/>
        <w:gridCol w:w="730"/>
        <w:gridCol w:w="730"/>
        <w:gridCol w:w="730"/>
      </w:tblGrid>
      <w:tr w:rsidR="00CD6E2D" w14:paraId="0D893E01" w14:textId="77777777" w:rsidTr="00BA4624">
        <w:tc>
          <w:tcPr>
            <w:tcW w:w="935" w:type="dxa"/>
          </w:tcPr>
          <w:p w14:paraId="5A304ACA" w14:textId="77777777" w:rsidR="00CD6E2D" w:rsidRDefault="00CD6E2D" w:rsidP="00BA4624">
            <w:pPr>
              <w:rPr>
                <w:lang w:val="en-GB"/>
              </w:rPr>
            </w:pPr>
          </w:p>
        </w:tc>
        <w:tc>
          <w:tcPr>
            <w:tcW w:w="935" w:type="dxa"/>
          </w:tcPr>
          <w:p w14:paraId="09B208DE" w14:textId="77777777" w:rsidR="00CD6E2D" w:rsidRPr="002F7F55" w:rsidRDefault="00CD6E2D" w:rsidP="00BA4624">
            <w:pPr>
              <w:rPr>
                <w:b/>
                <w:bCs/>
                <w:lang w:val="en-GB"/>
              </w:rPr>
            </w:pPr>
            <w:r w:rsidRPr="002F7F55">
              <w:rPr>
                <w:b/>
                <w:bCs/>
                <w:lang w:val="en-GB"/>
              </w:rPr>
              <w:t>9am</w:t>
            </w:r>
          </w:p>
        </w:tc>
        <w:tc>
          <w:tcPr>
            <w:tcW w:w="935" w:type="dxa"/>
          </w:tcPr>
          <w:p w14:paraId="0E0AEC31" w14:textId="77777777" w:rsidR="00CD6E2D" w:rsidRPr="002F7F55" w:rsidRDefault="00CD6E2D" w:rsidP="00BA4624">
            <w:pPr>
              <w:rPr>
                <w:b/>
                <w:bCs/>
                <w:lang w:val="en-GB"/>
              </w:rPr>
            </w:pPr>
            <w:r w:rsidRPr="002F7F55">
              <w:rPr>
                <w:b/>
                <w:bCs/>
                <w:lang w:val="en-GB"/>
              </w:rPr>
              <w:t>10am</w:t>
            </w:r>
          </w:p>
        </w:tc>
        <w:tc>
          <w:tcPr>
            <w:tcW w:w="935" w:type="dxa"/>
          </w:tcPr>
          <w:p w14:paraId="5413C879" w14:textId="77777777" w:rsidR="00CD6E2D" w:rsidRPr="002F7F55" w:rsidRDefault="00CD6E2D" w:rsidP="00BA4624">
            <w:pPr>
              <w:rPr>
                <w:b/>
                <w:bCs/>
                <w:lang w:val="en-GB"/>
              </w:rPr>
            </w:pPr>
            <w:r w:rsidRPr="002F7F55">
              <w:rPr>
                <w:b/>
                <w:bCs/>
                <w:lang w:val="en-GB"/>
              </w:rPr>
              <w:t>11am</w:t>
            </w:r>
          </w:p>
        </w:tc>
        <w:tc>
          <w:tcPr>
            <w:tcW w:w="935" w:type="dxa"/>
          </w:tcPr>
          <w:p w14:paraId="15FEBE66" w14:textId="77777777" w:rsidR="00CD6E2D" w:rsidRPr="002F7F55" w:rsidRDefault="00CD6E2D" w:rsidP="00BA4624">
            <w:pPr>
              <w:rPr>
                <w:b/>
                <w:bCs/>
                <w:lang w:val="en-GB"/>
              </w:rPr>
            </w:pPr>
            <w:r w:rsidRPr="002F7F55">
              <w:rPr>
                <w:b/>
                <w:bCs/>
                <w:lang w:val="en-GB"/>
              </w:rPr>
              <w:t>12pm</w:t>
            </w:r>
          </w:p>
        </w:tc>
        <w:tc>
          <w:tcPr>
            <w:tcW w:w="935" w:type="dxa"/>
          </w:tcPr>
          <w:p w14:paraId="68DB0CDE" w14:textId="77777777" w:rsidR="00CD6E2D" w:rsidRPr="002F7F55" w:rsidRDefault="00CD6E2D" w:rsidP="00BA4624">
            <w:pPr>
              <w:rPr>
                <w:b/>
                <w:bCs/>
                <w:lang w:val="en-GB"/>
              </w:rPr>
            </w:pPr>
            <w:r w:rsidRPr="002F7F55">
              <w:rPr>
                <w:b/>
                <w:bCs/>
                <w:lang w:val="en-GB"/>
              </w:rPr>
              <w:t>1pm</w:t>
            </w:r>
          </w:p>
        </w:tc>
        <w:tc>
          <w:tcPr>
            <w:tcW w:w="935" w:type="dxa"/>
          </w:tcPr>
          <w:p w14:paraId="36899B3B" w14:textId="77777777" w:rsidR="00CD6E2D" w:rsidRPr="002F7F55" w:rsidRDefault="00CD6E2D" w:rsidP="00BA4624">
            <w:pPr>
              <w:rPr>
                <w:b/>
                <w:bCs/>
                <w:lang w:val="en-GB"/>
              </w:rPr>
            </w:pPr>
            <w:r w:rsidRPr="002F7F55">
              <w:rPr>
                <w:b/>
                <w:bCs/>
                <w:lang w:val="en-GB"/>
              </w:rPr>
              <w:t>2pm</w:t>
            </w:r>
          </w:p>
        </w:tc>
        <w:tc>
          <w:tcPr>
            <w:tcW w:w="935" w:type="dxa"/>
          </w:tcPr>
          <w:p w14:paraId="58150691" w14:textId="77777777" w:rsidR="00CD6E2D" w:rsidRPr="002F7F55" w:rsidRDefault="00CD6E2D" w:rsidP="00BA4624">
            <w:pPr>
              <w:rPr>
                <w:b/>
                <w:bCs/>
                <w:lang w:val="en-GB"/>
              </w:rPr>
            </w:pPr>
            <w:r w:rsidRPr="002F7F55">
              <w:rPr>
                <w:b/>
                <w:bCs/>
                <w:lang w:val="en-GB"/>
              </w:rPr>
              <w:t>3pm</w:t>
            </w:r>
          </w:p>
        </w:tc>
        <w:tc>
          <w:tcPr>
            <w:tcW w:w="935" w:type="dxa"/>
          </w:tcPr>
          <w:p w14:paraId="39A9C43D" w14:textId="77777777" w:rsidR="00CD6E2D" w:rsidRPr="002F7F55" w:rsidRDefault="00CD6E2D" w:rsidP="00BA4624">
            <w:pPr>
              <w:rPr>
                <w:b/>
                <w:bCs/>
                <w:lang w:val="en-GB"/>
              </w:rPr>
            </w:pPr>
            <w:r w:rsidRPr="002F7F55">
              <w:rPr>
                <w:b/>
                <w:bCs/>
                <w:lang w:val="en-GB"/>
              </w:rPr>
              <w:t>4pm</w:t>
            </w:r>
          </w:p>
        </w:tc>
        <w:tc>
          <w:tcPr>
            <w:tcW w:w="935" w:type="dxa"/>
          </w:tcPr>
          <w:p w14:paraId="40DA30A7" w14:textId="77777777" w:rsidR="00CD6E2D" w:rsidRPr="002F7F55" w:rsidRDefault="00CD6E2D" w:rsidP="00BA4624">
            <w:pPr>
              <w:rPr>
                <w:b/>
                <w:bCs/>
                <w:lang w:val="en-GB"/>
              </w:rPr>
            </w:pPr>
            <w:r w:rsidRPr="002F7F55">
              <w:rPr>
                <w:b/>
                <w:bCs/>
                <w:lang w:val="en-GB"/>
              </w:rPr>
              <w:t>5pm</w:t>
            </w:r>
          </w:p>
        </w:tc>
      </w:tr>
      <w:tr w:rsidR="001C348E" w14:paraId="3CE1C6C7" w14:textId="77777777" w:rsidTr="002D19A1">
        <w:tc>
          <w:tcPr>
            <w:tcW w:w="935" w:type="dxa"/>
          </w:tcPr>
          <w:p w14:paraId="651C5CD7" w14:textId="77777777" w:rsidR="00CD6E2D" w:rsidRPr="00C33A88" w:rsidRDefault="00CD6E2D" w:rsidP="00BA4624">
            <w:pPr>
              <w:rPr>
                <w:b/>
                <w:bCs/>
                <w:lang w:val="en-GB"/>
              </w:rPr>
            </w:pPr>
            <w:r>
              <w:rPr>
                <w:b/>
                <w:bCs/>
                <w:lang w:val="en-GB"/>
              </w:rPr>
              <w:t>Monday</w:t>
            </w:r>
          </w:p>
        </w:tc>
        <w:tc>
          <w:tcPr>
            <w:tcW w:w="935" w:type="dxa"/>
            <w:shd w:val="clear" w:color="auto" w:fill="FFFF00"/>
          </w:tcPr>
          <w:p w14:paraId="0C2291F4" w14:textId="77777777" w:rsidR="00CD6E2D" w:rsidRPr="002B322D" w:rsidRDefault="00CD6E2D" w:rsidP="00BA4624">
            <w:pPr>
              <w:rPr>
                <w:lang w:val="en-GB"/>
              </w:rPr>
            </w:pPr>
          </w:p>
        </w:tc>
        <w:tc>
          <w:tcPr>
            <w:tcW w:w="935" w:type="dxa"/>
            <w:shd w:val="clear" w:color="auto" w:fill="92D050"/>
          </w:tcPr>
          <w:p w14:paraId="2545FC0F" w14:textId="77777777" w:rsidR="00CD6E2D" w:rsidRDefault="00CD6E2D" w:rsidP="00BA4624">
            <w:pPr>
              <w:rPr>
                <w:lang w:val="en-GB"/>
              </w:rPr>
            </w:pPr>
          </w:p>
        </w:tc>
        <w:tc>
          <w:tcPr>
            <w:tcW w:w="935" w:type="dxa"/>
            <w:shd w:val="clear" w:color="auto" w:fill="00B050"/>
          </w:tcPr>
          <w:p w14:paraId="08E38AB1" w14:textId="77777777" w:rsidR="00CD6E2D" w:rsidRDefault="00CD6E2D" w:rsidP="00BA4624">
            <w:pPr>
              <w:rPr>
                <w:lang w:val="en-GB"/>
              </w:rPr>
            </w:pPr>
          </w:p>
        </w:tc>
        <w:tc>
          <w:tcPr>
            <w:tcW w:w="935" w:type="dxa"/>
            <w:shd w:val="clear" w:color="auto" w:fill="FFC000"/>
          </w:tcPr>
          <w:p w14:paraId="1C4C6778" w14:textId="77777777" w:rsidR="00CD6E2D" w:rsidRDefault="00CD6E2D" w:rsidP="00BA4624">
            <w:pPr>
              <w:rPr>
                <w:lang w:val="en-GB"/>
              </w:rPr>
            </w:pPr>
          </w:p>
        </w:tc>
        <w:tc>
          <w:tcPr>
            <w:tcW w:w="935" w:type="dxa"/>
            <w:shd w:val="clear" w:color="auto" w:fill="FFC000"/>
          </w:tcPr>
          <w:p w14:paraId="3A2A1ECA" w14:textId="77777777" w:rsidR="00CD6E2D" w:rsidRDefault="00CD6E2D" w:rsidP="00BA4624">
            <w:pPr>
              <w:rPr>
                <w:lang w:val="en-GB"/>
              </w:rPr>
            </w:pPr>
          </w:p>
        </w:tc>
        <w:tc>
          <w:tcPr>
            <w:tcW w:w="935" w:type="dxa"/>
            <w:shd w:val="clear" w:color="auto" w:fill="FFC000"/>
          </w:tcPr>
          <w:p w14:paraId="7CEC0E0F" w14:textId="77777777" w:rsidR="00CD6E2D" w:rsidRDefault="00CD6E2D" w:rsidP="00BA4624">
            <w:pPr>
              <w:rPr>
                <w:lang w:val="en-GB"/>
              </w:rPr>
            </w:pPr>
          </w:p>
        </w:tc>
        <w:tc>
          <w:tcPr>
            <w:tcW w:w="935" w:type="dxa"/>
            <w:shd w:val="clear" w:color="auto" w:fill="FFC000"/>
          </w:tcPr>
          <w:p w14:paraId="06E45E1F" w14:textId="77777777" w:rsidR="00CD6E2D" w:rsidRDefault="00CD6E2D" w:rsidP="00BA4624">
            <w:pPr>
              <w:rPr>
                <w:lang w:val="en-GB"/>
              </w:rPr>
            </w:pPr>
          </w:p>
        </w:tc>
        <w:tc>
          <w:tcPr>
            <w:tcW w:w="935" w:type="dxa"/>
            <w:shd w:val="clear" w:color="auto" w:fill="FFC000"/>
          </w:tcPr>
          <w:p w14:paraId="01FB8ABB" w14:textId="77777777" w:rsidR="00CD6E2D" w:rsidRDefault="00CD6E2D" w:rsidP="00BA4624">
            <w:pPr>
              <w:rPr>
                <w:lang w:val="en-GB"/>
              </w:rPr>
            </w:pPr>
          </w:p>
        </w:tc>
        <w:tc>
          <w:tcPr>
            <w:tcW w:w="935" w:type="dxa"/>
            <w:shd w:val="clear" w:color="auto" w:fill="FF0000"/>
          </w:tcPr>
          <w:p w14:paraId="2A05D5A4" w14:textId="77777777" w:rsidR="00CD6E2D" w:rsidRDefault="00CD6E2D" w:rsidP="00BA4624">
            <w:pPr>
              <w:rPr>
                <w:lang w:val="en-GB"/>
              </w:rPr>
            </w:pPr>
          </w:p>
        </w:tc>
      </w:tr>
      <w:tr w:rsidR="00BB496A" w14:paraId="1C3AC058" w14:textId="77777777" w:rsidTr="00E454B0">
        <w:tc>
          <w:tcPr>
            <w:tcW w:w="935" w:type="dxa"/>
          </w:tcPr>
          <w:p w14:paraId="3C9394BD" w14:textId="77777777" w:rsidR="00CD6E2D" w:rsidRPr="00C33A88" w:rsidRDefault="00CD6E2D" w:rsidP="00BA4624">
            <w:pPr>
              <w:rPr>
                <w:b/>
                <w:bCs/>
                <w:lang w:val="en-GB"/>
              </w:rPr>
            </w:pPr>
            <w:r>
              <w:rPr>
                <w:b/>
                <w:bCs/>
                <w:lang w:val="en-GB"/>
              </w:rPr>
              <w:t>Tuesday</w:t>
            </w:r>
          </w:p>
        </w:tc>
        <w:tc>
          <w:tcPr>
            <w:tcW w:w="935" w:type="dxa"/>
            <w:shd w:val="clear" w:color="auto" w:fill="FFC000"/>
          </w:tcPr>
          <w:p w14:paraId="04BDE557" w14:textId="137B79DD" w:rsidR="00CD6E2D" w:rsidRDefault="00CD6E2D" w:rsidP="00BA4624">
            <w:pPr>
              <w:rPr>
                <w:lang w:val="en-GB"/>
              </w:rPr>
            </w:pPr>
          </w:p>
        </w:tc>
        <w:tc>
          <w:tcPr>
            <w:tcW w:w="935" w:type="dxa"/>
            <w:shd w:val="clear" w:color="auto" w:fill="FFC000"/>
          </w:tcPr>
          <w:p w14:paraId="0413E372" w14:textId="34EFA99C" w:rsidR="00CD6E2D" w:rsidRDefault="00BB496A" w:rsidP="00BA4624">
            <w:pPr>
              <w:rPr>
                <w:lang w:val="en-GB"/>
              </w:rPr>
            </w:pPr>
            <w:r>
              <w:rPr>
                <w:lang w:val="en-GB"/>
              </w:rPr>
              <w:t>SET010102</w:t>
            </w:r>
          </w:p>
        </w:tc>
        <w:tc>
          <w:tcPr>
            <w:tcW w:w="935" w:type="dxa"/>
            <w:shd w:val="clear" w:color="auto" w:fill="FFC000"/>
          </w:tcPr>
          <w:p w14:paraId="0A093FAB" w14:textId="77777777" w:rsidR="00CD6E2D" w:rsidRDefault="00CD6E2D" w:rsidP="00BA4624">
            <w:pPr>
              <w:rPr>
                <w:lang w:val="en-GB"/>
              </w:rPr>
            </w:pPr>
          </w:p>
        </w:tc>
        <w:tc>
          <w:tcPr>
            <w:tcW w:w="935" w:type="dxa"/>
            <w:shd w:val="clear" w:color="auto" w:fill="FFC000"/>
          </w:tcPr>
          <w:p w14:paraId="1FDC3FE4" w14:textId="77777777" w:rsidR="00CD6E2D" w:rsidRDefault="00CD6E2D" w:rsidP="00BA4624">
            <w:pPr>
              <w:rPr>
                <w:lang w:val="en-GB"/>
              </w:rPr>
            </w:pPr>
          </w:p>
        </w:tc>
        <w:tc>
          <w:tcPr>
            <w:tcW w:w="935" w:type="dxa"/>
            <w:shd w:val="clear" w:color="auto" w:fill="FFC000"/>
          </w:tcPr>
          <w:p w14:paraId="5F8BCD37" w14:textId="77777777" w:rsidR="00CD6E2D" w:rsidRDefault="00CD6E2D" w:rsidP="00BA4624">
            <w:pPr>
              <w:rPr>
                <w:lang w:val="en-GB"/>
              </w:rPr>
            </w:pPr>
          </w:p>
        </w:tc>
        <w:tc>
          <w:tcPr>
            <w:tcW w:w="935" w:type="dxa"/>
            <w:shd w:val="clear" w:color="auto" w:fill="FFC000"/>
          </w:tcPr>
          <w:p w14:paraId="114CAA73" w14:textId="77777777" w:rsidR="00CD6E2D" w:rsidRDefault="00CD6E2D" w:rsidP="00BA4624">
            <w:pPr>
              <w:rPr>
                <w:lang w:val="en-GB"/>
              </w:rPr>
            </w:pPr>
          </w:p>
        </w:tc>
        <w:tc>
          <w:tcPr>
            <w:tcW w:w="935" w:type="dxa"/>
            <w:shd w:val="clear" w:color="auto" w:fill="FFC000"/>
          </w:tcPr>
          <w:p w14:paraId="4533ADBB" w14:textId="77777777" w:rsidR="00CD6E2D" w:rsidRDefault="00CD6E2D" w:rsidP="00BA4624">
            <w:pPr>
              <w:rPr>
                <w:lang w:val="en-GB"/>
              </w:rPr>
            </w:pPr>
          </w:p>
        </w:tc>
        <w:tc>
          <w:tcPr>
            <w:tcW w:w="935" w:type="dxa"/>
            <w:shd w:val="clear" w:color="auto" w:fill="FFC000"/>
          </w:tcPr>
          <w:p w14:paraId="6A9CC25C" w14:textId="77777777" w:rsidR="00CD6E2D" w:rsidRDefault="00CD6E2D" w:rsidP="00BA4624">
            <w:pPr>
              <w:rPr>
                <w:lang w:val="en-GB"/>
              </w:rPr>
            </w:pPr>
          </w:p>
        </w:tc>
        <w:tc>
          <w:tcPr>
            <w:tcW w:w="935" w:type="dxa"/>
            <w:shd w:val="clear" w:color="auto" w:fill="FF0000"/>
          </w:tcPr>
          <w:p w14:paraId="1AD9450D" w14:textId="77777777" w:rsidR="00CD6E2D" w:rsidRDefault="00CD6E2D" w:rsidP="00BA4624">
            <w:pPr>
              <w:rPr>
                <w:lang w:val="en-GB"/>
              </w:rPr>
            </w:pPr>
          </w:p>
        </w:tc>
      </w:tr>
      <w:tr w:rsidR="00BB496A" w14:paraId="392A276E" w14:textId="77777777" w:rsidTr="00E454B0">
        <w:tc>
          <w:tcPr>
            <w:tcW w:w="935" w:type="dxa"/>
          </w:tcPr>
          <w:p w14:paraId="14F1A16D" w14:textId="77777777" w:rsidR="00CD6E2D" w:rsidRPr="00C33A88" w:rsidRDefault="00CD6E2D" w:rsidP="00BA4624">
            <w:pPr>
              <w:rPr>
                <w:b/>
                <w:bCs/>
                <w:lang w:val="en-GB"/>
              </w:rPr>
            </w:pPr>
            <w:r>
              <w:rPr>
                <w:b/>
                <w:bCs/>
                <w:lang w:val="en-GB"/>
              </w:rPr>
              <w:t>Wednesday</w:t>
            </w:r>
          </w:p>
        </w:tc>
        <w:tc>
          <w:tcPr>
            <w:tcW w:w="935" w:type="dxa"/>
            <w:shd w:val="clear" w:color="auto" w:fill="FFC000"/>
          </w:tcPr>
          <w:p w14:paraId="14CA8195" w14:textId="3FEDA9F6" w:rsidR="00CD6E2D" w:rsidRDefault="00BB496A" w:rsidP="00BA4624">
            <w:pPr>
              <w:rPr>
                <w:lang w:val="en-GB"/>
              </w:rPr>
            </w:pPr>
            <w:r>
              <w:rPr>
                <w:lang w:val="en-GB"/>
              </w:rPr>
              <w:t>SET010101</w:t>
            </w:r>
          </w:p>
        </w:tc>
        <w:tc>
          <w:tcPr>
            <w:tcW w:w="935" w:type="dxa"/>
            <w:shd w:val="clear" w:color="auto" w:fill="FFC000"/>
          </w:tcPr>
          <w:p w14:paraId="37D9E056" w14:textId="77777777" w:rsidR="00CD6E2D" w:rsidRDefault="00CD6E2D" w:rsidP="00BA4624">
            <w:pPr>
              <w:rPr>
                <w:lang w:val="en-GB"/>
              </w:rPr>
            </w:pPr>
          </w:p>
        </w:tc>
        <w:tc>
          <w:tcPr>
            <w:tcW w:w="935" w:type="dxa"/>
            <w:shd w:val="clear" w:color="auto" w:fill="FFC000"/>
          </w:tcPr>
          <w:p w14:paraId="3C80075A" w14:textId="649C7856" w:rsidR="00CD6E2D" w:rsidRDefault="00194C2D" w:rsidP="00BA4624">
            <w:pPr>
              <w:rPr>
                <w:lang w:val="en-GB"/>
              </w:rPr>
            </w:pPr>
            <w:r>
              <w:rPr>
                <w:lang w:val="en-GB"/>
              </w:rPr>
              <w:t>SET010103</w:t>
            </w:r>
          </w:p>
        </w:tc>
        <w:tc>
          <w:tcPr>
            <w:tcW w:w="935" w:type="dxa"/>
            <w:shd w:val="clear" w:color="auto" w:fill="FFC000"/>
          </w:tcPr>
          <w:p w14:paraId="16A6E5CF" w14:textId="77777777" w:rsidR="00CD6E2D" w:rsidRDefault="00CD6E2D" w:rsidP="00BA4624">
            <w:pPr>
              <w:rPr>
                <w:lang w:val="en-GB"/>
              </w:rPr>
            </w:pPr>
          </w:p>
        </w:tc>
        <w:tc>
          <w:tcPr>
            <w:tcW w:w="935" w:type="dxa"/>
            <w:shd w:val="clear" w:color="auto" w:fill="FFC000"/>
          </w:tcPr>
          <w:p w14:paraId="1BCAEF13" w14:textId="77777777" w:rsidR="00CD6E2D" w:rsidRDefault="00CD6E2D" w:rsidP="00BA4624">
            <w:pPr>
              <w:rPr>
                <w:lang w:val="en-GB"/>
              </w:rPr>
            </w:pPr>
          </w:p>
        </w:tc>
        <w:tc>
          <w:tcPr>
            <w:tcW w:w="935" w:type="dxa"/>
            <w:shd w:val="clear" w:color="auto" w:fill="FFC000"/>
          </w:tcPr>
          <w:p w14:paraId="53425A35" w14:textId="77777777" w:rsidR="00CD6E2D" w:rsidRDefault="00CD6E2D" w:rsidP="00BA4624">
            <w:pPr>
              <w:rPr>
                <w:lang w:val="en-GB"/>
              </w:rPr>
            </w:pPr>
          </w:p>
        </w:tc>
        <w:tc>
          <w:tcPr>
            <w:tcW w:w="935" w:type="dxa"/>
            <w:shd w:val="clear" w:color="auto" w:fill="FFC000"/>
          </w:tcPr>
          <w:p w14:paraId="338B86D6" w14:textId="77777777" w:rsidR="00CD6E2D" w:rsidRDefault="00CD6E2D" w:rsidP="00BA4624">
            <w:pPr>
              <w:rPr>
                <w:lang w:val="en-GB"/>
              </w:rPr>
            </w:pPr>
          </w:p>
        </w:tc>
        <w:tc>
          <w:tcPr>
            <w:tcW w:w="935" w:type="dxa"/>
            <w:shd w:val="clear" w:color="auto" w:fill="FFC000"/>
          </w:tcPr>
          <w:p w14:paraId="0AC08295" w14:textId="77777777" w:rsidR="00CD6E2D" w:rsidRDefault="00CD6E2D" w:rsidP="00BA4624">
            <w:pPr>
              <w:rPr>
                <w:lang w:val="en-GB"/>
              </w:rPr>
            </w:pPr>
          </w:p>
        </w:tc>
        <w:tc>
          <w:tcPr>
            <w:tcW w:w="935" w:type="dxa"/>
            <w:shd w:val="clear" w:color="auto" w:fill="FF0000"/>
          </w:tcPr>
          <w:p w14:paraId="165E4282" w14:textId="77777777" w:rsidR="00CD6E2D" w:rsidRDefault="00CD6E2D" w:rsidP="00BA4624">
            <w:pPr>
              <w:rPr>
                <w:lang w:val="en-GB"/>
              </w:rPr>
            </w:pPr>
          </w:p>
        </w:tc>
      </w:tr>
      <w:tr w:rsidR="00194C2D" w14:paraId="1ECA7B2E" w14:textId="77777777" w:rsidTr="00E454B0">
        <w:tc>
          <w:tcPr>
            <w:tcW w:w="935" w:type="dxa"/>
          </w:tcPr>
          <w:p w14:paraId="21377543" w14:textId="77777777" w:rsidR="00CD6E2D" w:rsidRPr="00C33A88" w:rsidRDefault="00CD6E2D" w:rsidP="00BA4624">
            <w:pPr>
              <w:rPr>
                <w:b/>
                <w:bCs/>
                <w:lang w:val="en-GB"/>
              </w:rPr>
            </w:pPr>
            <w:r>
              <w:rPr>
                <w:b/>
                <w:bCs/>
                <w:lang w:val="en-GB"/>
              </w:rPr>
              <w:t>Thursday</w:t>
            </w:r>
          </w:p>
        </w:tc>
        <w:tc>
          <w:tcPr>
            <w:tcW w:w="935" w:type="dxa"/>
            <w:shd w:val="clear" w:color="auto" w:fill="FFC000"/>
          </w:tcPr>
          <w:p w14:paraId="679A5E0F" w14:textId="77777777" w:rsidR="00CD6E2D" w:rsidRDefault="00CD6E2D" w:rsidP="00BA4624">
            <w:pPr>
              <w:rPr>
                <w:lang w:val="en-GB"/>
              </w:rPr>
            </w:pPr>
          </w:p>
        </w:tc>
        <w:tc>
          <w:tcPr>
            <w:tcW w:w="935" w:type="dxa"/>
            <w:shd w:val="clear" w:color="auto" w:fill="FFC000"/>
          </w:tcPr>
          <w:p w14:paraId="281753AC" w14:textId="77777777" w:rsidR="00CD6E2D" w:rsidRDefault="00CD6E2D" w:rsidP="00BA4624">
            <w:pPr>
              <w:rPr>
                <w:lang w:val="en-GB"/>
              </w:rPr>
            </w:pPr>
          </w:p>
        </w:tc>
        <w:tc>
          <w:tcPr>
            <w:tcW w:w="935" w:type="dxa"/>
            <w:shd w:val="clear" w:color="auto" w:fill="FFC000"/>
          </w:tcPr>
          <w:p w14:paraId="21F1A861" w14:textId="77777777" w:rsidR="00CD6E2D" w:rsidRDefault="00CD6E2D" w:rsidP="00BA4624">
            <w:pPr>
              <w:rPr>
                <w:lang w:val="en-GB"/>
              </w:rPr>
            </w:pPr>
          </w:p>
        </w:tc>
        <w:tc>
          <w:tcPr>
            <w:tcW w:w="935" w:type="dxa"/>
            <w:shd w:val="clear" w:color="auto" w:fill="FFC000"/>
          </w:tcPr>
          <w:p w14:paraId="4ED5623C" w14:textId="77777777" w:rsidR="00CD6E2D" w:rsidRDefault="00CD6E2D" w:rsidP="00BA4624">
            <w:pPr>
              <w:rPr>
                <w:lang w:val="en-GB"/>
              </w:rPr>
            </w:pPr>
          </w:p>
        </w:tc>
        <w:tc>
          <w:tcPr>
            <w:tcW w:w="935" w:type="dxa"/>
            <w:shd w:val="clear" w:color="auto" w:fill="FFC000"/>
          </w:tcPr>
          <w:p w14:paraId="6B267F32" w14:textId="77777777" w:rsidR="00CD6E2D" w:rsidRDefault="00CD6E2D" w:rsidP="00BA4624">
            <w:pPr>
              <w:rPr>
                <w:lang w:val="en-GB"/>
              </w:rPr>
            </w:pPr>
          </w:p>
        </w:tc>
        <w:tc>
          <w:tcPr>
            <w:tcW w:w="935" w:type="dxa"/>
            <w:shd w:val="clear" w:color="auto" w:fill="FFC000"/>
          </w:tcPr>
          <w:p w14:paraId="3EEA947B" w14:textId="77777777" w:rsidR="00CD6E2D" w:rsidRDefault="00CD6E2D" w:rsidP="00BA4624">
            <w:pPr>
              <w:rPr>
                <w:lang w:val="en-GB"/>
              </w:rPr>
            </w:pPr>
          </w:p>
        </w:tc>
        <w:tc>
          <w:tcPr>
            <w:tcW w:w="935" w:type="dxa"/>
            <w:shd w:val="clear" w:color="auto" w:fill="FFC000"/>
          </w:tcPr>
          <w:p w14:paraId="484EFB24" w14:textId="77777777" w:rsidR="00CD6E2D" w:rsidRDefault="00CD6E2D" w:rsidP="00BA4624">
            <w:pPr>
              <w:rPr>
                <w:lang w:val="en-GB"/>
              </w:rPr>
            </w:pPr>
          </w:p>
        </w:tc>
        <w:tc>
          <w:tcPr>
            <w:tcW w:w="935" w:type="dxa"/>
            <w:shd w:val="clear" w:color="auto" w:fill="FFC000"/>
          </w:tcPr>
          <w:p w14:paraId="1905605C" w14:textId="77777777" w:rsidR="00CD6E2D" w:rsidRDefault="00CD6E2D" w:rsidP="00BA4624">
            <w:pPr>
              <w:rPr>
                <w:lang w:val="en-GB"/>
              </w:rPr>
            </w:pPr>
          </w:p>
        </w:tc>
        <w:tc>
          <w:tcPr>
            <w:tcW w:w="935" w:type="dxa"/>
            <w:shd w:val="clear" w:color="auto" w:fill="FF0000"/>
          </w:tcPr>
          <w:p w14:paraId="7E4E5973" w14:textId="77777777" w:rsidR="00CD6E2D" w:rsidRDefault="00CD6E2D" w:rsidP="00BA4624">
            <w:pPr>
              <w:rPr>
                <w:lang w:val="en-GB"/>
              </w:rPr>
            </w:pPr>
          </w:p>
        </w:tc>
      </w:tr>
      <w:tr w:rsidR="00BB496A" w14:paraId="131E894E" w14:textId="77777777" w:rsidTr="00E454B0">
        <w:tc>
          <w:tcPr>
            <w:tcW w:w="935" w:type="dxa"/>
          </w:tcPr>
          <w:p w14:paraId="58E4447D" w14:textId="77777777" w:rsidR="00CD6E2D" w:rsidRPr="00C33A88" w:rsidRDefault="00CD6E2D" w:rsidP="00BA4624">
            <w:pPr>
              <w:rPr>
                <w:b/>
                <w:bCs/>
                <w:lang w:val="en-GB"/>
              </w:rPr>
            </w:pPr>
            <w:r>
              <w:rPr>
                <w:b/>
                <w:bCs/>
                <w:lang w:val="en-GB"/>
              </w:rPr>
              <w:t>Friday</w:t>
            </w:r>
          </w:p>
        </w:tc>
        <w:tc>
          <w:tcPr>
            <w:tcW w:w="935" w:type="dxa"/>
            <w:shd w:val="clear" w:color="auto" w:fill="FFC000"/>
          </w:tcPr>
          <w:p w14:paraId="482452C4" w14:textId="77777777" w:rsidR="00CD6E2D" w:rsidRDefault="00CD6E2D" w:rsidP="00BA4624">
            <w:pPr>
              <w:rPr>
                <w:lang w:val="en-GB"/>
              </w:rPr>
            </w:pPr>
          </w:p>
        </w:tc>
        <w:tc>
          <w:tcPr>
            <w:tcW w:w="935" w:type="dxa"/>
            <w:shd w:val="clear" w:color="auto" w:fill="FFC000"/>
          </w:tcPr>
          <w:p w14:paraId="3487FD80" w14:textId="77777777" w:rsidR="00CD6E2D" w:rsidRDefault="00CD6E2D" w:rsidP="00BA4624">
            <w:pPr>
              <w:rPr>
                <w:lang w:val="en-GB"/>
              </w:rPr>
            </w:pPr>
          </w:p>
        </w:tc>
        <w:tc>
          <w:tcPr>
            <w:tcW w:w="935" w:type="dxa"/>
            <w:shd w:val="clear" w:color="auto" w:fill="FFC000"/>
          </w:tcPr>
          <w:p w14:paraId="6014D83D" w14:textId="77777777" w:rsidR="00CD6E2D" w:rsidRDefault="00CD6E2D" w:rsidP="00BA4624">
            <w:pPr>
              <w:rPr>
                <w:lang w:val="en-GB"/>
              </w:rPr>
            </w:pPr>
          </w:p>
        </w:tc>
        <w:tc>
          <w:tcPr>
            <w:tcW w:w="935" w:type="dxa"/>
            <w:shd w:val="clear" w:color="auto" w:fill="FFC000"/>
          </w:tcPr>
          <w:p w14:paraId="1AB8739B" w14:textId="77777777" w:rsidR="00CD6E2D" w:rsidRDefault="00CD6E2D" w:rsidP="00BA4624">
            <w:pPr>
              <w:rPr>
                <w:lang w:val="en-GB"/>
              </w:rPr>
            </w:pPr>
          </w:p>
        </w:tc>
        <w:tc>
          <w:tcPr>
            <w:tcW w:w="935" w:type="dxa"/>
            <w:shd w:val="clear" w:color="auto" w:fill="FFC000"/>
          </w:tcPr>
          <w:p w14:paraId="3137B3D0" w14:textId="77777777" w:rsidR="00CD6E2D" w:rsidRDefault="00CD6E2D" w:rsidP="00BA4624">
            <w:pPr>
              <w:rPr>
                <w:lang w:val="en-GB"/>
              </w:rPr>
            </w:pPr>
          </w:p>
        </w:tc>
        <w:tc>
          <w:tcPr>
            <w:tcW w:w="935" w:type="dxa"/>
            <w:shd w:val="clear" w:color="auto" w:fill="FFC000"/>
          </w:tcPr>
          <w:p w14:paraId="40F9F65F" w14:textId="77777777" w:rsidR="00CD6E2D" w:rsidRDefault="00CD6E2D" w:rsidP="00BA4624">
            <w:pPr>
              <w:rPr>
                <w:lang w:val="en-GB"/>
              </w:rPr>
            </w:pPr>
          </w:p>
        </w:tc>
        <w:tc>
          <w:tcPr>
            <w:tcW w:w="935" w:type="dxa"/>
            <w:shd w:val="clear" w:color="auto" w:fill="FFC000"/>
          </w:tcPr>
          <w:p w14:paraId="506D831C" w14:textId="77777777" w:rsidR="00CD6E2D" w:rsidRDefault="00CD6E2D" w:rsidP="00BA4624">
            <w:pPr>
              <w:rPr>
                <w:lang w:val="en-GB"/>
              </w:rPr>
            </w:pPr>
          </w:p>
        </w:tc>
        <w:tc>
          <w:tcPr>
            <w:tcW w:w="935" w:type="dxa"/>
            <w:shd w:val="clear" w:color="auto" w:fill="FFC000"/>
          </w:tcPr>
          <w:p w14:paraId="144BB8E5" w14:textId="77777777" w:rsidR="00CD6E2D" w:rsidRDefault="00CD6E2D" w:rsidP="00BA4624">
            <w:pPr>
              <w:rPr>
                <w:lang w:val="en-GB"/>
              </w:rPr>
            </w:pPr>
          </w:p>
        </w:tc>
        <w:tc>
          <w:tcPr>
            <w:tcW w:w="935" w:type="dxa"/>
            <w:shd w:val="clear" w:color="auto" w:fill="FF0000"/>
          </w:tcPr>
          <w:p w14:paraId="3800D600" w14:textId="77777777" w:rsidR="00CD6E2D" w:rsidRDefault="00CD6E2D" w:rsidP="00BA4624">
            <w:pPr>
              <w:rPr>
                <w:lang w:val="en-GB"/>
              </w:rPr>
            </w:pPr>
          </w:p>
        </w:tc>
      </w:tr>
    </w:tbl>
    <w:p w14:paraId="15863DDF" w14:textId="3C94ADAF" w:rsidR="00CD6E2D" w:rsidRDefault="00CD6E2D" w:rsidP="00CD6E2D">
      <w:pPr>
        <w:rPr>
          <w:lang w:val="en-GB"/>
        </w:rPr>
      </w:pPr>
    </w:p>
    <w:p w14:paraId="2ED7F9E7" w14:textId="7108584B" w:rsidR="002C3C7A" w:rsidRDefault="002C3C7A" w:rsidP="002C3C7A">
      <w:pPr>
        <w:pStyle w:val="Heading5"/>
      </w:pPr>
      <w:r>
        <w:t>Bucket 3 Preferences:</w:t>
      </w:r>
    </w:p>
    <w:tbl>
      <w:tblPr>
        <w:tblStyle w:val="TableGrid"/>
        <w:tblW w:w="0" w:type="auto"/>
        <w:tblLook w:val="04A0" w:firstRow="1" w:lastRow="0" w:firstColumn="1" w:lastColumn="0" w:noHBand="0" w:noVBand="1"/>
      </w:tblPr>
      <w:tblGrid>
        <w:gridCol w:w="1293"/>
        <w:gridCol w:w="1201"/>
        <w:gridCol w:w="1201"/>
        <w:gridCol w:w="1201"/>
        <w:gridCol w:w="804"/>
        <w:gridCol w:w="730"/>
        <w:gridCol w:w="730"/>
        <w:gridCol w:w="730"/>
        <w:gridCol w:w="730"/>
        <w:gridCol w:w="730"/>
      </w:tblGrid>
      <w:tr w:rsidR="002C3C7A" w14:paraId="5219DBAE" w14:textId="77777777" w:rsidTr="00BA4624">
        <w:tc>
          <w:tcPr>
            <w:tcW w:w="935" w:type="dxa"/>
          </w:tcPr>
          <w:p w14:paraId="198870AB" w14:textId="77777777" w:rsidR="002C3C7A" w:rsidRDefault="002C3C7A" w:rsidP="00BA4624">
            <w:pPr>
              <w:rPr>
                <w:lang w:val="en-GB"/>
              </w:rPr>
            </w:pPr>
          </w:p>
        </w:tc>
        <w:tc>
          <w:tcPr>
            <w:tcW w:w="935" w:type="dxa"/>
          </w:tcPr>
          <w:p w14:paraId="225717E8" w14:textId="77777777" w:rsidR="002C3C7A" w:rsidRPr="002F7F55" w:rsidRDefault="002C3C7A" w:rsidP="00BA4624">
            <w:pPr>
              <w:rPr>
                <w:b/>
                <w:bCs/>
                <w:lang w:val="en-GB"/>
              </w:rPr>
            </w:pPr>
            <w:r w:rsidRPr="002F7F55">
              <w:rPr>
                <w:b/>
                <w:bCs/>
                <w:lang w:val="en-GB"/>
              </w:rPr>
              <w:t>9am</w:t>
            </w:r>
          </w:p>
        </w:tc>
        <w:tc>
          <w:tcPr>
            <w:tcW w:w="935" w:type="dxa"/>
          </w:tcPr>
          <w:p w14:paraId="023CD336" w14:textId="77777777" w:rsidR="002C3C7A" w:rsidRPr="002F7F55" w:rsidRDefault="002C3C7A" w:rsidP="00BA4624">
            <w:pPr>
              <w:rPr>
                <w:b/>
                <w:bCs/>
                <w:lang w:val="en-GB"/>
              </w:rPr>
            </w:pPr>
            <w:r w:rsidRPr="002F7F55">
              <w:rPr>
                <w:b/>
                <w:bCs/>
                <w:lang w:val="en-GB"/>
              </w:rPr>
              <w:t>10am</w:t>
            </w:r>
          </w:p>
        </w:tc>
        <w:tc>
          <w:tcPr>
            <w:tcW w:w="935" w:type="dxa"/>
          </w:tcPr>
          <w:p w14:paraId="727F6D5F" w14:textId="77777777" w:rsidR="002C3C7A" w:rsidRPr="002F7F55" w:rsidRDefault="002C3C7A" w:rsidP="00BA4624">
            <w:pPr>
              <w:rPr>
                <w:b/>
                <w:bCs/>
                <w:lang w:val="en-GB"/>
              </w:rPr>
            </w:pPr>
            <w:r w:rsidRPr="002F7F55">
              <w:rPr>
                <w:b/>
                <w:bCs/>
                <w:lang w:val="en-GB"/>
              </w:rPr>
              <w:t>11am</w:t>
            </w:r>
          </w:p>
        </w:tc>
        <w:tc>
          <w:tcPr>
            <w:tcW w:w="935" w:type="dxa"/>
          </w:tcPr>
          <w:p w14:paraId="1D93BC8B" w14:textId="77777777" w:rsidR="002C3C7A" w:rsidRPr="002F7F55" w:rsidRDefault="002C3C7A" w:rsidP="00BA4624">
            <w:pPr>
              <w:rPr>
                <w:b/>
                <w:bCs/>
                <w:lang w:val="en-GB"/>
              </w:rPr>
            </w:pPr>
            <w:r w:rsidRPr="002F7F55">
              <w:rPr>
                <w:b/>
                <w:bCs/>
                <w:lang w:val="en-GB"/>
              </w:rPr>
              <w:t>12pm</w:t>
            </w:r>
          </w:p>
        </w:tc>
        <w:tc>
          <w:tcPr>
            <w:tcW w:w="935" w:type="dxa"/>
          </w:tcPr>
          <w:p w14:paraId="47B4E19C" w14:textId="77777777" w:rsidR="002C3C7A" w:rsidRPr="002F7F55" w:rsidRDefault="002C3C7A" w:rsidP="00BA4624">
            <w:pPr>
              <w:rPr>
                <w:b/>
                <w:bCs/>
                <w:lang w:val="en-GB"/>
              </w:rPr>
            </w:pPr>
            <w:r w:rsidRPr="002F7F55">
              <w:rPr>
                <w:b/>
                <w:bCs/>
                <w:lang w:val="en-GB"/>
              </w:rPr>
              <w:t>1pm</w:t>
            </w:r>
          </w:p>
        </w:tc>
        <w:tc>
          <w:tcPr>
            <w:tcW w:w="935" w:type="dxa"/>
          </w:tcPr>
          <w:p w14:paraId="013FF199" w14:textId="77777777" w:rsidR="002C3C7A" w:rsidRPr="002F7F55" w:rsidRDefault="002C3C7A" w:rsidP="00BA4624">
            <w:pPr>
              <w:rPr>
                <w:b/>
                <w:bCs/>
                <w:lang w:val="en-GB"/>
              </w:rPr>
            </w:pPr>
            <w:r w:rsidRPr="002F7F55">
              <w:rPr>
                <w:b/>
                <w:bCs/>
                <w:lang w:val="en-GB"/>
              </w:rPr>
              <w:t>2pm</w:t>
            </w:r>
          </w:p>
        </w:tc>
        <w:tc>
          <w:tcPr>
            <w:tcW w:w="935" w:type="dxa"/>
          </w:tcPr>
          <w:p w14:paraId="0D24187B" w14:textId="77777777" w:rsidR="002C3C7A" w:rsidRPr="002F7F55" w:rsidRDefault="002C3C7A" w:rsidP="00BA4624">
            <w:pPr>
              <w:rPr>
                <w:b/>
                <w:bCs/>
                <w:lang w:val="en-GB"/>
              </w:rPr>
            </w:pPr>
            <w:r w:rsidRPr="002F7F55">
              <w:rPr>
                <w:b/>
                <w:bCs/>
                <w:lang w:val="en-GB"/>
              </w:rPr>
              <w:t>3pm</w:t>
            </w:r>
          </w:p>
        </w:tc>
        <w:tc>
          <w:tcPr>
            <w:tcW w:w="935" w:type="dxa"/>
          </w:tcPr>
          <w:p w14:paraId="3CCBEC5E" w14:textId="77777777" w:rsidR="002C3C7A" w:rsidRPr="002F7F55" w:rsidRDefault="002C3C7A" w:rsidP="00BA4624">
            <w:pPr>
              <w:rPr>
                <w:b/>
                <w:bCs/>
                <w:lang w:val="en-GB"/>
              </w:rPr>
            </w:pPr>
            <w:r w:rsidRPr="002F7F55">
              <w:rPr>
                <w:b/>
                <w:bCs/>
                <w:lang w:val="en-GB"/>
              </w:rPr>
              <w:t>4pm</w:t>
            </w:r>
          </w:p>
        </w:tc>
        <w:tc>
          <w:tcPr>
            <w:tcW w:w="935" w:type="dxa"/>
          </w:tcPr>
          <w:p w14:paraId="7637B4A4" w14:textId="77777777" w:rsidR="002C3C7A" w:rsidRPr="002F7F55" w:rsidRDefault="002C3C7A" w:rsidP="00BA4624">
            <w:pPr>
              <w:rPr>
                <w:b/>
                <w:bCs/>
                <w:lang w:val="en-GB"/>
              </w:rPr>
            </w:pPr>
            <w:r w:rsidRPr="002F7F55">
              <w:rPr>
                <w:b/>
                <w:bCs/>
                <w:lang w:val="en-GB"/>
              </w:rPr>
              <w:t>5pm</w:t>
            </w:r>
          </w:p>
        </w:tc>
      </w:tr>
      <w:tr w:rsidR="001C348E" w14:paraId="15144063" w14:textId="77777777" w:rsidTr="001C348E">
        <w:tc>
          <w:tcPr>
            <w:tcW w:w="935" w:type="dxa"/>
          </w:tcPr>
          <w:p w14:paraId="450D95D3" w14:textId="77777777" w:rsidR="002C3C7A" w:rsidRPr="00C33A88" w:rsidRDefault="002C3C7A" w:rsidP="00BA4624">
            <w:pPr>
              <w:rPr>
                <w:b/>
                <w:bCs/>
                <w:lang w:val="en-GB"/>
              </w:rPr>
            </w:pPr>
            <w:r>
              <w:rPr>
                <w:b/>
                <w:bCs/>
                <w:lang w:val="en-GB"/>
              </w:rPr>
              <w:t>Monday</w:t>
            </w:r>
          </w:p>
        </w:tc>
        <w:tc>
          <w:tcPr>
            <w:tcW w:w="935" w:type="dxa"/>
            <w:shd w:val="clear" w:color="auto" w:fill="FFC000"/>
          </w:tcPr>
          <w:p w14:paraId="3539A3E8" w14:textId="6EAF81DC" w:rsidR="002C3C7A" w:rsidRPr="002B322D" w:rsidRDefault="006A1D00" w:rsidP="00BA4624">
            <w:pPr>
              <w:rPr>
                <w:lang w:val="en-GB"/>
              </w:rPr>
            </w:pPr>
            <w:r>
              <w:rPr>
                <w:lang w:val="en-GB"/>
              </w:rPr>
              <w:t>SET010101</w:t>
            </w:r>
          </w:p>
        </w:tc>
        <w:tc>
          <w:tcPr>
            <w:tcW w:w="935" w:type="dxa"/>
            <w:shd w:val="clear" w:color="auto" w:fill="FFC000"/>
          </w:tcPr>
          <w:p w14:paraId="7F51D677" w14:textId="705DB9B3" w:rsidR="002C3C7A" w:rsidRDefault="006A1D00" w:rsidP="00BA4624">
            <w:pPr>
              <w:rPr>
                <w:lang w:val="en-GB"/>
              </w:rPr>
            </w:pPr>
            <w:r>
              <w:rPr>
                <w:lang w:val="en-GB"/>
              </w:rPr>
              <w:t>SET010102</w:t>
            </w:r>
          </w:p>
        </w:tc>
        <w:tc>
          <w:tcPr>
            <w:tcW w:w="935" w:type="dxa"/>
            <w:shd w:val="clear" w:color="auto" w:fill="FFC000"/>
          </w:tcPr>
          <w:p w14:paraId="019D959C" w14:textId="77777777" w:rsidR="002C3C7A" w:rsidRDefault="002C3C7A" w:rsidP="00BA4624">
            <w:pPr>
              <w:rPr>
                <w:lang w:val="en-GB"/>
              </w:rPr>
            </w:pPr>
          </w:p>
        </w:tc>
        <w:tc>
          <w:tcPr>
            <w:tcW w:w="935" w:type="dxa"/>
            <w:shd w:val="clear" w:color="auto" w:fill="FFC000"/>
          </w:tcPr>
          <w:p w14:paraId="15813740" w14:textId="77777777" w:rsidR="002C3C7A" w:rsidRDefault="002C3C7A" w:rsidP="00BA4624">
            <w:pPr>
              <w:rPr>
                <w:lang w:val="en-GB"/>
              </w:rPr>
            </w:pPr>
          </w:p>
        </w:tc>
        <w:tc>
          <w:tcPr>
            <w:tcW w:w="935" w:type="dxa"/>
            <w:shd w:val="clear" w:color="auto" w:fill="FFC000"/>
          </w:tcPr>
          <w:p w14:paraId="193140DC" w14:textId="77777777" w:rsidR="002C3C7A" w:rsidRDefault="002C3C7A" w:rsidP="00BA4624">
            <w:pPr>
              <w:rPr>
                <w:lang w:val="en-GB"/>
              </w:rPr>
            </w:pPr>
          </w:p>
        </w:tc>
        <w:tc>
          <w:tcPr>
            <w:tcW w:w="935" w:type="dxa"/>
            <w:shd w:val="clear" w:color="auto" w:fill="FFC000"/>
          </w:tcPr>
          <w:p w14:paraId="1191F627" w14:textId="77777777" w:rsidR="002C3C7A" w:rsidRDefault="002C3C7A" w:rsidP="00BA4624">
            <w:pPr>
              <w:rPr>
                <w:lang w:val="en-GB"/>
              </w:rPr>
            </w:pPr>
          </w:p>
        </w:tc>
        <w:tc>
          <w:tcPr>
            <w:tcW w:w="935" w:type="dxa"/>
            <w:shd w:val="clear" w:color="auto" w:fill="FFC000"/>
          </w:tcPr>
          <w:p w14:paraId="279CF72C" w14:textId="77777777" w:rsidR="002C3C7A" w:rsidRDefault="002C3C7A" w:rsidP="00BA4624">
            <w:pPr>
              <w:rPr>
                <w:lang w:val="en-GB"/>
              </w:rPr>
            </w:pPr>
          </w:p>
        </w:tc>
        <w:tc>
          <w:tcPr>
            <w:tcW w:w="935" w:type="dxa"/>
            <w:shd w:val="clear" w:color="auto" w:fill="FFC000"/>
          </w:tcPr>
          <w:p w14:paraId="4BC30945" w14:textId="77777777" w:rsidR="002C3C7A" w:rsidRDefault="002C3C7A" w:rsidP="00BA4624">
            <w:pPr>
              <w:rPr>
                <w:lang w:val="en-GB"/>
              </w:rPr>
            </w:pPr>
          </w:p>
        </w:tc>
        <w:tc>
          <w:tcPr>
            <w:tcW w:w="935" w:type="dxa"/>
            <w:shd w:val="clear" w:color="auto" w:fill="FF0000"/>
          </w:tcPr>
          <w:p w14:paraId="144779B1" w14:textId="77777777" w:rsidR="002C3C7A" w:rsidRDefault="002C3C7A" w:rsidP="00BA4624">
            <w:pPr>
              <w:rPr>
                <w:lang w:val="en-GB"/>
              </w:rPr>
            </w:pPr>
          </w:p>
        </w:tc>
      </w:tr>
      <w:tr w:rsidR="002D19A1" w14:paraId="20313B76" w14:textId="77777777" w:rsidTr="002D19A1">
        <w:tc>
          <w:tcPr>
            <w:tcW w:w="935" w:type="dxa"/>
          </w:tcPr>
          <w:p w14:paraId="44F6DB93" w14:textId="77777777" w:rsidR="002C3C7A" w:rsidRPr="00C33A88" w:rsidRDefault="002C3C7A" w:rsidP="00BA4624">
            <w:pPr>
              <w:rPr>
                <w:b/>
                <w:bCs/>
                <w:lang w:val="en-GB"/>
              </w:rPr>
            </w:pPr>
            <w:r>
              <w:rPr>
                <w:b/>
                <w:bCs/>
                <w:lang w:val="en-GB"/>
              </w:rPr>
              <w:t>Tuesday</w:t>
            </w:r>
          </w:p>
        </w:tc>
        <w:tc>
          <w:tcPr>
            <w:tcW w:w="935" w:type="dxa"/>
            <w:shd w:val="clear" w:color="auto" w:fill="FFFF00"/>
          </w:tcPr>
          <w:p w14:paraId="4D52666D" w14:textId="1AF18764" w:rsidR="002C3C7A" w:rsidRDefault="002C3C7A" w:rsidP="00BA4624">
            <w:pPr>
              <w:rPr>
                <w:lang w:val="en-GB"/>
              </w:rPr>
            </w:pPr>
          </w:p>
        </w:tc>
        <w:tc>
          <w:tcPr>
            <w:tcW w:w="935" w:type="dxa"/>
            <w:shd w:val="clear" w:color="auto" w:fill="92D050"/>
          </w:tcPr>
          <w:p w14:paraId="6D303D22" w14:textId="25070FB0" w:rsidR="002C3C7A" w:rsidRDefault="002C3C7A" w:rsidP="00BA4624">
            <w:pPr>
              <w:rPr>
                <w:lang w:val="en-GB"/>
              </w:rPr>
            </w:pPr>
          </w:p>
        </w:tc>
        <w:tc>
          <w:tcPr>
            <w:tcW w:w="935" w:type="dxa"/>
            <w:shd w:val="clear" w:color="auto" w:fill="00B050"/>
          </w:tcPr>
          <w:p w14:paraId="6EA643E0" w14:textId="77777777" w:rsidR="002C3C7A" w:rsidRDefault="002C3C7A" w:rsidP="00BA4624">
            <w:pPr>
              <w:rPr>
                <w:lang w:val="en-GB"/>
              </w:rPr>
            </w:pPr>
          </w:p>
        </w:tc>
        <w:tc>
          <w:tcPr>
            <w:tcW w:w="935" w:type="dxa"/>
            <w:shd w:val="clear" w:color="auto" w:fill="FFC000"/>
          </w:tcPr>
          <w:p w14:paraId="7B86D265" w14:textId="77777777" w:rsidR="002C3C7A" w:rsidRDefault="002C3C7A" w:rsidP="00BA4624">
            <w:pPr>
              <w:rPr>
                <w:lang w:val="en-GB"/>
              </w:rPr>
            </w:pPr>
          </w:p>
        </w:tc>
        <w:tc>
          <w:tcPr>
            <w:tcW w:w="935" w:type="dxa"/>
            <w:shd w:val="clear" w:color="auto" w:fill="FFC000"/>
          </w:tcPr>
          <w:p w14:paraId="7E426DCA" w14:textId="77777777" w:rsidR="002C3C7A" w:rsidRDefault="002C3C7A" w:rsidP="00BA4624">
            <w:pPr>
              <w:rPr>
                <w:lang w:val="en-GB"/>
              </w:rPr>
            </w:pPr>
          </w:p>
        </w:tc>
        <w:tc>
          <w:tcPr>
            <w:tcW w:w="935" w:type="dxa"/>
            <w:shd w:val="clear" w:color="auto" w:fill="FFC000"/>
          </w:tcPr>
          <w:p w14:paraId="557ADD63" w14:textId="77777777" w:rsidR="002C3C7A" w:rsidRDefault="002C3C7A" w:rsidP="00BA4624">
            <w:pPr>
              <w:rPr>
                <w:lang w:val="en-GB"/>
              </w:rPr>
            </w:pPr>
          </w:p>
        </w:tc>
        <w:tc>
          <w:tcPr>
            <w:tcW w:w="935" w:type="dxa"/>
            <w:shd w:val="clear" w:color="auto" w:fill="FFC000"/>
          </w:tcPr>
          <w:p w14:paraId="658BF44E" w14:textId="77777777" w:rsidR="002C3C7A" w:rsidRDefault="002C3C7A" w:rsidP="00BA4624">
            <w:pPr>
              <w:rPr>
                <w:lang w:val="en-GB"/>
              </w:rPr>
            </w:pPr>
          </w:p>
        </w:tc>
        <w:tc>
          <w:tcPr>
            <w:tcW w:w="935" w:type="dxa"/>
            <w:shd w:val="clear" w:color="auto" w:fill="FFC000"/>
          </w:tcPr>
          <w:p w14:paraId="45285044" w14:textId="77777777" w:rsidR="002C3C7A" w:rsidRDefault="002C3C7A" w:rsidP="00BA4624">
            <w:pPr>
              <w:rPr>
                <w:lang w:val="en-GB"/>
              </w:rPr>
            </w:pPr>
          </w:p>
        </w:tc>
        <w:tc>
          <w:tcPr>
            <w:tcW w:w="935" w:type="dxa"/>
            <w:shd w:val="clear" w:color="auto" w:fill="FF0000"/>
          </w:tcPr>
          <w:p w14:paraId="369C2B2D" w14:textId="77777777" w:rsidR="002C3C7A" w:rsidRDefault="002C3C7A" w:rsidP="00BA4624">
            <w:pPr>
              <w:rPr>
                <w:lang w:val="en-GB"/>
              </w:rPr>
            </w:pPr>
          </w:p>
        </w:tc>
      </w:tr>
      <w:tr w:rsidR="006A1D00" w14:paraId="66F2B85F" w14:textId="77777777" w:rsidTr="00E454B0">
        <w:tc>
          <w:tcPr>
            <w:tcW w:w="935" w:type="dxa"/>
          </w:tcPr>
          <w:p w14:paraId="1BC2D6BE" w14:textId="77777777" w:rsidR="002C3C7A" w:rsidRPr="00C33A88" w:rsidRDefault="002C3C7A" w:rsidP="00BA4624">
            <w:pPr>
              <w:rPr>
                <w:b/>
                <w:bCs/>
                <w:lang w:val="en-GB"/>
              </w:rPr>
            </w:pPr>
            <w:r>
              <w:rPr>
                <w:b/>
                <w:bCs/>
                <w:lang w:val="en-GB"/>
              </w:rPr>
              <w:t>Wednesday</w:t>
            </w:r>
          </w:p>
        </w:tc>
        <w:tc>
          <w:tcPr>
            <w:tcW w:w="935" w:type="dxa"/>
            <w:shd w:val="clear" w:color="auto" w:fill="FFC000"/>
          </w:tcPr>
          <w:p w14:paraId="1CB4E555" w14:textId="77777777" w:rsidR="002C3C7A" w:rsidRDefault="002C3C7A" w:rsidP="00BA4624">
            <w:pPr>
              <w:rPr>
                <w:lang w:val="en-GB"/>
              </w:rPr>
            </w:pPr>
          </w:p>
        </w:tc>
        <w:tc>
          <w:tcPr>
            <w:tcW w:w="935" w:type="dxa"/>
            <w:shd w:val="clear" w:color="auto" w:fill="FFC000"/>
          </w:tcPr>
          <w:p w14:paraId="62CEAB18" w14:textId="77777777" w:rsidR="002C3C7A" w:rsidRDefault="002C3C7A" w:rsidP="00BA4624">
            <w:pPr>
              <w:rPr>
                <w:lang w:val="en-GB"/>
              </w:rPr>
            </w:pPr>
          </w:p>
        </w:tc>
        <w:tc>
          <w:tcPr>
            <w:tcW w:w="935" w:type="dxa"/>
            <w:shd w:val="clear" w:color="auto" w:fill="FFC000"/>
          </w:tcPr>
          <w:p w14:paraId="2D86A0EB" w14:textId="52AB6686" w:rsidR="002C3C7A" w:rsidRDefault="006A1D00" w:rsidP="00BA4624">
            <w:pPr>
              <w:rPr>
                <w:lang w:val="en-GB"/>
              </w:rPr>
            </w:pPr>
            <w:r>
              <w:rPr>
                <w:lang w:val="en-GB"/>
              </w:rPr>
              <w:t>SET010103</w:t>
            </w:r>
          </w:p>
        </w:tc>
        <w:tc>
          <w:tcPr>
            <w:tcW w:w="935" w:type="dxa"/>
            <w:shd w:val="clear" w:color="auto" w:fill="FFC000"/>
          </w:tcPr>
          <w:p w14:paraId="20D8321D" w14:textId="77777777" w:rsidR="002C3C7A" w:rsidRDefault="002C3C7A" w:rsidP="00BA4624">
            <w:pPr>
              <w:rPr>
                <w:lang w:val="en-GB"/>
              </w:rPr>
            </w:pPr>
          </w:p>
        </w:tc>
        <w:tc>
          <w:tcPr>
            <w:tcW w:w="935" w:type="dxa"/>
            <w:shd w:val="clear" w:color="auto" w:fill="FFC000"/>
          </w:tcPr>
          <w:p w14:paraId="210734BD" w14:textId="77777777" w:rsidR="002C3C7A" w:rsidRDefault="002C3C7A" w:rsidP="00BA4624">
            <w:pPr>
              <w:rPr>
                <w:lang w:val="en-GB"/>
              </w:rPr>
            </w:pPr>
          </w:p>
        </w:tc>
        <w:tc>
          <w:tcPr>
            <w:tcW w:w="935" w:type="dxa"/>
            <w:shd w:val="clear" w:color="auto" w:fill="FFC000"/>
          </w:tcPr>
          <w:p w14:paraId="2C7F04F6" w14:textId="77777777" w:rsidR="002C3C7A" w:rsidRDefault="002C3C7A" w:rsidP="00BA4624">
            <w:pPr>
              <w:rPr>
                <w:lang w:val="en-GB"/>
              </w:rPr>
            </w:pPr>
          </w:p>
        </w:tc>
        <w:tc>
          <w:tcPr>
            <w:tcW w:w="935" w:type="dxa"/>
            <w:shd w:val="clear" w:color="auto" w:fill="FFC000"/>
          </w:tcPr>
          <w:p w14:paraId="1FEE2417" w14:textId="77777777" w:rsidR="002C3C7A" w:rsidRDefault="002C3C7A" w:rsidP="00BA4624">
            <w:pPr>
              <w:rPr>
                <w:lang w:val="en-GB"/>
              </w:rPr>
            </w:pPr>
          </w:p>
        </w:tc>
        <w:tc>
          <w:tcPr>
            <w:tcW w:w="935" w:type="dxa"/>
            <w:shd w:val="clear" w:color="auto" w:fill="FFC000"/>
          </w:tcPr>
          <w:p w14:paraId="0DEB4E37" w14:textId="77777777" w:rsidR="002C3C7A" w:rsidRDefault="002C3C7A" w:rsidP="00BA4624">
            <w:pPr>
              <w:rPr>
                <w:lang w:val="en-GB"/>
              </w:rPr>
            </w:pPr>
          </w:p>
        </w:tc>
        <w:tc>
          <w:tcPr>
            <w:tcW w:w="935" w:type="dxa"/>
            <w:shd w:val="clear" w:color="auto" w:fill="FF0000"/>
          </w:tcPr>
          <w:p w14:paraId="17244EE0" w14:textId="77777777" w:rsidR="002C3C7A" w:rsidRDefault="002C3C7A" w:rsidP="00BA4624">
            <w:pPr>
              <w:rPr>
                <w:lang w:val="en-GB"/>
              </w:rPr>
            </w:pPr>
          </w:p>
        </w:tc>
      </w:tr>
      <w:tr w:rsidR="006A1D00" w14:paraId="338A0A45" w14:textId="77777777" w:rsidTr="00E454B0">
        <w:tc>
          <w:tcPr>
            <w:tcW w:w="935" w:type="dxa"/>
          </w:tcPr>
          <w:p w14:paraId="0897FBEB" w14:textId="77777777" w:rsidR="002C3C7A" w:rsidRPr="00C33A88" w:rsidRDefault="002C3C7A" w:rsidP="00BA4624">
            <w:pPr>
              <w:rPr>
                <w:b/>
                <w:bCs/>
                <w:lang w:val="en-GB"/>
              </w:rPr>
            </w:pPr>
            <w:r>
              <w:rPr>
                <w:b/>
                <w:bCs/>
                <w:lang w:val="en-GB"/>
              </w:rPr>
              <w:t>Thursday</w:t>
            </w:r>
          </w:p>
        </w:tc>
        <w:tc>
          <w:tcPr>
            <w:tcW w:w="935" w:type="dxa"/>
            <w:shd w:val="clear" w:color="auto" w:fill="FFC000"/>
          </w:tcPr>
          <w:p w14:paraId="49A80CF5" w14:textId="77777777" w:rsidR="002C3C7A" w:rsidRDefault="002C3C7A" w:rsidP="00BA4624">
            <w:pPr>
              <w:rPr>
                <w:lang w:val="en-GB"/>
              </w:rPr>
            </w:pPr>
          </w:p>
        </w:tc>
        <w:tc>
          <w:tcPr>
            <w:tcW w:w="935" w:type="dxa"/>
            <w:shd w:val="clear" w:color="auto" w:fill="FFC000"/>
          </w:tcPr>
          <w:p w14:paraId="4F0601BF" w14:textId="77777777" w:rsidR="002C3C7A" w:rsidRDefault="002C3C7A" w:rsidP="00BA4624">
            <w:pPr>
              <w:rPr>
                <w:lang w:val="en-GB"/>
              </w:rPr>
            </w:pPr>
          </w:p>
        </w:tc>
        <w:tc>
          <w:tcPr>
            <w:tcW w:w="935" w:type="dxa"/>
            <w:shd w:val="clear" w:color="auto" w:fill="FFC000"/>
          </w:tcPr>
          <w:p w14:paraId="347DE80F" w14:textId="77777777" w:rsidR="002C3C7A" w:rsidRDefault="002C3C7A" w:rsidP="00BA4624">
            <w:pPr>
              <w:rPr>
                <w:lang w:val="en-GB"/>
              </w:rPr>
            </w:pPr>
          </w:p>
        </w:tc>
        <w:tc>
          <w:tcPr>
            <w:tcW w:w="935" w:type="dxa"/>
            <w:shd w:val="clear" w:color="auto" w:fill="FFC000"/>
          </w:tcPr>
          <w:p w14:paraId="5D3C61F6" w14:textId="77777777" w:rsidR="002C3C7A" w:rsidRDefault="002C3C7A" w:rsidP="00BA4624">
            <w:pPr>
              <w:rPr>
                <w:lang w:val="en-GB"/>
              </w:rPr>
            </w:pPr>
          </w:p>
        </w:tc>
        <w:tc>
          <w:tcPr>
            <w:tcW w:w="935" w:type="dxa"/>
            <w:shd w:val="clear" w:color="auto" w:fill="FFC000"/>
          </w:tcPr>
          <w:p w14:paraId="70870463" w14:textId="77777777" w:rsidR="002C3C7A" w:rsidRDefault="002C3C7A" w:rsidP="00BA4624">
            <w:pPr>
              <w:rPr>
                <w:lang w:val="en-GB"/>
              </w:rPr>
            </w:pPr>
          </w:p>
        </w:tc>
        <w:tc>
          <w:tcPr>
            <w:tcW w:w="935" w:type="dxa"/>
            <w:shd w:val="clear" w:color="auto" w:fill="FFC000"/>
          </w:tcPr>
          <w:p w14:paraId="06C04AFF" w14:textId="77777777" w:rsidR="002C3C7A" w:rsidRDefault="002C3C7A" w:rsidP="00BA4624">
            <w:pPr>
              <w:rPr>
                <w:lang w:val="en-GB"/>
              </w:rPr>
            </w:pPr>
          </w:p>
        </w:tc>
        <w:tc>
          <w:tcPr>
            <w:tcW w:w="935" w:type="dxa"/>
            <w:shd w:val="clear" w:color="auto" w:fill="FFC000"/>
          </w:tcPr>
          <w:p w14:paraId="1A09C406" w14:textId="77777777" w:rsidR="002C3C7A" w:rsidRDefault="002C3C7A" w:rsidP="00BA4624">
            <w:pPr>
              <w:rPr>
                <w:lang w:val="en-GB"/>
              </w:rPr>
            </w:pPr>
          </w:p>
        </w:tc>
        <w:tc>
          <w:tcPr>
            <w:tcW w:w="935" w:type="dxa"/>
            <w:shd w:val="clear" w:color="auto" w:fill="FFC000"/>
          </w:tcPr>
          <w:p w14:paraId="03B1D42E" w14:textId="77777777" w:rsidR="002C3C7A" w:rsidRDefault="002C3C7A" w:rsidP="00BA4624">
            <w:pPr>
              <w:rPr>
                <w:lang w:val="en-GB"/>
              </w:rPr>
            </w:pPr>
          </w:p>
        </w:tc>
        <w:tc>
          <w:tcPr>
            <w:tcW w:w="935" w:type="dxa"/>
            <w:shd w:val="clear" w:color="auto" w:fill="FF0000"/>
          </w:tcPr>
          <w:p w14:paraId="58258C73" w14:textId="77777777" w:rsidR="002C3C7A" w:rsidRDefault="002C3C7A" w:rsidP="00BA4624">
            <w:pPr>
              <w:rPr>
                <w:lang w:val="en-GB"/>
              </w:rPr>
            </w:pPr>
          </w:p>
        </w:tc>
      </w:tr>
      <w:tr w:rsidR="006A1D00" w14:paraId="5CDB5A91" w14:textId="77777777" w:rsidTr="00E454B0">
        <w:tc>
          <w:tcPr>
            <w:tcW w:w="935" w:type="dxa"/>
          </w:tcPr>
          <w:p w14:paraId="51B8C185" w14:textId="77777777" w:rsidR="002C3C7A" w:rsidRPr="00C33A88" w:rsidRDefault="002C3C7A" w:rsidP="00BA4624">
            <w:pPr>
              <w:rPr>
                <w:b/>
                <w:bCs/>
                <w:lang w:val="en-GB"/>
              </w:rPr>
            </w:pPr>
            <w:r>
              <w:rPr>
                <w:b/>
                <w:bCs/>
                <w:lang w:val="en-GB"/>
              </w:rPr>
              <w:t>Friday</w:t>
            </w:r>
          </w:p>
        </w:tc>
        <w:tc>
          <w:tcPr>
            <w:tcW w:w="935" w:type="dxa"/>
            <w:shd w:val="clear" w:color="auto" w:fill="FFC000"/>
          </w:tcPr>
          <w:p w14:paraId="37E4FDF5" w14:textId="77777777" w:rsidR="002C3C7A" w:rsidRDefault="002C3C7A" w:rsidP="00BA4624">
            <w:pPr>
              <w:rPr>
                <w:lang w:val="en-GB"/>
              </w:rPr>
            </w:pPr>
          </w:p>
        </w:tc>
        <w:tc>
          <w:tcPr>
            <w:tcW w:w="935" w:type="dxa"/>
            <w:shd w:val="clear" w:color="auto" w:fill="FFC000"/>
          </w:tcPr>
          <w:p w14:paraId="66EF7665" w14:textId="77777777" w:rsidR="002C3C7A" w:rsidRDefault="002C3C7A" w:rsidP="00BA4624">
            <w:pPr>
              <w:rPr>
                <w:lang w:val="en-GB"/>
              </w:rPr>
            </w:pPr>
          </w:p>
        </w:tc>
        <w:tc>
          <w:tcPr>
            <w:tcW w:w="935" w:type="dxa"/>
            <w:shd w:val="clear" w:color="auto" w:fill="FFC000"/>
          </w:tcPr>
          <w:p w14:paraId="0B9DEB18" w14:textId="77777777" w:rsidR="002C3C7A" w:rsidRDefault="002C3C7A" w:rsidP="00BA4624">
            <w:pPr>
              <w:rPr>
                <w:lang w:val="en-GB"/>
              </w:rPr>
            </w:pPr>
          </w:p>
        </w:tc>
        <w:tc>
          <w:tcPr>
            <w:tcW w:w="935" w:type="dxa"/>
            <w:shd w:val="clear" w:color="auto" w:fill="FFC000"/>
          </w:tcPr>
          <w:p w14:paraId="4450A87F" w14:textId="77777777" w:rsidR="002C3C7A" w:rsidRDefault="002C3C7A" w:rsidP="00BA4624">
            <w:pPr>
              <w:rPr>
                <w:lang w:val="en-GB"/>
              </w:rPr>
            </w:pPr>
          </w:p>
        </w:tc>
        <w:tc>
          <w:tcPr>
            <w:tcW w:w="935" w:type="dxa"/>
            <w:shd w:val="clear" w:color="auto" w:fill="FFC000"/>
          </w:tcPr>
          <w:p w14:paraId="655CF37D" w14:textId="77777777" w:rsidR="002C3C7A" w:rsidRDefault="002C3C7A" w:rsidP="00BA4624">
            <w:pPr>
              <w:rPr>
                <w:lang w:val="en-GB"/>
              </w:rPr>
            </w:pPr>
          </w:p>
        </w:tc>
        <w:tc>
          <w:tcPr>
            <w:tcW w:w="935" w:type="dxa"/>
            <w:shd w:val="clear" w:color="auto" w:fill="FFC000"/>
          </w:tcPr>
          <w:p w14:paraId="39F5FD12" w14:textId="77777777" w:rsidR="002C3C7A" w:rsidRDefault="002C3C7A" w:rsidP="00BA4624">
            <w:pPr>
              <w:rPr>
                <w:lang w:val="en-GB"/>
              </w:rPr>
            </w:pPr>
          </w:p>
        </w:tc>
        <w:tc>
          <w:tcPr>
            <w:tcW w:w="935" w:type="dxa"/>
            <w:shd w:val="clear" w:color="auto" w:fill="FFC000"/>
          </w:tcPr>
          <w:p w14:paraId="2CFA5C47" w14:textId="77777777" w:rsidR="002C3C7A" w:rsidRDefault="002C3C7A" w:rsidP="00BA4624">
            <w:pPr>
              <w:rPr>
                <w:lang w:val="en-GB"/>
              </w:rPr>
            </w:pPr>
          </w:p>
        </w:tc>
        <w:tc>
          <w:tcPr>
            <w:tcW w:w="935" w:type="dxa"/>
            <w:shd w:val="clear" w:color="auto" w:fill="FFC000"/>
          </w:tcPr>
          <w:p w14:paraId="1BB2E73D" w14:textId="77777777" w:rsidR="002C3C7A" w:rsidRDefault="002C3C7A" w:rsidP="00BA4624">
            <w:pPr>
              <w:rPr>
                <w:lang w:val="en-GB"/>
              </w:rPr>
            </w:pPr>
          </w:p>
        </w:tc>
        <w:tc>
          <w:tcPr>
            <w:tcW w:w="935" w:type="dxa"/>
            <w:shd w:val="clear" w:color="auto" w:fill="FF0000"/>
          </w:tcPr>
          <w:p w14:paraId="395DC1AA" w14:textId="77777777" w:rsidR="002C3C7A" w:rsidRDefault="002C3C7A" w:rsidP="00BA4624">
            <w:pPr>
              <w:rPr>
                <w:lang w:val="en-GB"/>
              </w:rPr>
            </w:pPr>
          </w:p>
        </w:tc>
      </w:tr>
    </w:tbl>
    <w:p w14:paraId="3617C837" w14:textId="77777777" w:rsidR="00074201" w:rsidRDefault="00074201">
      <w:pPr>
        <w:rPr>
          <w:rFonts w:asciiTheme="majorHAnsi" w:eastAsiaTheme="majorEastAsia" w:hAnsiTheme="majorHAnsi" w:cstheme="majorBidi"/>
          <w:b/>
          <w:bCs/>
          <w:lang w:val="en-GB"/>
        </w:rPr>
      </w:pPr>
      <w:r>
        <w:br w:type="page"/>
      </w:r>
    </w:p>
    <w:p w14:paraId="719D5376" w14:textId="60EA2FCF" w:rsidR="00074201" w:rsidRDefault="00074201" w:rsidP="00074201">
      <w:pPr>
        <w:pStyle w:val="Heading5"/>
      </w:pPr>
      <w:r>
        <w:lastRenderedPageBreak/>
        <w:t xml:space="preserve">Bucket </w:t>
      </w:r>
      <w:r>
        <w:t>4</w:t>
      </w:r>
      <w:r>
        <w:t xml:space="preserve"> Preferences:</w:t>
      </w:r>
    </w:p>
    <w:tbl>
      <w:tblPr>
        <w:tblStyle w:val="TableGrid"/>
        <w:tblW w:w="0" w:type="auto"/>
        <w:tblLook w:val="04A0" w:firstRow="1" w:lastRow="0" w:firstColumn="1" w:lastColumn="0" w:noHBand="0" w:noVBand="1"/>
      </w:tblPr>
      <w:tblGrid>
        <w:gridCol w:w="1293"/>
        <w:gridCol w:w="1201"/>
        <w:gridCol w:w="1201"/>
        <w:gridCol w:w="1201"/>
        <w:gridCol w:w="804"/>
        <w:gridCol w:w="730"/>
        <w:gridCol w:w="730"/>
        <w:gridCol w:w="730"/>
        <w:gridCol w:w="730"/>
        <w:gridCol w:w="730"/>
      </w:tblGrid>
      <w:tr w:rsidR="00074201" w14:paraId="21033B0B" w14:textId="77777777" w:rsidTr="00BA4624">
        <w:tc>
          <w:tcPr>
            <w:tcW w:w="935" w:type="dxa"/>
          </w:tcPr>
          <w:p w14:paraId="3B97BD7E" w14:textId="77777777" w:rsidR="00074201" w:rsidRDefault="00074201" w:rsidP="00BA4624">
            <w:pPr>
              <w:rPr>
                <w:lang w:val="en-GB"/>
              </w:rPr>
            </w:pPr>
          </w:p>
        </w:tc>
        <w:tc>
          <w:tcPr>
            <w:tcW w:w="935" w:type="dxa"/>
          </w:tcPr>
          <w:p w14:paraId="474D6CB4" w14:textId="77777777" w:rsidR="00074201" w:rsidRPr="002F7F55" w:rsidRDefault="00074201" w:rsidP="00BA4624">
            <w:pPr>
              <w:rPr>
                <w:b/>
                <w:bCs/>
                <w:lang w:val="en-GB"/>
              </w:rPr>
            </w:pPr>
            <w:r w:rsidRPr="002F7F55">
              <w:rPr>
                <w:b/>
                <w:bCs/>
                <w:lang w:val="en-GB"/>
              </w:rPr>
              <w:t>9am</w:t>
            </w:r>
          </w:p>
        </w:tc>
        <w:tc>
          <w:tcPr>
            <w:tcW w:w="935" w:type="dxa"/>
          </w:tcPr>
          <w:p w14:paraId="00501EBE" w14:textId="77777777" w:rsidR="00074201" w:rsidRPr="002F7F55" w:rsidRDefault="00074201" w:rsidP="00BA4624">
            <w:pPr>
              <w:rPr>
                <w:b/>
                <w:bCs/>
                <w:lang w:val="en-GB"/>
              </w:rPr>
            </w:pPr>
            <w:r w:rsidRPr="002F7F55">
              <w:rPr>
                <w:b/>
                <w:bCs/>
                <w:lang w:val="en-GB"/>
              </w:rPr>
              <w:t>10am</w:t>
            </w:r>
          </w:p>
        </w:tc>
        <w:tc>
          <w:tcPr>
            <w:tcW w:w="935" w:type="dxa"/>
          </w:tcPr>
          <w:p w14:paraId="1CB82156" w14:textId="77777777" w:rsidR="00074201" w:rsidRPr="002F7F55" w:rsidRDefault="00074201" w:rsidP="00BA4624">
            <w:pPr>
              <w:rPr>
                <w:b/>
                <w:bCs/>
                <w:lang w:val="en-GB"/>
              </w:rPr>
            </w:pPr>
            <w:r w:rsidRPr="002F7F55">
              <w:rPr>
                <w:b/>
                <w:bCs/>
                <w:lang w:val="en-GB"/>
              </w:rPr>
              <w:t>11am</w:t>
            </w:r>
          </w:p>
        </w:tc>
        <w:tc>
          <w:tcPr>
            <w:tcW w:w="935" w:type="dxa"/>
          </w:tcPr>
          <w:p w14:paraId="5EE3B091" w14:textId="77777777" w:rsidR="00074201" w:rsidRPr="002F7F55" w:rsidRDefault="00074201" w:rsidP="00BA4624">
            <w:pPr>
              <w:rPr>
                <w:b/>
                <w:bCs/>
                <w:lang w:val="en-GB"/>
              </w:rPr>
            </w:pPr>
            <w:r w:rsidRPr="002F7F55">
              <w:rPr>
                <w:b/>
                <w:bCs/>
                <w:lang w:val="en-GB"/>
              </w:rPr>
              <w:t>12pm</w:t>
            </w:r>
          </w:p>
        </w:tc>
        <w:tc>
          <w:tcPr>
            <w:tcW w:w="935" w:type="dxa"/>
          </w:tcPr>
          <w:p w14:paraId="5FF9881C" w14:textId="77777777" w:rsidR="00074201" w:rsidRPr="002F7F55" w:rsidRDefault="00074201" w:rsidP="00BA4624">
            <w:pPr>
              <w:rPr>
                <w:b/>
                <w:bCs/>
                <w:lang w:val="en-GB"/>
              </w:rPr>
            </w:pPr>
            <w:r w:rsidRPr="002F7F55">
              <w:rPr>
                <w:b/>
                <w:bCs/>
                <w:lang w:val="en-GB"/>
              </w:rPr>
              <w:t>1pm</w:t>
            </w:r>
          </w:p>
        </w:tc>
        <w:tc>
          <w:tcPr>
            <w:tcW w:w="935" w:type="dxa"/>
          </w:tcPr>
          <w:p w14:paraId="02E7876C" w14:textId="77777777" w:rsidR="00074201" w:rsidRPr="002F7F55" w:rsidRDefault="00074201" w:rsidP="00BA4624">
            <w:pPr>
              <w:rPr>
                <w:b/>
                <w:bCs/>
                <w:lang w:val="en-GB"/>
              </w:rPr>
            </w:pPr>
            <w:r w:rsidRPr="002F7F55">
              <w:rPr>
                <w:b/>
                <w:bCs/>
                <w:lang w:val="en-GB"/>
              </w:rPr>
              <w:t>2pm</w:t>
            </w:r>
          </w:p>
        </w:tc>
        <w:tc>
          <w:tcPr>
            <w:tcW w:w="935" w:type="dxa"/>
          </w:tcPr>
          <w:p w14:paraId="0742E745" w14:textId="77777777" w:rsidR="00074201" w:rsidRPr="002F7F55" w:rsidRDefault="00074201" w:rsidP="00BA4624">
            <w:pPr>
              <w:rPr>
                <w:b/>
                <w:bCs/>
                <w:lang w:val="en-GB"/>
              </w:rPr>
            </w:pPr>
            <w:r w:rsidRPr="002F7F55">
              <w:rPr>
                <w:b/>
                <w:bCs/>
                <w:lang w:val="en-GB"/>
              </w:rPr>
              <w:t>3pm</w:t>
            </w:r>
          </w:p>
        </w:tc>
        <w:tc>
          <w:tcPr>
            <w:tcW w:w="935" w:type="dxa"/>
          </w:tcPr>
          <w:p w14:paraId="2CAEFBEA" w14:textId="77777777" w:rsidR="00074201" w:rsidRPr="002F7F55" w:rsidRDefault="00074201" w:rsidP="00BA4624">
            <w:pPr>
              <w:rPr>
                <w:b/>
                <w:bCs/>
                <w:lang w:val="en-GB"/>
              </w:rPr>
            </w:pPr>
            <w:r w:rsidRPr="002F7F55">
              <w:rPr>
                <w:b/>
                <w:bCs/>
                <w:lang w:val="en-GB"/>
              </w:rPr>
              <w:t>4pm</w:t>
            </w:r>
          </w:p>
        </w:tc>
        <w:tc>
          <w:tcPr>
            <w:tcW w:w="935" w:type="dxa"/>
          </w:tcPr>
          <w:p w14:paraId="5003132B" w14:textId="77777777" w:rsidR="00074201" w:rsidRPr="002F7F55" w:rsidRDefault="00074201" w:rsidP="00BA4624">
            <w:pPr>
              <w:rPr>
                <w:b/>
                <w:bCs/>
                <w:lang w:val="en-GB"/>
              </w:rPr>
            </w:pPr>
            <w:r w:rsidRPr="002F7F55">
              <w:rPr>
                <w:b/>
                <w:bCs/>
                <w:lang w:val="en-GB"/>
              </w:rPr>
              <w:t>5pm</w:t>
            </w:r>
          </w:p>
        </w:tc>
      </w:tr>
      <w:tr w:rsidR="00074201" w14:paraId="1E1452BB" w14:textId="77777777" w:rsidTr="00BA4624">
        <w:tc>
          <w:tcPr>
            <w:tcW w:w="935" w:type="dxa"/>
          </w:tcPr>
          <w:p w14:paraId="13FCCBB2" w14:textId="77777777" w:rsidR="00074201" w:rsidRPr="00C33A88" w:rsidRDefault="00074201" w:rsidP="00BA4624">
            <w:pPr>
              <w:rPr>
                <w:b/>
                <w:bCs/>
                <w:lang w:val="en-GB"/>
              </w:rPr>
            </w:pPr>
            <w:r>
              <w:rPr>
                <w:b/>
                <w:bCs/>
                <w:lang w:val="en-GB"/>
              </w:rPr>
              <w:t>Monday</w:t>
            </w:r>
          </w:p>
        </w:tc>
        <w:tc>
          <w:tcPr>
            <w:tcW w:w="935" w:type="dxa"/>
            <w:shd w:val="clear" w:color="auto" w:fill="FFC000"/>
          </w:tcPr>
          <w:p w14:paraId="641F3611" w14:textId="77777777" w:rsidR="00074201" w:rsidRPr="002B322D" w:rsidRDefault="00074201" w:rsidP="00BA4624">
            <w:pPr>
              <w:rPr>
                <w:lang w:val="en-GB"/>
              </w:rPr>
            </w:pPr>
          </w:p>
        </w:tc>
        <w:tc>
          <w:tcPr>
            <w:tcW w:w="935" w:type="dxa"/>
            <w:shd w:val="clear" w:color="auto" w:fill="FFC000"/>
          </w:tcPr>
          <w:p w14:paraId="1C6A122E" w14:textId="77777777" w:rsidR="00074201" w:rsidRDefault="00074201" w:rsidP="00BA4624">
            <w:pPr>
              <w:rPr>
                <w:lang w:val="en-GB"/>
              </w:rPr>
            </w:pPr>
          </w:p>
        </w:tc>
        <w:tc>
          <w:tcPr>
            <w:tcW w:w="935" w:type="dxa"/>
            <w:shd w:val="clear" w:color="auto" w:fill="FFC000"/>
          </w:tcPr>
          <w:p w14:paraId="2C4826AF" w14:textId="24C51AD3" w:rsidR="00074201" w:rsidRDefault="00BE782C" w:rsidP="00BA4624">
            <w:pPr>
              <w:rPr>
                <w:lang w:val="en-GB"/>
              </w:rPr>
            </w:pPr>
            <w:r>
              <w:rPr>
                <w:lang w:val="en-GB"/>
              </w:rPr>
              <w:t>SET010103</w:t>
            </w:r>
          </w:p>
        </w:tc>
        <w:tc>
          <w:tcPr>
            <w:tcW w:w="935" w:type="dxa"/>
            <w:shd w:val="clear" w:color="auto" w:fill="FFC000"/>
          </w:tcPr>
          <w:p w14:paraId="6700D559" w14:textId="77777777" w:rsidR="00074201" w:rsidRDefault="00074201" w:rsidP="00BA4624">
            <w:pPr>
              <w:rPr>
                <w:lang w:val="en-GB"/>
              </w:rPr>
            </w:pPr>
          </w:p>
        </w:tc>
        <w:tc>
          <w:tcPr>
            <w:tcW w:w="935" w:type="dxa"/>
            <w:shd w:val="clear" w:color="auto" w:fill="FFC000"/>
          </w:tcPr>
          <w:p w14:paraId="2605A601" w14:textId="77777777" w:rsidR="00074201" w:rsidRDefault="00074201" w:rsidP="00BA4624">
            <w:pPr>
              <w:rPr>
                <w:lang w:val="en-GB"/>
              </w:rPr>
            </w:pPr>
          </w:p>
        </w:tc>
        <w:tc>
          <w:tcPr>
            <w:tcW w:w="935" w:type="dxa"/>
            <w:shd w:val="clear" w:color="auto" w:fill="FFC000"/>
          </w:tcPr>
          <w:p w14:paraId="41BE32B4" w14:textId="77777777" w:rsidR="00074201" w:rsidRDefault="00074201" w:rsidP="00BA4624">
            <w:pPr>
              <w:rPr>
                <w:lang w:val="en-GB"/>
              </w:rPr>
            </w:pPr>
          </w:p>
        </w:tc>
        <w:tc>
          <w:tcPr>
            <w:tcW w:w="935" w:type="dxa"/>
            <w:shd w:val="clear" w:color="auto" w:fill="FFC000"/>
          </w:tcPr>
          <w:p w14:paraId="38AC0207" w14:textId="77777777" w:rsidR="00074201" w:rsidRDefault="00074201" w:rsidP="00BA4624">
            <w:pPr>
              <w:rPr>
                <w:lang w:val="en-GB"/>
              </w:rPr>
            </w:pPr>
          </w:p>
        </w:tc>
        <w:tc>
          <w:tcPr>
            <w:tcW w:w="935" w:type="dxa"/>
            <w:shd w:val="clear" w:color="auto" w:fill="FFC000"/>
          </w:tcPr>
          <w:p w14:paraId="39D689D4" w14:textId="77777777" w:rsidR="00074201" w:rsidRDefault="00074201" w:rsidP="00BA4624">
            <w:pPr>
              <w:rPr>
                <w:lang w:val="en-GB"/>
              </w:rPr>
            </w:pPr>
          </w:p>
        </w:tc>
        <w:tc>
          <w:tcPr>
            <w:tcW w:w="935" w:type="dxa"/>
            <w:shd w:val="clear" w:color="auto" w:fill="FF0000"/>
          </w:tcPr>
          <w:p w14:paraId="76726833" w14:textId="77777777" w:rsidR="00074201" w:rsidRDefault="00074201" w:rsidP="00BA4624">
            <w:pPr>
              <w:rPr>
                <w:lang w:val="en-GB"/>
              </w:rPr>
            </w:pPr>
          </w:p>
        </w:tc>
      </w:tr>
      <w:tr w:rsidR="002D19A1" w14:paraId="5EA87C86" w14:textId="77777777" w:rsidTr="002D19A1">
        <w:tc>
          <w:tcPr>
            <w:tcW w:w="935" w:type="dxa"/>
          </w:tcPr>
          <w:p w14:paraId="0CB6A07C" w14:textId="77777777" w:rsidR="00074201" w:rsidRPr="00C33A88" w:rsidRDefault="00074201" w:rsidP="00BA4624">
            <w:pPr>
              <w:rPr>
                <w:b/>
                <w:bCs/>
                <w:lang w:val="en-GB"/>
              </w:rPr>
            </w:pPr>
            <w:r>
              <w:rPr>
                <w:b/>
                <w:bCs/>
                <w:lang w:val="en-GB"/>
              </w:rPr>
              <w:t>Tuesday</w:t>
            </w:r>
          </w:p>
        </w:tc>
        <w:tc>
          <w:tcPr>
            <w:tcW w:w="935" w:type="dxa"/>
            <w:shd w:val="clear" w:color="auto" w:fill="FFFF00"/>
          </w:tcPr>
          <w:p w14:paraId="553772A3" w14:textId="77777777" w:rsidR="00074201" w:rsidRDefault="00074201" w:rsidP="00BA4624">
            <w:pPr>
              <w:rPr>
                <w:lang w:val="en-GB"/>
              </w:rPr>
            </w:pPr>
          </w:p>
        </w:tc>
        <w:tc>
          <w:tcPr>
            <w:tcW w:w="935" w:type="dxa"/>
            <w:shd w:val="clear" w:color="auto" w:fill="92D050"/>
          </w:tcPr>
          <w:p w14:paraId="4B35BCE4" w14:textId="77777777" w:rsidR="00074201" w:rsidRDefault="00074201" w:rsidP="00BA4624">
            <w:pPr>
              <w:rPr>
                <w:lang w:val="en-GB"/>
              </w:rPr>
            </w:pPr>
          </w:p>
        </w:tc>
        <w:tc>
          <w:tcPr>
            <w:tcW w:w="935" w:type="dxa"/>
            <w:shd w:val="clear" w:color="auto" w:fill="00B050"/>
          </w:tcPr>
          <w:p w14:paraId="679C6352" w14:textId="77777777" w:rsidR="00074201" w:rsidRDefault="00074201" w:rsidP="00BA4624">
            <w:pPr>
              <w:rPr>
                <w:lang w:val="en-GB"/>
              </w:rPr>
            </w:pPr>
          </w:p>
        </w:tc>
        <w:tc>
          <w:tcPr>
            <w:tcW w:w="935" w:type="dxa"/>
            <w:shd w:val="clear" w:color="auto" w:fill="FFC000"/>
          </w:tcPr>
          <w:p w14:paraId="759B4196" w14:textId="77777777" w:rsidR="00074201" w:rsidRDefault="00074201" w:rsidP="00BA4624">
            <w:pPr>
              <w:rPr>
                <w:lang w:val="en-GB"/>
              </w:rPr>
            </w:pPr>
          </w:p>
        </w:tc>
        <w:tc>
          <w:tcPr>
            <w:tcW w:w="935" w:type="dxa"/>
            <w:shd w:val="clear" w:color="auto" w:fill="FFC000"/>
          </w:tcPr>
          <w:p w14:paraId="603020E9" w14:textId="77777777" w:rsidR="00074201" w:rsidRDefault="00074201" w:rsidP="00BA4624">
            <w:pPr>
              <w:rPr>
                <w:lang w:val="en-GB"/>
              </w:rPr>
            </w:pPr>
          </w:p>
        </w:tc>
        <w:tc>
          <w:tcPr>
            <w:tcW w:w="935" w:type="dxa"/>
            <w:shd w:val="clear" w:color="auto" w:fill="FFC000"/>
          </w:tcPr>
          <w:p w14:paraId="316B6994" w14:textId="77777777" w:rsidR="00074201" w:rsidRDefault="00074201" w:rsidP="00BA4624">
            <w:pPr>
              <w:rPr>
                <w:lang w:val="en-GB"/>
              </w:rPr>
            </w:pPr>
          </w:p>
        </w:tc>
        <w:tc>
          <w:tcPr>
            <w:tcW w:w="935" w:type="dxa"/>
            <w:shd w:val="clear" w:color="auto" w:fill="FFC000"/>
          </w:tcPr>
          <w:p w14:paraId="00BE31EE" w14:textId="77777777" w:rsidR="00074201" w:rsidRDefault="00074201" w:rsidP="00BA4624">
            <w:pPr>
              <w:rPr>
                <w:lang w:val="en-GB"/>
              </w:rPr>
            </w:pPr>
          </w:p>
        </w:tc>
        <w:tc>
          <w:tcPr>
            <w:tcW w:w="935" w:type="dxa"/>
            <w:shd w:val="clear" w:color="auto" w:fill="FFC000"/>
          </w:tcPr>
          <w:p w14:paraId="1B8E1ECD" w14:textId="77777777" w:rsidR="00074201" w:rsidRDefault="00074201" w:rsidP="00BA4624">
            <w:pPr>
              <w:rPr>
                <w:lang w:val="en-GB"/>
              </w:rPr>
            </w:pPr>
          </w:p>
        </w:tc>
        <w:tc>
          <w:tcPr>
            <w:tcW w:w="935" w:type="dxa"/>
            <w:shd w:val="clear" w:color="auto" w:fill="FF0000"/>
          </w:tcPr>
          <w:p w14:paraId="36405FD0" w14:textId="77777777" w:rsidR="00074201" w:rsidRDefault="00074201" w:rsidP="00BA4624">
            <w:pPr>
              <w:rPr>
                <w:lang w:val="en-GB"/>
              </w:rPr>
            </w:pPr>
          </w:p>
        </w:tc>
      </w:tr>
      <w:tr w:rsidR="00BE782C" w14:paraId="7B2C0131" w14:textId="77777777" w:rsidTr="00BA4624">
        <w:tc>
          <w:tcPr>
            <w:tcW w:w="935" w:type="dxa"/>
          </w:tcPr>
          <w:p w14:paraId="00BE0DA1" w14:textId="77777777" w:rsidR="00074201" w:rsidRPr="00C33A88" w:rsidRDefault="00074201" w:rsidP="00BA4624">
            <w:pPr>
              <w:rPr>
                <w:b/>
                <w:bCs/>
                <w:lang w:val="en-GB"/>
              </w:rPr>
            </w:pPr>
            <w:r>
              <w:rPr>
                <w:b/>
                <w:bCs/>
                <w:lang w:val="en-GB"/>
              </w:rPr>
              <w:t>Wednesday</w:t>
            </w:r>
          </w:p>
        </w:tc>
        <w:tc>
          <w:tcPr>
            <w:tcW w:w="935" w:type="dxa"/>
            <w:shd w:val="clear" w:color="auto" w:fill="FFC000"/>
          </w:tcPr>
          <w:p w14:paraId="161D9103" w14:textId="62829F53" w:rsidR="00074201" w:rsidRDefault="00BE782C" w:rsidP="00BA4624">
            <w:pPr>
              <w:rPr>
                <w:lang w:val="en-GB"/>
              </w:rPr>
            </w:pPr>
            <w:r>
              <w:rPr>
                <w:lang w:val="en-GB"/>
              </w:rPr>
              <w:t>SET010101</w:t>
            </w:r>
          </w:p>
        </w:tc>
        <w:tc>
          <w:tcPr>
            <w:tcW w:w="935" w:type="dxa"/>
            <w:shd w:val="clear" w:color="auto" w:fill="FFC000"/>
          </w:tcPr>
          <w:p w14:paraId="0750EA6C" w14:textId="2F4D9560" w:rsidR="00074201" w:rsidRDefault="00BE782C" w:rsidP="00BA4624">
            <w:pPr>
              <w:rPr>
                <w:lang w:val="en-GB"/>
              </w:rPr>
            </w:pPr>
            <w:r>
              <w:rPr>
                <w:lang w:val="en-GB"/>
              </w:rPr>
              <w:t>SET010102</w:t>
            </w:r>
          </w:p>
        </w:tc>
        <w:tc>
          <w:tcPr>
            <w:tcW w:w="935" w:type="dxa"/>
            <w:shd w:val="clear" w:color="auto" w:fill="FFC000"/>
          </w:tcPr>
          <w:p w14:paraId="463DF768" w14:textId="77777777" w:rsidR="00074201" w:rsidRDefault="00074201" w:rsidP="00BA4624">
            <w:pPr>
              <w:rPr>
                <w:lang w:val="en-GB"/>
              </w:rPr>
            </w:pPr>
          </w:p>
        </w:tc>
        <w:tc>
          <w:tcPr>
            <w:tcW w:w="935" w:type="dxa"/>
            <w:shd w:val="clear" w:color="auto" w:fill="FFC000"/>
          </w:tcPr>
          <w:p w14:paraId="52491B85" w14:textId="77777777" w:rsidR="00074201" w:rsidRDefault="00074201" w:rsidP="00BA4624">
            <w:pPr>
              <w:rPr>
                <w:lang w:val="en-GB"/>
              </w:rPr>
            </w:pPr>
          </w:p>
        </w:tc>
        <w:tc>
          <w:tcPr>
            <w:tcW w:w="935" w:type="dxa"/>
            <w:shd w:val="clear" w:color="auto" w:fill="FFC000"/>
          </w:tcPr>
          <w:p w14:paraId="59B1B174" w14:textId="77777777" w:rsidR="00074201" w:rsidRDefault="00074201" w:rsidP="00BA4624">
            <w:pPr>
              <w:rPr>
                <w:lang w:val="en-GB"/>
              </w:rPr>
            </w:pPr>
          </w:p>
        </w:tc>
        <w:tc>
          <w:tcPr>
            <w:tcW w:w="935" w:type="dxa"/>
            <w:shd w:val="clear" w:color="auto" w:fill="FFC000"/>
          </w:tcPr>
          <w:p w14:paraId="10F19DD0" w14:textId="77777777" w:rsidR="00074201" w:rsidRDefault="00074201" w:rsidP="00BA4624">
            <w:pPr>
              <w:rPr>
                <w:lang w:val="en-GB"/>
              </w:rPr>
            </w:pPr>
          </w:p>
        </w:tc>
        <w:tc>
          <w:tcPr>
            <w:tcW w:w="935" w:type="dxa"/>
            <w:shd w:val="clear" w:color="auto" w:fill="FFC000"/>
          </w:tcPr>
          <w:p w14:paraId="203FF2E8" w14:textId="77777777" w:rsidR="00074201" w:rsidRDefault="00074201" w:rsidP="00BA4624">
            <w:pPr>
              <w:rPr>
                <w:lang w:val="en-GB"/>
              </w:rPr>
            </w:pPr>
          </w:p>
        </w:tc>
        <w:tc>
          <w:tcPr>
            <w:tcW w:w="935" w:type="dxa"/>
            <w:shd w:val="clear" w:color="auto" w:fill="FFC000"/>
          </w:tcPr>
          <w:p w14:paraId="5056668D" w14:textId="77777777" w:rsidR="00074201" w:rsidRDefault="00074201" w:rsidP="00BA4624">
            <w:pPr>
              <w:rPr>
                <w:lang w:val="en-GB"/>
              </w:rPr>
            </w:pPr>
          </w:p>
        </w:tc>
        <w:tc>
          <w:tcPr>
            <w:tcW w:w="935" w:type="dxa"/>
            <w:shd w:val="clear" w:color="auto" w:fill="FF0000"/>
          </w:tcPr>
          <w:p w14:paraId="1DA918E0" w14:textId="77777777" w:rsidR="00074201" w:rsidRDefault="00074201" w:rsidP="00BA4624">
            <w:pPr>
              <w:rPr>
                <w:lang w:val="en-GB"/>
              </w:rPr>
            </w:pPr>
          </w:p>
        </w:tc>
      </w:tr>
      <w:tr w:rsidR="00BE782C" w14:paraId="01A8996B" w14:textId="77777777" w:rsidTr="00BA4624">
        <w:tc>
          <w:tcPr>
            <w:tcW w:w="935" w:type="dxa"/>
          </w:tcPr>
          <w:p w14:paraId="6236C15D" w14:textId="77777777" w:rsidR="00074201" w:rsidRPr="00C33A88" w:rsidRDefault="00074201" w:rsidP="00BA4624">
            <w:pPr>
              <w:rPr>
                <w:b/>
                <w:bCs/>
                <w:lang w:val="en-GB"/>
              </w:rPr>
            </w:pPr>
            <w:r>
              <w:rPr>
                <w:b/>
                <w:bCs/>
                <w:lang w:val="en-GB"/>
              </w:rPr>
              <w:t>Thursday</w:t>
            </w:r>
          </w:p>
        </w:tc>
        <w:tc>
          <w:tcPr>
            <w:tcW w:w="935" w:type="dxa"/>
            <w:shd w:val="clear" w:color="auto" w:fill="FFC000"/>
          </w:tcPr>
          <w:p w14:paraId="69A503B2" w14:textId="77777777" w:rsidR="00074201" w:rsidRDefault="00074201" w:rsidP="00BA4624">
            <w:pPr>
              <w:rPr>
                <w:lang w:val="en-GB"/>
              </w:rPr>
            </w:pPr>
          </w:p>
        </w:tc>
        <w:tc>
          <w:tcPr>
            <w:tcW w:w="935" w:type="dxa"/>
            <w:shd w:val="clear" w:color="auto" w:fill="FFC000"/>
          </w:tcPr>
          <w:p w14:paraId="7A8BA79D" w14:textId="77777777" w:rsidR="00074201" w:rsidRDefault="00074201" w:rsidP="00BA4624">
            <w:pPr>
              <w:rPr>
                <w:lang w:val="en-GB"/>
              </w:rPr>
            </w:pPr>
          </w:p>
        </w:tc>
        <w:tc>
          <w:tcPr>
            <w:tcW w:w="935" w:type="dxa"/>
            <w:shd w:val="clear" w:color="auto" w:fill="FFC000"/>
          </w:tcPr>
          <w:p w14:paraId="5AAA3E13" w14:textId="77777777" w:rsidR="00074201" w:rsidRDefault="00074201" w:rsidP="00BA4624">
            <w:pPr>
              <w:rPr>
                <w:lang w:val="en-GB"/>
              </w:rPr>
            </w:pPr>
          </w:p>
        </w:tc>
        <w:tc>
          <w:tcPr>
            <w:tcW w:w="935" w:type="dxa"/>
            <w:shd w:val="clear" w:color="auto" w:fill="FFC000"/>
          </w:tcPr>
          <w:p w14:paraId="501C4B79" w14:textId="77777777" w:rsidR="00074201" w:rsidRDefault="00074201" w:rsidP="00BA4624">
            <w:pPr>
              <w:rPr>
                <w:lang w:val="en-GB"/>
              </w:rPr>
            </w:pPr>
          </w:p>
        </w:tc>
        <w:tc>
          <w:tcPr>
            <w:tcW w:w="935" w:type="dxa"/>
            <w:shd w:val="clear" w:color="auto" w:fill="FFC000"/>
          </w:tcPr>
          <w:p w14:paraId="6888425D" w14:textId="77777777" w:rsidR="00074201" w:rsidRDefault="00074201" w:rsidP="00BA4624">
            <w:pPr>
              <w:rPr>
                <w:lang w:val="en-GB"/>
              </w:rPr>
            </w:pPr>
          </w:p>
        </w:tc>
        <w:tc>
          <w:tcPr>
            <w:tcW w:w="935" w:type="dxa"/>
            <w:shd w:val="clear" w:color="auto" w:fill="FFC000"/>
          </w:tcPr>
          <w:p w14:paraId="4E66C8B8" w14:textId="77777777" w:rsidR="00074201" w:rsidRDefault="00074201" w:rsidP="00BA4624">
            <w:pPr>
              <w:rPr>
                <w:lang w:val="en-GB"/>
              </w:rPr>
            </w:pPr>
          </w:p>
        </w:tc>
        <w:tc>
          <w:tcPr>
            <w:tcW w:w="935" w:type="dxa"/>
            <w:shd w:val="clear" w:color="auto" w:fill="FFC000"/>
          </w:tcPr>
          <w:p w14:paraId="582F1A00" w14:textId="77777777" w:rsidR="00074201" w:rsidRDefault="00074201" w:rsidP="00BA4624">
            <w:pPr>
              <w:rPr>
                <w:lang w:val="en-GB"/>
              </w:rPr>
            </w:pPr>
          </w:p>
        </w:tc>
        <w:tc>
          <w:tcPr>
            <w:tcW w:w="935" w:type="dxa"/>
            <w:shd w:val="clear" w:color="auto" w:fill="FFC000"/>
          </w:tcPr>
          <w:p w14:paraId="22056611" w14:textId="77777777" w:rsidR="00074201" w:rsidRDefault="00074201" w:rsidP="00BA4624">
            <w:pPr>
              <w:rPr>
                <w:lang w:val="en-GB"/>
              </w:rPr>
            </w:pPr>
          </w:p>
        </w:tc>
        <w:tc>
          <w:tcPr>
            <w:tcW w:w="935" w:type="dxa"/>
            <w:shd w:val="clear" w:color="auto" w:fill="FF0000"/>
          </w:tcPr>
          <w:p w14:paraId="44295B83" w14:textId="77777777" w:rsidR="00074201" w:rsidRDefault="00074201" w:rsidP="00BA4624">
            <w:pPr>
              <w:rPr>
                <w:lang w:val="en-GB"/>
              </w:rPr>
            </w:pPr>
          </w:p>
        </w:tc>
      </w:tr>
      <w:tr w:rsidR="00BE782C" w14:paraId="592697BC" w14:textId="77777777" w:rsidTr="00BA4624">
        <w:tc>
          <w:tcPr>
            <w:tcW w:w="935" w:type="dxa"/>
          </w:tcPr>
          <w:p w14:paraId="3C1255C5" w14:textId="77777777" w:rsidR="00074201" w:rsidRPr="00C33A88" w:rsidRDefault="00074201" w:rsidP="00BA4624">
            <w:pPr>
              <w:rPr>
                <w:b/>
                <w:bCs/>
                <w:lang w:val="en-GB"/>
              </w:rPr>
            </w:pPr>
            <w:r>
              <w:rPr>
                <w:b/>
                <w:bCs/>
                <w:lang w:val="en-GB"/>
              </w:rPr>
              <w:t>Friday</w:t>
            </w:r>
          </w:p>
        </w:tc>
        <w:tc>
          <w:tcPr>
            <w:tcW w:w="935" w:type="dxa"/>
            <w:shd w:val="clear" w:color="auto" w:fill="FFC000"/>
          </w:tcPr>
          <w:p w14:paraId="26712D60" w14:textId="77777777" w:rsidR="00074201" w:rsidRDefault="00074201" w:rsidP="00BA4624">
            <w:pPr>
              <w:rPr>
                <w:lang w:val="en-GB"/>
              </w:rPr>
            </w:pPr>
          </w:p>
        </w:tc>
        <w:tc>
          <w:tcPr>
            <w:tcW w:w="935" w:type="dxa"/>
            <w:shd w:val="clear" w:color="auto" w:fill="FFC000"/>
          </w:tcPr>
          <w:p w14:paraId="5EE693C4" w14:textId="77777777" w:rsidR="00074201" w:rsidRDefault="00074201" w:rsidP="00BA4624">
            <w:pPr>
              <w:rPr>
                <w:lang w:val="en-GB"/>
              </w:rPr>
            </w:pPr>
          </w:p>
        </w:tc>
        <w:tc>
          <w:tcPr>
            <w:tcW w:w="935" w:type="dxa"/>
            <w:shd w:val="clear" w:color="auto" w:fill="FFC000"/>
          </w:tcPr>
          <w:p w14:paraId="4EBFA284" w14:textId="77777777" w:rsidR="00074201" w:rsidRDefault="00074201" w:rsidP="00BA4624">
            <w:pPr>
              <w:rPr>
                <w:lang w:val="en-GB"/>
              </w:rPr>
            </w:pPr>
          </w:p>
        </w:tc>
        <w:tc>
          <w:tcPr>
            <w:tcW w:w="935" w:type="dxa"/>
            <w:shd w:val="clear" w:color="auto" w:fill="FFC000"/>
          </w:tcPr>
          <w:p w14:paraId="28CA7367" w14:textId="77777777" w:rsidR="00074201" w:rsidRDefault="00074201" w:rsidP="00BA4624">
            <w:pPr>
              <w:rPr>
                <w:lang w:val="en-GB"/>
              </w:rPr>
            </w:pPr>
          </w:p>
        </w:tc>
        <w:tc>
          <w:tcPr>
            <w:tcW w:w="935" w:type="dxa"/>
            <w:shd w:val="clear" w:color="auto" w:fill="FFC000"/>
          </w:tcPr>
          <w:p w14:paraId="79B9FAE6" w14:textId="77777777" w:rsidR="00074201" w:rsidRDefault="00074201" w:rsidP="00BA4624">
            <w:pPr>
              <w:rPr>
                <w:lang w:val="en-GB"/>
              </w:rPr>
            </w:pPr>
          </w:p>
        </w:tc>
        <w:tc>
          <w:tcPr>
            <w:tcW w:w="935" w:type="dxa"/>
            <w:shd w:val="clear" w:color="auto" w:fill="FFC000"/>
          </w:tcPr>
          <w:p w14:paraId="6EDB4A81" w14:textId="77777777" w:rsidR="00074201" w:rsidRDefault="00074201" w:rsidP="00BA4624">
            <w:pPr>
              <w:rPr>
                <w:lang w:val="en-GB"/>
              </w:rPr>
            </w:pPr>
          </w:p>
        </w:tc>
        <w:tc>
          <w:tcPr>
            <w:tcW w:w="935" w:type="dxa"/>
            <w:shd w:val="clear" w:color="auto" w:fill="FFC000"/>
          </w:tcPr>
          <w:p w14:paraId="6DC627ED" w14:textId="77777777" w:rsidR="00074201" w:rsidRDefault="00074201" w:rsidP="00BA4624">
            <w:pPr>
              <w:rPr>
                <w:lang w:val="en-GB"/>
              </w:rPr>
            </w:pPr>
          </w:p>
        </w:tc>
        <w:tc>
          <w:tcPr>
            <w:tcW w:w="935" w:type="dxa"/>
            <w:shd w:val="clear" w:color="auto" w:fill="FFC000"/>
          </w:tcPr>
          <w:p w14:paraId="65F6B30B" w14:textId="77777777" w:rsidR="00074201" w:rsidRDefault="00074201" w:rsidP="00BA4624">
            <w:pPr>
              <w:rPr>
                <w:lang w:val="en-GB"/>
              </w:rPr>
            </w:pPr>
          </w:p>
        </w:tc>
        <w:tc>
          <w:tcPr>
            <w:tcW w:w="935" w:type="dxa"/>
            <w:shd w:val="clear" w:color="auto" w:fill="FF0000"/>
          </w:tcPr>
          <w:p w14:paraId="443FA841" w14:textId="77777777" w:rsidR="00074201" w:rsidRDefault="00074201" w:rsidP="00BA4624">
            <w:pPr>
              <w:rPr>
                <w:lang w:val="en-GB"/>
              </w:rPr>
            </w:pPr>
          </w:p>
        </w:tc>
      </w:tr>
    </w:tbl>
    <w:p w14:paraId="50CD8165" w14:textId="77777777" w:rsidR="00074201" w:rsidRDefault="00074201" w:rsidP="00CD6E2D">
      <w:pPr>
        <w:pStyle w:val="Heading5"/>
      </w:pPr>
    </w:p>
    <w:p w14:paraId="76E9D807" w14:textId="0DD7B6B5" w:rsidR="00074201" w:rsidRDefault="00074201" w:rsidP="00074201">
      <w:pPr>
        <w:pStyle w:val="Heading5"/>
      </w:pPr>
      <w:r>
        <w:t xml:space="preserve">Bucket </w:t>
      </w:r>
      <w:r>
        <w:t>5</w:t>
      </w:r>
      <w:r>
        <w:t xml:space="preserve"> Preferences:</w:t>
      </w:r>
    </w:p>
    <w:tbl>
      <w:tblPr>
        <w:tblStyle w:val="TableGrid"/>
        <w:tblW w:w="0" w:type="auto"/>
        <w:tblLook w:val="04A0" w:firstRow="1" w:lastRow="0" w:firstColumn="1" w:lastColumn="0" w:noHBand="0" w:noVBand="1"/>
      </w:tblPr>
      <w:tblGrid>
        <w:gridCol w:w="1293"/>
        <w:gridCol w:w="1201"/>
        <w:gridCol w:w="1201"/>
        <w:gridCol w:w="1201"/>
        <w:gridCol w:w="804"/>
        <w:gridCol w:w="730"/>
        <w:gridCol w:w="730"/>
        <w:gridCol w:w="730"/>
        <w:gridCol w:w="730"/>
        <w:gridCol w:w="730"/>
      </w:tblGrid>
      <w:tr w:rsidR="00074201" w14:paraId="6A6CF1FB" w14:textId="77777777" w:rsidTr="009A6411">
        <w:tc>
          <w:tcPr>
            <w:tcW w:w="1293" w:type="dxa"/>
          </w:tcPr>
          <w:p w14:paraId="04118AAB" w14:textId="77777777" w:rsidR="00074201" w:rsidRDefault="00074201" w:rsidP="00BA4624">
            <w:pPr>
              <w:rPr>
                <w:lang w:val="en-GB"/>
              </w:rPr>
            </w:pPr>
          </w:p>
        </w:tc>
        <w:tc>
          <w:tcPr>
            <w:tcW w:w="890" w:type="dxa"/>
          </w:tcPr>
          <w:p w14:paraId="30017AFE" w14:textId="77777777" w:rsidR="00074201" w:rsidRPr="002F7F55" w:rsidRDefault="00074201" w:rsidP="00BA4624">
            <w:pPr>
              <w:rPr>
                <w:b/>
                <w:bCs/>
                <w:lang w:val="en-GB"/>
              </w:rPr>
            </w:pPr>
            <w:r w:rsidRPr="002F7F55">
              <w:rPr>
                <w:b/>
                <w:bCs/>
                <w:lang w:val="en-GB"/>
              </w:rPr>
              <w:t>9am</w:t>
            </w:r>
          </w:p>
        </w:tc>
        <w:tc>
          <w:tcPr>
            <w:tcW w:w="905" w:type="dxa"/>
          </w:tcPr>
          <w:p w14:paraId="43D836F1" w14:textId="77777777" w:rsidR="00074201" w:rsidRPr="002F7F55" w:rsidRDefault="00074201" w:rsidP="00BA4624">
            <w:pPr>
              <w:rPr>
                <w:b/>
                <w:bCs/>
                <w:lang w:val="en-GB"/>
              </w:rPr>
            </w:pPr>
            <w:r w:rsidRPr="002F7F55">
              <w:rPr>
                <w:b/>
                <w:bCs/>
                <w:lang w:val="en-GB"/>
              </w:rPr>
              <w:t>10am</w:t>
            </w:r>
          </w:p>
        </w:tc>
        <w:tc>
          <w:tcPr>
            <w:tcW w:w="905" w:type="dxa"/>
          </w:tcPr>
          <w:p w14:paraId="58C09F21" w14:textId="77777777" w:rsidR="00074201" w:rsidRPr="002F7F55" w:rsidRDefault="00074201" w:rsidP="00BA4624">
            <w:pPr>
              <w:rPr>
                <w:b/>
                <w:bCs/>
                <w:lang w:val="en-GB"/>
              </w:rPr>
            </w:pPr>
            <w:r w:rsidRPr="002F7F55">
              <w:rPr>
                <w:b/>
                <w:bCs/>
                <w:lang w:val="en-GB"/>
              </w:rPr>
              <w:t>11am</w:t>
            </w:r>
          </w:p>
        </w:tc>
        <w:tc>
          <w:tcPr>
            <w:tcW w:w="907" w:type="dxa"/>
          </w:tcPr>
          <w:p w14:paraId="70A59E2F" w14:textId="77777777" w:rsidR="00074201" w:rsidRPr="002F7F55" w:rsidRDefault="00074201" w:rsidP="00BA4624">
            <w:pPr>
              <w:rPr>
                <w:b/>
                <w:bCs/>
                <w:lang w:val="en-GB"/>
              </w:rPr>
            </w:pPr>
            <w:r w:rsidRPr="002F7F55">
              <w:rPr>
                <w:b/>
                <w:bCs/>
                <w:lang w:val="en-GB"/>
              </w:rPr>
              <w:t>12pm</w:t>
            </w:r>
          </w:p>
        </w:tc>
        <w:tc>
          <w:tcPr>
            <w:tcW w:w="890" w:type="dxa"/>
          </w:tcPr>
          <w:p w14:paraId="1CB2722E" w14:textId="77777777" w:rsidR="00074201" w:rsidRPr="002F7F55" w:rsidRDefault="00074201" w:rsidP="00BA4624">
            <w:pPr>
              <w:rPr>
                <w:b/>
                <w:bCs/>
                <w:lang w:val="en-GB"/>
              </w:rPr>
            </w:pPr>
            <w:r w:rsidRPr="002F7F55">
              <w:rPr>
                <w:b/>
                <w:bCs/>
                <w:lang w:val="en-GB"/>
              </w:rPr>
              <w:t>1pm</w:t>
            </w:r>
          </w:p>
        </w:tc>
        <w:tc>
          <w:tcPr>
            <w:tcW w:w="890" w:type="dxa"/>
          </w:tcPr>
          <w:p w14:paraId="04D300FE" w14:textId="77777777" w:rsidR="00074201" w:rsidRPr="002F7F55" w:rsidRDefault="00074201" w:rsidP="00BA4624">
            <w:pPr>
              <w:rPr>
                <w:b/>
                <w:bCs/>
                <w:lang w:val="en-GB"/>
              </w:rPr>
            </w:pPr>
            <w:r w:rsidRPr="002F7F55">
              <w:rPr>
                <w:b/>
                <w:bCs/>
                <w:lang w:val="en-GB"/>
              </w:rPr>
              <w:t>2pm</w:t>
            </w:r>
          </w:p>
        </w:tc>
        <w:tc>
          <w:tcPr>
            <w:tcW w:w="890" w:type="dxa"/>
          </w:tcPr>
          <w:p w14:paraId="2DD9BF2E" w14:textId="77777777" w:rsidR="00074201" w:rsidRPr="002F7F55" w:rsidRDefault="00074201" w:rsidP="00BA4624">
            <w:pPr>
              <w:rPr>
                <w:b/>
                <w:bCs/>
                <w:lang w:val="en-GB"/>
              </w:rPr>
            </w:pPr>
            <w:r w:rsidRPr="002F7F55">
              <w:rPr>
                <w:b/>
                <w:bCs/>
                <w:lang w:val="en-GB"/>
              </w:rPr>
              <w:t>3pm</w:t>
            </w:r>
          </w:p>
        </w:tc>
        <w:tc>
          <w:tcPr>
            <w:tcW w:w="890" w:type="dxa"/>
          </w:tcPr>
          <w:p w14:paraId="15881650" w14:textId="77777777" w:rsidR="00074201" w:rsidRPr="002F7F55" w:rsidRDefault="00074201" w:rsidP="00BA4624">
            <w:pPr>
              <w:rPr>
                <w:b/>
                <w:bCs/>
                <w:lang w:val="en-GB"/>
              </w:rPr>
            </w:pPr>
            <w:r w:rsidRPr="002F7F55">
              <w:rPr>
                <w:b/>
                <w:bCs/>
                <w:lang w:val="en-GB"/>
              </w:rPr>
              <w:t>4pm</w:t>
            </w:r>
          </w:p>
        </w:tc>
        <w:tc>
          <w:tcPr>
            <w:tcW w:w="890" w:type="dxa"/>
          </w:tcPr>
          <w:p w14:paraId="20CCC34C" w14:textId="77777777" w:rsidR="00074201" w:rsidRPr="002F7F55" w:rsidRDefault="00074201" w:rsidP="00BA4624">
            <w:pPr>
              <w:rPr>
                <w:b/>
                <w:bCs/>
                <w:lang w:val="en-GB"/>
              </w:rPr>
            </w:pPr>
            <w:r w:rsidRPr="002F7F55">
              <w:rPr>
                <w:b/>
                <w:bCs/>
                <w:lang w:val="en-GB"/>
              </w:rPr>
              <w:t>5pm</w:t>
            </w:r>
          </w:p>
        </w:tc>
      </w:tr>
      <w:tr w:rsidR="009A6411" w14:paraId="79F2776E" w14:textId="77777777" w:rsidTr="009A6411">
        <w:tc>
          <w:tcPr>
            <w:tcW w:w="1293" w:type="dxa"/>
          </w:tcPr>
          <w:p w14:paraId="708C0CF0" w14:textId="77777777" w:rsidR="009A6411" w:rsidRPr="00C33A88" w:rsidRDefault="009A6411" w:rsidP="009A6411">
            <w:pPr>
              <w:rPr>
                <w:b/>
                <w:bCs/>
                <w:lang w:val="en-GB"/>
              </w:rPr>
            </w:pPr>
            <w:r>
              <w:rPr>
                <w:b/>
                <w:bCs/>
                <w:lang w:val="en-GB"/>
              </w:rPr>
              <w:t>Monday</w:t>
            </w:r>
          </w:p>
        </w:tc>
        <w:tc>
          <w:tcPr>
            <w:tcW w:w="890" w:type="dxa"/>
            <w:shd w:val="clear" w:color="auto" w:fill="FFC000"/>
          </w:tcPr>
          <w:p w14:paraId="47D93C76" w14:textId="4BB23B3E" w:rsidR="009A6411" w:rsidRPr="002B322D" w:rsidRDefault="009A6411" w:rsidP="009A6411">
            <w:pPr>
              <w:rPr>
                <w:lang w:val="en-GB"/>
              </w:rPr>
            </w:pPr>
            <w:r>
              <w:rPr>
                <w:lang w:val="en-GB"/>
              </w:rPr>
              <w:t>SET010101</w:t>
            </w:r>
          </w:p>
        </w:tc>
        <w:tc>
          <w:tcPr>
            <w:tcW w:w="905" w:type="dxa"/>
            <w:shd w:val="clear" w:color="auto" w:fill="FFC000"/>
          </w:tcPr>
          <w:p w14:paraId="73F15CA5" w14:textId="0F978A86" w:rsidR="009A6411" w:rsidRDefault="009A6411" w:rsidP="009A6411">
            <w:pPr>
              <w:rPr>
                <w:lang w:val="en-GB"/>
              </w:rPr>
            </w:pPr>
            <w:r>
              <w:rPr>
                <w:lang w:val="en-GB"/>
              </w:rPr>
              <w:t>SET010102</w:t>
            </w:r>
          </w:p>
        </w:tc>
        <w:tc>
          <w:tcPr>
            <w:tcW w:w="905" w:type="dxa"/>
            <w:shd w:val="clear" w:color="auto" w:fill="FFC000"/>
          </w:tcPr>
          <w:p w14:paraId="0D7C27B8" w14:textId="6A911ACB" w:rsidR="009A6411" w:rsidRDefault="009A6411" w:rsidP="009A6411">
            <w:pPr>
              <w:rPr>
                <w:lang w:val="en-GB"/>
              </w:rPr>
            </w:pPr>
            <w:r>
              <w:rPr>
                <w:lang w:val="en-GB"/>
              </w:rPr>
              <w:t>SET010103</w:t>
            </w:r>
          </w:p>
        </w:tc>
        <w:tc>
          <w:tcPr>
            <w:tcW w:w="907" w:type="dxa"/>
            <w:shd w:val="clear" w:color="auto" w:fill="FFC000"/>
          </w:tcPr>
          <w:p w14:paraId="6F0C8865" w14:textId="77777777" w:rsidR="009A6411" w:rsidRDefault="009A6411" w:rsidP="009A6411">
            <w:pPr>
              <w:rPr>
                <w:lang w:val="en-GB"/>
              </w:rPr>
            </w:pPr>
          </w:p>
        </w:tc>
        <w:tc>
          <w:tcPr>
            <w:tcW w:w="890" w:type="dxa"/>
            <w:shd w:val="clear" w:color="auto" w:fill="FFC000"/>
          </w:tcPr>
          <w:p w14:paraId="4ED980A1" w14:textId="77777777" w:rsidR="009A6411" w:rsidRDefault="009A6411" w:rsidP="009A6411">
            <w:pPr>
              <w:rPr>
                <w:lang w:val="en-GB"/>
              </w:rPr>
            </w:pPr>
          </w:p>
        </w:tc>
        <w:tc>
          <w:tcPr>
            <w:tcW w:w="890" w:type="dxa"/>
            <w:shd w:val="clear" w:color="auto" w:fill="FFC000"/>
          </w:tcPr>
          <w:p w14:paraId="092876BC" w14:textId="77777777" w:rsidR="009A6411" w:rsidRDefault="009A6411" w:rsidP="009A6411">
            <w:pPr>
              <w:rPr>
                <w:lang w:val="en-GB"/>
              </w:rPr>
            </w:pPr>
          </w:p>
        </w:tc>
        <w:tc>
          <w:tcPr>
            <w:tcW w:w="890" w:type="dxa"/>
            <w:shd w:val="clear" w:color="auto" w:fill="FFC000"/>
          </w:tcPr>
          <w:p w14:paraId="705FC064" w14:textId="77777777" w:rsidR="009A6411" w:rsidRDefault="009A6411" w:rsidP="009A6411">
            <w:pPr>
              <w:rPr>
                <w:lang w:val="en-GB"/>
              </w:rPr>
            </w:pPr>
          </w:p>
        </w:tc>
        <w:tc>
          <w:tcPr>
            <w:tcW w:w="890" w:type="dxa"/>
            <w:shd w:val="clear" w:color="auto" w:fill="FFC000"/>
          </w:tcPr>
          <w:p w14:paraId="2464C214" w14:textId="77777777" w:rsidR="009A6411" w:rsidRDefault="009A6411" w:rsidP="009A6411">
            <w:pPr>
              <w:rPr>
                <w:lang w:val="en-GB"/>
              </w:rPr>
            </w:pPr>
          </w:p>
        </w:tc>
        <w:tc>
          <w:tcPr>
            <w:tcW w:w="890" w:type="dxa"/>
            <w:shd w:val="clear" w:color="auto" w:fill="FF0000"/>
          </w:tcPr>
          <w:p w14:paraId="48763595" w14:textId="77777777" w:rsidR="009A6411" w:rsidRDefault="009A6411" w:rsidP="009A6411">
            <w:pPr>
              <w:rPr>
                <w:lang w:val="en-GB"/>
              </w:rPr>
            </w:pPr>
          </w:p>
        </w:tc>
      </w:tr>
      <w:tr w:rsidR="009A6411" w14:paraId="10EAB687" w14:textId="77777777" w:rsidTr="009A6411">
        <w:tc>
          <w:tcPr>
            <w:tcW w:w="1293" w:type="dxa"/>
          </w:tcPr>
          <w:p w14:paraId="65DCC326" w14:textId="77777777" w:rsidR="009A6411" w:rsidRPr="00C33A88" w:rsidRDefault="009A6411" w:rsidP="009A6411">
            <w:pPr>
              <w:rPr>
                <w:b/>
                <w:bCs/>
                <w:lang w:val="en-GB"/>
              </w:rPr>
            </w:pPr>
            <w:r>
              <w:rPr>
                <w:b/>
                <w:bCs/>
                <w:lang w:val="en-GB"/>
              </w:rPr>
              <w:t>Tuesday</w:t>
            </w:r>
          </w:p>
        </w:tc>
        <w:tc>
          <w:tcPr>
            <w:tcW w:w="890" w:type="dxa"/>
            <w:shd w:val="clear" w:color="auto" w:fill="FFC000"/>
          </w:tcPr>
          <w:p w14:paraId="61378350" w14:textId="77777777" w:rsidR="009A6411" w:rsidRDefault="009A6411" w:rsidP="009A6411">
            <w:pPr>
              <w:rPr>
                <w:lang w:val="en-GB"/>
              </w:rPr>
            </w:pPr>
          </w:p>
        </w:tc>
        <w:tc>
          <w:tcPr>
            <w:tcW w:w="905" w:type="dxa"/>
            <w:shd w:val="clear" w:color="auto" w:fill="FFC000"/>
          </w:tcPr>
          <w:p w14:paraId="29B56D3B" w14:textId="77777777" w:rsidR="009A6411" w:rsidRDefault="009A6411" w:rsidP="009A6411">
            <w:pPr>
              <w:rPr>
                <w:lang w:val="en-GB"/>
              </w:rPr>
            </w:pPr>
          </w:p>
        </w:tc>
        <w:tc>
          <w:tcPr>
            <w:tcW w:w="905" w:type="dxa"/>
            <w:shd w:val="clear" w:color="auto" w:fill="FFC000"/>
          </w:tcPr>
          <w:p w14:paraId="302C29C1" w14:textId="77777777" w:rsidR="009A6411" w:rsidRDefault="009A6411" w:rsidP="009A6411">
            <w:pPr>
              <w:rPr>
                <w:lang w:val="en-GB"/>
              </w:rPr>
            </w:pPr>
          </w:p>
        </w:tc>
        <w:tc>
          <w:tcPr>
            <w:tcW w:w="907" w:type="dxa"/>
            <w:shd w:val="clear" w:color="auto" w:fill="FFC000"/>
          </w:tcPr>
          <w:p w14:paraId="294AA93B" w14:textId="77777777" w:rsidR="009A6411" w:rsidRDefault="009A6411" w:rsidP="009A6411">
            <w:pPr>
              <w:rPr>
                <w:lang w:val="en-GB"/>
              </w:rPr>
            </w:pPr>
          </w:p>
        </w:tc>
        <w:tc>
          <w:tcPr>
            <w:tcW w:w="890" w:type="dxa"/>
            <w:shd w:val="clear" w:color="auto" w:fill="FFC000"/>
          </w:tcPr>
          <w:p w14:paraId="304B074A" w14:textId="77777777" w:rsidR="009A6411" w:rsidRDefault="009A6411" w:rsidP="009A6411">
            <w:pPr>
              <w:rPr>
                <w:lang w:val="en-GB"/>
              </w:rPr>
            </w:pPr>
          </w:p>
        </w:tc>
        <w:tc>
          <w:tcPr>
            <w:tcW w:w="890" w:type="dxa"/>
            <w:shd w:val="clear" w:color="auto" w:fill="FFC000"/>
          </w:tcPr>
          <w:p w14:paraId="496366F7" w14:textId="77777777" w:rsidR="009A6411" w:rsidRDefault="009A6411" w:rsidP="009A6411">
            <w:pPr>
              <w:rPr>
                <w:lang w:val="en-GB"/>
              </w:rPr>
            </w:pPr>
          </w:p>
        </w:tc>
        <w:tc>
          <w:tcPr>
            <w:tcW w:w="890" w:type="dxa"/>
            <w:shd w:val="clear" w:color="auto" w:fill="FFC000"/>
          </w:tcPr>
          <w:p w14:paraId="0571FDB5" w14:textId="77777777" w:rsidR="009A6411" w:rsidRDefault="009A6411" w:rsidP="009A6411">
            <w:pPr>
              <w:rPr>
                <w:lang w:val="en-GB"/>
              </w:rPr>
            </w:pPr>
          </w:p>
        </w:tc>
        <w:tc>
          <w:tcPr>
            <w:tcW w:w="890" w:type="dxa"/>
            <w:shd w:val="clear" w:color="auto" w:fill="FFC000"/>
          </w:tcPr>
          <w:p w14:paraId="011EB26B" w14:textId="77777777" w:rsidR="009A6411" w:rsidRDefault="009A6411" w:rsidP="009A6411">
            <w:pPr>
              <w:rPr>
                <w:lang w:val="en-GB"/>
              </w:rPr>
            </w:pPr>
          </w:p>
        </w:tc>
        <w:tc>
          <w:tcPr>
            <w:tcW w:w="890" w:type="dxa"/>
            <w:shd w:val="clear" w:color="auto" w:fill="FF0000"/>
          </w:tcPr>
          <w:p w14:paraId="11AF660D" w14:textId="77777777" w:rsidR="009A6411" w:rsidRDefault="009A6411" w:rsidP="009A6411">
            <w:pPr>
              <w:rPr>
                <w:lang w:val="en-GB"/>
              </w:rPr>
            </w:pPr>
          </w:p>
        </w:tc>
      </w:tr>
      <w:tr w:rsidR="009A6411" w14:paraId="4CA24F14" w14:textId="77777777" w:rsidTr="009A6411">
        <w:tc>
          <w:tcPr>
            <w:tcW w:w="1293" w:type="dxa"/>
          </w:tcPr>
          <w:p w14:paraId="176901B2" w14:textId="77777777" w:rsidR="009A6411" w:rsidRPr="00C33A88" w:rsidRDefault="009A6411" w:rsidP="009A6411">
            <w:pPr>
              <w:rPr>
                <w:b/>
                <w:bCs/>
                <w:lang w:val="en-GB"/>
              </w:rPr>
            </w:pPr>
            <w:r>
              <w:rPr>
                <w:b/>
                <w:bCs/>
                <w:lang w:val="en-GB"/>
              </w:rPr>
              <w:t>Wednesday</w:t>
            </w:r>
          </w:p>
        </w:tc>
        <w:tc>
          <w:tcPr>
            <w:tcW w:w="890" w:type="dxa"/>
            <w:shd w:val="clear" w:color="auto" w:fill="FFFF00"/>
          </w:tcPr>
          <w:p w14:paraId="3272BEAD" w14:textId="77777777" w:rsidR="009A6411" w:rsidRDefault="009A6411" w:rsidP="009A6411">
            <w:pPr>
              <w:rPr>
                <w:lang w:val="en-GB"/>
              </w:rPr>
            </w:pPr>
          </w:p>
        </w:tc>
        <w:tc>
          <w:tcPr>
            <w:tcW w:w="905" w:type="dxa"/>
            <w:shd w:val="clear" w:color="auto" w:fill="92D050"/>
          </w:tcPr>
          <w:p w14:paraId="7709CD19" w14:textId="77777777" w:rsidR="009A6411" w:rsidRDefault="009A6411" w:rsidP="009A6411">
            <w:pPr>
              <w:rPr>
                <w:lang w:val="en-GB"/>
              </w:rPr>
            </w:pPr>
          </w:p>
        </w:tc>
        <w:tc>
          <w:tcPr>
            <w:tcW w:w="905" w:type="dxa"/>
            <w:shd w:val="clear" w:color="auto" w:fill="00B050"/>
          </w:tcPr>
          <w:p w14:paraId="4E0E1CE6" w14:textId="77777777" w:rsidR="009A6411" w:rsidRDefault="009A6411" w:rsidP="009A6411">
            <w:pPr>
              <w:rPr>
                <w:lang w:val="en-GB"/>
              </w:rPr>
            </w:pPr>
          </w:p>
        </w:tc>
        <w:tc>
          <w:tcPr>
            <w:tcW w:w="907" w:type="dxa"/>
            <w:shd w:val="clear" w:color="auto" w:fill="FFC000"/>
          </w:tcPr>
          <w:p w14:paraId="0E777980" w14:textId="77777777" w:rsidR="009A6411" w:rsidRDefault="009A6411" w:rsidP="009A6411">
            <w:pPr>
              <w:rPr>
                <w:lang w:val="en-GB"/>
              </w:rPr>
            </w:pPr>
          </w:p>
        </w:tc>
        <w:tc>
          <w:tcPr>
            <w:tcW w:w="890" w:type="dxa"/>
            <w:shd w:val="clear" w:color="auto" w:fill="FFC000"/>
          </w:tcPr>
          <w:p w14:paraId="187CE417" w14:textId="77777777" w:rsidR="009A6411" w:rsidRDefault="009A6411" w:rsidP="009A6411">
            <w:pPr>
              <w:rPr>
                <w:lang w:val="en-GB"/>
              </w:rPr>
            </w:pPr>
          </w:p>
        </w:tc>
        <w:tc>
          <w:tcPr>
            <w:tcW w:w="890" w:type="dxa"/>
            <w:shd w:val="clear" w:color="auto" w:fill="FFC000"/>
          </w:tcPr>
          <w:p w14:paraId="0A470FDD" w14:textId="77777777" w:rsidR="009A6411" w:rsidRDefault="009A6411" w:rsidP="009A6411">
            <w:pPr>
              <w:rPr>
                <w:lang w:val="en-GB"/>
              </w:rPr>
            </w:pPr>
          </w:p>
        </w:tc>
        <w:tc>
          <w:tcPr>
            <w:tcW w:w="890" w:type="dxa"/>
            <w:shd w:val="clear" w:color="auto" w:fill="FFC000"/>
          </w:tcPr>
          <w:p w14:paraId="63384C07" w14:textId="77777777" w:rsidR="009A6411" w:rsidRDefault="009A6411" w:rsidP="009A6411">
            <w:pPr>
              <w:rPr>
                <w:lang w:val="en-GB"/>
              </w:rPr>
            </w:pPr>
          </w:p>
        </w:tc>
        <w:tc>
          <w:tcPr>
            <w:tcW w:w="890" w:type="dxa"/>
            <w:shd w:val="clear" w:color="auto" w:fill="FFC000"/>
          </w:tcPr>
          <w:p w14:paraId="01C991F9" w14:textId="77777777" w:rsidR="009A6411" w:rsidRDefault="009A6411" w:rsidP="009A6411">
            <w:pPr>
              <w:rPr>
                <w:lang w:val="en-GB"/>
              </w:rPr>
            </w:pPr>
          </w:p>
        </w:tc>
        <w:tc>
          <w:tcPr>
            <w:tcW w:w="890" w:type="dxa"/>
            <w:shd w:val="clear" w:color="auto" w:fill="FF0000"/>
          </w:tcPr>
          <w:p w14:paraId="2CF1A060" w14:textId="77777777" w:rsidR="009A6411" w:rsidRDefault="009A6411" w:rsidP="009A6411">
            <w:pPr>
              <w:rPr>
                <w:lang w:val="en-GB"/>
              </w:rPr>
            </w:pPr>
          </w:p>
        </w:tc>
      </w:tr>
      <w:tr w:rsidR="009A6411" w14:paraId="50F0BB0A" w14:textId="77777777" w:rsidTr="009A6411">
        <w:tc>
          <w:tcPr>
            <w:tcW w:w="1293" w:type="dxa"/>
          </w:tcPr>
          <w:p w14:paraId="09C098B2" w14:textId="77777777" w:rsidR="009A6411" w:rsidRPr="00C33A88" w:rsidRDefault="009A6411" w:rsidP="009A6411">
            <w:pPr>
              <w:rPr>
                <w:b/>
                <w:bCs/>
                <w:lang w:val="en-GB"/>
              </w:rPr>
            </w:pPr>
            <w:r>
              <w:rPr>
                <w:b/>
                <w:bCs/>
                <w:lang w:val="en-GB"/>
              </w:rPr>
              <w:t>Thursday</w:t>
            </w:r>
          </w:p>
        </w:tc>
        <w:tc>
          <w:tcPr>
            <w:tcW w:w="890" w:type="dxa"/>
            <w:shd w:val="clear" w:color="auto" w:fill="FFC000"/>
          </w:tcPr>
          <w:p w14:paraId="3CAEA3C1" w14:textId="77777777" w:rsidR="009A6411" w:rsidRDefault="009A6411" w:rsidP="009A6411">
            <w:pPr>
              <w:rPr>
                <w:lang w:val="en-GB"/>
              </w:rPr>
            </w:pPr>
          </w:p>
        </w:tc>
        <w:tc>
          <w:tcPr>
            <w:tcW w:w="905" w:type="dxa"/>
            <w:shd w:val="clear" w:color="auto" w:fill="FFC000"/>
          </w:tcPr>
          <w:p w14:paraId="12CCFAB5" w14:textId="77777777" w:rsidR="009A6411" w:rsidRDefault="009A6411" w:rsidP="009A6411">
            <w:pPr>
              <w:rPr>
                <w:lang w:val="en-GB"/>
              </w:rPr>
            </w:pPr>
          </w:p>
        </w:tc>
        <w:tc>
          <w:tcPr>
            <w:tcW w:w="905" w:type="dxa"/>
            <w:shd w:val="clear" w:color="auto" w:fill="FFC000"/>
          </w:tcPr>
          <w:p w14:paraId="5CBAB231" w14:textId="77777777" w:rsidR="009A6411" w:rsidRDefault="009A6411" w:rsidP="009A6411">
            <w:pPr>
              <w:rPr>
                <w:lang w:val="en-GB"/>
              </w:rPr>
            </w:pPr>
          </w:p>
        </w:tc>
        <w:tc>
          <w:tcPr>
            <w:tcW w:w="907" w:type="dxa"/>
            <w:shd w:val="clear" w:color="auto" w:fill="FFC000"/>
          </w:tcPr>
          <w:p w14:paraId="0152E3BC" w14:textId="77777777" w:rsidR="009A6411" w:rsidRDefault="009A6411" w:rsidP="009A6411">
            <w:pPr>
              <w:rPr>
                <w:lang w:val="en-GB"/>
              </w:rPr>
            </w:pPr>
          </w:p>
        </w:tc>
        <w:tc>
          <w:tcPr>
            <w:tcW w:w="890" w:type="dxa"/>
            <w:shd w:val="clear" w:color="auto" w:fill="FFC000"/>
          </w:tcPr>
          <w:p w14:paraId="63F76648" w14:textId="77777777" w:rsidR="009A6411" w:rsidRDefault="009A6411" w:rsidP="009A6411">
            <w:pPr>
              <w:rPr>
                <w:lang w:val="en-GB"/>
              </w:rPr>
            </w:pPr>
          </w:p>
        </w:tc>
        <w:tc>
          <w:tcPr>
            <w:tcW w:w="890" w:type="dxa"/>
            <w:shd w:val="clear" w:color="auto" w:fill="FFC000"/>
          </w:tcPr>
          <w:p w14:paraId="251BC0D6" w14:textId="77777777" w:rsidR="009A6411" w:rsidRDefault="009A6411" w:rsidP="009A6411">
            <w:pPr>
              <w:rPr>
                <w:lang w:val="en-GB"/>
              </w:rPr>
            </w:pPr>
          </w:p>
        </w:tc>
        <w:tc>
          <w:tcPr>
            <w:tcW w:w="890" w:type="dxa"/>
            <w:shd w:val="clear" w:color="auto" w:fill="FFC000"/>
          </w:tcPr>
          <w:p w14:paraId="34C1872B" w14:textId="77777777" w:rsidR="009A6411" w:rsidRDefault="009A6411" w:rsidP="009A6411">
            <w:pPr>
              <w:rPr>
                <w:lang w:val="en-GB"/>
              </w:rPr>
            </w:pPr>
          </w:p>
        </w:tc>
        <w:tc>
          <w:tcPr>
            <w:tcW w:w="890" w:type="dxa"/>
            <w:shd w:val="clear" w:color="auto" w:fill="FFC000"/>
          </w:tcPr>
          <w:p w14:paraId="7F6B43A6" w14:textId="77777777" w:rsidR="009A6411" w:rsidRDefault="009A6411" w:rsidP="009A6411">
            <w:pPr>
              <w:rPr>
                <w:lang w:val="en-GB"/>
              </w:rPr>
            </w:pPr>
          </w:p>
        </w:tc>
        <w:tc>
          <w:tcPr>
            <w:tcW w:w="890" w:type="dxa"/>
            <w:shd w:val="clear" w:color="auto" w:fill="FF0000"/>
          </w:tcPr>
          <w:p w14:paraId="510F3F00" w14:textId="77777777" w:rsidR="009A6411" w:rsidRDefault="009A6411" w:rsidP="009A6411">
            <w:pPr>
              <w:rPr>
                <w:lang w:val="en-GB"/>
              </w:rPr>
            </w:pPr>
          </w:p>
        </w:tc>
      </w:tr>
      <w:tr w:rsidR="009A6411" w14:paraId="473503CF" w14:textId="77777777" w:rsidTr="009A6411">
        <w:tc>
          <w:tcPr>
            <w:tcW w:w="1293" w:type="dxa"/>
          </w:tcPr>
          <w:p w14:paraId="3E4458E2" w14:textId="77777777" w:rsidR="009A6411" w:rsidRPr="00C33A88" w:rsidRDefault="009A6411" w:rsidP="009A6411">
            <w:pPr>
              <w:rPr>
                <w:b/>
                <w:bCs/>
                <w:lang w:val="en-GB"/>
              </w:rPr>
            </w:pPr>
            <w:r>
              <w:rPr>
                <w:b/>
                <w:bCs/>
                <w:lang w:val="en-GB"/>
              </w:rPr>
              <w:t>Friday</w:t>
            </w:r>
          </w:p>
        </w:tc>
        <w:tc>
          <w:tcPr>
            <w:tcW w:w="890" w:type="dxa"/>
            <w:shd w:val="clear" w:color="auto" w:fill="FFC000"/>
          </w:tcPr>
          <w:p w14:paraId="5F129F4E" w14:textId="77777777" w:rsidR="009A6411" w:rsidRDefault="009A6411" w:rsidP="009A6411">
            <w:pPr>
              <w:rPr>
                <w:lang w:val="en-GB"/>
              </w:rPr>
            </w:pPr>
          </w:p>
        </w:tc>
        <w:tc>
          <w:tcPr>
            <w:tcW w:w="905" w:type="dxa"/>
            <w:shd w:val="clear" w:color="auto" w:fill="FFC000"/>
          </w:tcPr>
          <w:p w14:paraId="68765EEE" w14:textId="77777777" w:rsidR="009A6411" w:rsidRDefault="009A6411" w:rsidP="009A6411">
            <w:pPr>
              <w:rPr>
                <w:lang w:val="en-GB"/>
              </w:rPr>
            </w:pPr>
          </w:p>
        </w:tc>
        <w:tc>
          <w:tcPr>
            <w:tcW w:w="905" w:type="dxa"/>
            <w:shd w:val="clear" w:color="auto" w:fill="FFC000"/>
          </w:tcPr>
          <w:p w14:paraId="2024CA5F" w14:textId="77777777" w:rsidR="009A6411" w:rsidRDefault="009A6411" w:rsidP="009A6411">
            <w:pPr>
              <w:rPr>
                <w:lang w:val="en-GB"/>
              </w:rPr>
            </w:pPr>
          </w:p>
        </w:tc>
        <w:tc>
          <w:tcPr>
            <w:tcW w:w="907" w:type="dxa"/>
            <w:shd w:val="clear" w:color="auto" w:fill="FFC000"/>
          </w:tcPr>
          <w:p w14:paraId="3E74664B" w14:textId="77777777" w:rsidR="009A6411" w:rsidRDefault="009A6411" w:rsidP="009A6411">
            <w:pPr>
              <w:rPr>
                <w:lang w:val="en-GB"/>
              </w:rPr>
            </w:pPr>
          </w:p>
        </w:tc>
        <w:tc>
          <w:tcPr>
            <w:tcW w:w="890" w:type="dxa"/>
            <w:shd w:val="clear" w:color="auto" w:fill="FFC000"/>
          </w:tcPr>
          <w:p w14:paraId="1285258A" w14:textId="77777777" w:rsidR="009A6411" w:rsidRDefault="009A6411" w:rsidP="009A6411">
            <w:pPr>
              <w:rPr>
                <w:lang w:val="en-GB"/>
              </w:rPr>
            </w:pPr>
          </w:p>
        </w:tc>
        <w:tc>
          <w:tcPr>
            <w:tcW w:w="890" w:type="dxa"/>
            <w:shd w:val="clear" w:color="auto" w:fill="FFC000"/>
          </w:tcPr>
          <w:p w14:paraId="18FDCDE4" w14:textId="77777777" w:rsidR="009A6411" w:rsidRDefault="009A6411" w:rsidP="009A6411">
            <w:pPr>
              <w:rPr>
                <w:lang w:val="en-GB"/>
              </w:rPr>
            </w:pPr>
          </w:p>
        </w:tc>
        <w:tc>
          <w:tcPr>
            <w:tcW w:w="890" w:type="dxa"/>
            <w:shd w:val="clear" w:color="auto" w:fill="FFC000"/>
          </w:tcPr>
          <w:p w14:paraId="5BD0647D" w14:textId="77777777" w:rsidR="009A6411" w:rsidRDefault="009A6411" w:rsidP="009A6411">
            <w:pPr>
              <w:rPr>
                <w:lang w:val="en-GB"/>
              </w:rPr>
            </w:pPr>
          </w:p>
        </w:tc>
        <w:tc>
          <w:tcPr>
            <w:tcW w:w="890" w:type="dxa"/>
            <w:shd w:val="clear" w:color="auto" w:fill="FFC000"/>
          </w:tcPr>
          <w:p w14:paraId="64AC063F" w14:textId="77777777" w:rsidR="009A6411" w:rsidRDefault="009A6411" w:rsidP="009A6411">
            <w:pPr>
              <w:rPr>
                <w:lang w:val="en-GB"/>
              </w:rPr>
            </w:pPr>
          </w:p>
        </w:tc>
        <w:tc>
          <w:tcPr>
            <w:tcW w:w="890" w:type="dxa"/>
            <w:shd w:val="clear" w:color="auto" w:fill="FF0000"/>
          </w:tcPr>
          <w:p w14:paraId="36787BE0" w14:textId="77777777" w:rsidR="009A6411" w:rsidRDefault="009A6411" w:rsidP="009A6411">
            <w:pPr>
              <w:rPr>
                <w:lang w:val="en-GB"/>
              </w:rPr>
            </w:pPr>
          </w:p>
        </w:tc>
      </w:tr>
    </w:tbl>
    <w:p w14:paraId="48AC0FC0" w14:textId="77777777" w:rsidR="00074201" w:rsidRDefault="00074201" w:rsidP="00CD6E2D">
      <w:pPr>
        <w:pStyle w:val="Heading5"/>
      </w:pPr>
    </w:p>
    <w:p w14:paraId="0BE50A0D" w14:textId="4EFC6F2E" w:rsidR="00074201" w:rsidRDefault="00074201" w:rsidP="00074201">
      <w:pPr>
        <w:pStyle w:val="Heading5"/>
      </w:pPr>
      <w:r>
        <w:t xml:space="preserve">Bucket </w:t>
      </w:r>
      <w:r>
        <w:t>6</w:t>
      </w:r>
      <w:r>
        <w:t xml:space="preserve"> Preferences:</w:t>
      </w:r>
    </w:p>
    <w:tbl>
      <w:tblPr>
        <w:tblStyle w:val="TableGrid"/>
        <w:tblW w:w="0" w:type="auto"/>
        <w:tblLook w:val="04A0" w:firstRow="1" w:lastRow="0" w:firstColumn="1" w:lastColumn="0" w:noHBand="0" w:noVBand="1"/>
      </w:tblPr>
      <w:tblGrid>
        <w:gridCol w:w="1293"/>
        <w:gridCol w:w="1201"/>
        <w:gridCol w:w="1201"/>
        <w:gridCol w:w="1201"/>
        <w:gridCol w:w="804"/>
        <w:gridCol w:w="730"/>
        <w:gridCol w:w="730"/>
        <w:gridCol w:w="730"/>
        <w:gridCol w:w="730"/>
        <w:gridCol w:w="730"/>
      </w:tblGrid>
      <w:tr w:rsidR="00074201" w14:paraId="5075A760" w14:textId="77777777" w:rsidTr="009A6411">
        <w:tc>
          <w:tcPr>
            <w:tcW w:w="1293" w:type="dxa"/>
          </w:tcPr>
          <w:p w14:paraId="6CBF4B45" w14:textId="77777777" w:rsidR="00074201" w:rsidRDefault="00074201" w:rsidP="00BA4624">
            <w:pPr>
              <w:rPr>
                <w:lang w:val="en-GB"/>
              </w:rPr>
            </w:pPr>
          </w:p>
        </w:tc>
        <w:tc>
          <w:tcPr>
            <w:tcW w:w="890" w:type="dxa"/>
          </w:tcPr>
          <w:p w14:paraId="01B778E7" w14:textId="77777777" w:rsidR="00074201" w:rsidRPr="002F7F55" w:rsidRDefault="00074201" w:rsidP="00BA4624">
            <w:pPr>
              <w:rPr>
                <w:b/>
                <w:bCs/>
                <w:lang w:val="en-GB"/>
              </w:rPr>
            </w:pPr>
            <w:r w:rsidRPr="002F7F55">
              <w:rPr>
                <w:b/>
                <w:bCs/>
                <w:lang w:val="en-GB"/>
              </w:rPr>
              <w:t>9am</w:t>
            </w:r>
          </w:p>
        </w:tc>
        <w:tc>
          <w:tcPr>
            <w:tcW w:w="905" w:type="dxa"/>
          </w:tcPr>
          <w:p w14:paraId="76A5D982" w14:textId="77777777" w:rsidR="00074201" w:rsidRPr="002F7F55" w:rsidRDefault="00074201" w:rsidP="00BA4624">
            <w:pPr>
              <w:rPr>
                <w:b/>
                <w:bCs/>
                <w:lang w:val="en-GB"/>
              </w:rPr>
            </w:pPr>
            <w:r w:rsidRPr="002F7F55">
              <w:rPr>
                <w:b/>
                <w:bCs/>
                <w:lang w:val="en-GB"/>
              </w:rPr>
              <w:t>10am</w:t>
            </w:r>
          </w:p>
        </w:tc>
        <w:tc>
          <w:tcPr>
            <w:tcW w:w="905" w:type="dxa"/>
          </w:tcPr>
          <w:p w14:paraId="539634C8" w14:textId="77777777" w:rsidR="00074201" w:rsidRPr="002F7F55" w:rsidRDefault="00074201" w:rsidP="00BA4624">
            <w:pPr>
              <w:rPr>
                <w:b/>
                <w:bCs/>
                <w:lang w:val="en-GB"/>
              </w:rPr>
            </w:pPr>
            <w:r w:rsidRPr="002F7F55">
              <w:rPr>
                <w:b/>
                <w:bCs/>
                <w:lang w:val="en-GB"/>
              </w:rPr>
              <w:t>11am</w:t>
            </w:r>
          </w:p>
        </w:tc>
        <w:tc>
          <w:tcPr>
            <w:tcW w:w="907" w:type="dxa"/>
          </w:tcPr>
          <w:p w14:paraId="4473C46F" w14:textId="77777777" w:rsidR="00074201" w:rsidRPr="002F7F55" w:rsidRDefault="00074201" w:rsidP="00BA4624">
            <w:pPr>
              <w:rPr>
                <w:b/>
                <w:bCs/>
                <w:lang w:val="en-GB"/>
              </w:rPr>
            </w:pPr>
            <w:r w:rsidRPr="002F7F55">
              <w:rPr>
                <w:b/>
                <w:bCs/>
                <w:lang w:val="en-GB"/>
              </w:rPr>
              <w:t>12pm</w:t>
            </w:r>
          </w:p>
        </w:tc>
        <w:tc>
          <w:tcPr>
            <w:tcW w:w="890" w:type="dxa"/>
          </w:tcPr>
          <w:p w14:paraId="28439FC1" w14:textId="77777777" w:rsidR="00074201" w:rsidRPr="002F7F55" w:rsidRDefault="00074201" w:rsidP="00BA4624">
            <w:pPr>
              <w:rPr>
                <w:b/>
                <w:bCs/>
                <w:lang w:val="en-GB"/>
              </w:rPr>
            </w:pPr>
            <w:r w:rsidRPr="002F7F55">
              <w:rPr>
                <w:b/>
                <w:bCs/>
                <w:lang w:val="en-GB"/>
              </w:rPr>
              <w:t>1pm</w:t>
            </w:r>
          </w:p>
        </w:tc>
        <w:tc>
          <w:tcPr>
            <w:tcW w:w="890" w:type="dxa"/>
          </w:tcPr>
          <w:p w14:paraId="45548941" w14:textId="77777777" w:rsidR="00074201" w:rsidRPr="002F7F55" w:rsidRDefault="00074201" w:rsidP="00BA4624">
            <w:pPr>
              <w:rPr>
                <w:b/>
                <w:bCs/>
                <w:lang w:val="en-GB"/>
              </w:rPr>
            </w:pPr>
            <w:r w:rsidRPr="002F7F55">
              <w:rPr>
                <w:b/>
                <w:bCs/>
                <w:lang w:val="en-GB"/>
              </w:rPr>
              <w:t>2pm</w:t>
            </w:r>
          </w:p>
        </w:tc>
        <w:tc>
          <w:tcPr>
            <w:tcW w:w="890" w:type="dxa"/>
          </w:tcPr>
          <w:p w14:paraId="572249CB" w14:textId="77777777" w:rsidR="00074201" w:rsidRPr="002F7F55" w:rsidRDefault="00074201" w:rsidP="00BA4624">
            <w:pPr>
              <w:rPr>
                <w:b/>
                <w:bCs/>
                <w:lang w:val="en-GB"/>
              </w:rPr>
            </w:pPr>
            <w:r w:rsidRPr="002F7F55">
              <w:rPr>
                <w:b/>
                <w:bCs/>
                <w:lang w:val="en-GB"/>
              </w:rPr>
              <w:t>3pm</w:t>
            </w:r>
          </w:p>
        </w:tc>
        <w:tc>
          <w:tcPr>
            <w:tcW w:w="890" w:type="dxa"/>
          </w:tcPr>
          <w:p w14:paraId="5975E003" w14:textId="77777777" w:rsidR="00074201" w:rsidRPr="002F7F55" w:rsidRDefault="00074201" w:rsidP="00BA4624">
            <w:pPr>
              <w:rPr>
                <w:b/>
                <w:bCs/>
                <w:lang w:val="en-GB"/>
              </w:rPr>
            </w:pPr>
            <w:r w:rsidRPr="002F7F55">
              <w:rPr>
                <w:b/>
                <w:bCs/>
                <w:lang w:val="en-GB"/>
              </w:rPr>
              <w:t>4pm</w:t>
            </w:r>
          </w:p>
        </w:tc>
        <w:tc>
          <w:tcPr>
            <w:tcW w:w="890" w:type="dxa"/>
          </w:tcPr>
          <w:p w14:paraId="1A1FC92E" w14:textId="77777777" w:rsidR="00074201" w:rsidRPr="002F7F55" w:rsidRDefault="00074201" w:rsidP="00BA4624">
            <w:pPr>
              <w:rPr>
                <w:b/>
                <w:bCs/>
                <w:lang w:val="en-GB"/>
              </w:rPr>
            </w:pPr>
            <w:r w:rsidRPr="002F7F55">
              <w:rPr>
                <w:b/>
                <w:bCs/>
                <w:lang w:val="en-GB"/>
              </w:rPr>
              <w:t>5pm</w:t>
            </w:r>
          </w:p>
        </w:tc>
      </w:tr>
      <w:tr w:rsidR="00074201" w14:paraId="42674E70" w14:textId="77777777" w:rsidTr="009A6411">
        <w:tc>
          <w:tcPr>
            <w:tcW w:w="1293" w:type="dxa"/>
          </w:tcPr>
          <w:p w14:paraId="4CA2FA85" w14:textId="77777777" w:rsidR="00074201" w:rsidRPr="00C33A88" w:rsidRDefault="00074201" w:rsidP="00BA4624">
            <w:pPr>
              <w:rPr>
                <w:b/>
                <w:bCs/>
                <w:lang w:val="en-GB"/>
              </w:rPr>
            </w:pPr>
            <w:r>
              <w:rPr>
                <w:b/>
                <w:bCs/>
                <w:lang w:val="en-GB"/>
              </w:rPr>
              <w:t>Monday</w:t>
            </w:r>
          </w:p>
        </w:tc>
        <w:tc>
          <w:tcPr>
            <w:tcW w:w="890" w:type="dxa"/>
            <w:shd w:val="clear" w:color="auto" w:fill="FFC000"/>
          </w:tcPr>
          <w:p w14:paraId="2371A8B2" w14:textId="77777777" w:rsidR="00074201" w:rsidRPr="002B322D" w:rsidRDefault="00074201" w:rsidP="00BA4624">
            <w:pPr>
              <w:rPr>
                <w:lang w:val="en-GB"/>
              </w:rPr>
            </w:pPr>
          </w:p>
        </w:tc>
        <w:tc>
          <w:tcPr>
            <w:tcW w:w="905" w:type="dxa"/>
            <w:shd w:val="clear" w:color="auto" w:fill="FFC000"/>
          </w:tcPr>
          <w:p w14:paraId="5A61691D" w14:textId="77777777" w:rsidR="00074201" w:rsidRDefault="00074201" w:rsidP="00BA4624">
            <w:pPr>
              <w:rPr>
                <w:lang w:val="en-GB"/>
              </w:rPr>
            </w:pPr>
          </w:p>
        </w:tc>
        <w:tc>
          <w:tcPr>
            <w:tcW w:w="905" w:type="dxa"/>
            <w:shd w:val="clear" w:color="auto" w:fill="FFC000"/>
          </w:tcPr>
          <w:p w14:paraId="660A5D11" w14:textId="77777777" w:rsidR="00074201" w:rsidRDefault="00074201" w:rsidP="00BA4624">
            <w:pPr>
              <w:rPr>
                <w:lang w:val="en-GB"/>
              </w:rPr>
            </w:pPr>
          </w:p>
        </w:tc>
        <w:tc>
          <w:tcPr>
            <w:tcW w:w="907" w:type="dxa"/>
            <w:shd w:val="clear" w:color="auto" w:fill="FFC000"/>
          </w:tcPr>
          <w:p w14:paraId="36A145B8" w14:textId="77777777" w:rsidR="00074201" w:rsidRDefault="00074201" w:rsidP="00BA4624">
            <w:pPr>
              <w:rPr>
                <w:lang w:val="en-GB"/>
              </w:rPr>
            </w:pPr>
          </w:p>
        </w:tc>
        <w:tc>
          <w:tcPr>
            <w:tcW w:w="890" w:type="dxa"/>
            <w:shd w:val="clear" w:color="auto" w:fill="FFC000"/>
          </w:tcPr>
          <w:p w14:paraId="63FC76F0" w14:textId="77777777" w:rsidR="00074201" w:rsidRDefault="00074201" w:rsidP="00BA4624">
            <w:pPr>
              <w:rPr>
                <w:lang w:val="en-GB"/>
              </w:rPr>
            </w:pPr>
          </w:p>
        </w:tc>
        <w:tc>
          <w:tcPr>
            <w:tcW w:w="890" w:type="dxa"/>
            <w:shd w:val="clear" w:color="auto" w:fill="FFC000"/>
          </w:tcPr>
          <w:p w14:paraId="676BBFE2" w14:textId="77777777" w:rsidR="00074201" w:rsidRDefault="00074201" w:rsidP="00BA4624">
            <w:pPr>
              <w:rPr>
                <w:lang w:val="en-GB"/>
              </w:rPr>
            </w:pPr>
          </w:p>
        </w:tc>
        <w:tc>
          <w:tcPr>
            <w:tcW w:w="890" w:type="dxa"/>
            <w:shd w:val="clear" w:color="auto" w:fill="FFC000"/>
          </w:tcPr>
          <w:p w14:paraId="2BAD341E" w14:textId="77777777" w:rsidR="00074201" w:rsidRDefault="00074201" w:rsidP="00BA4624">
            <w:pPr>
              <w:rPr>
                <w:lang w:val="en-GB"/>
              </w:rPr>
            </w:pPr>
          </w:p>
        </w:tc>
        <w:tc>
          <w:tcPr>
            <w:tcW w:w="890" w:type="dxa"/>
            <w:shd w:val="clear" w:color="auto" w:fill="FFC000"/>
          </w:tcPr>
          <w:p w14:paraId="2EB535C5" w14:textId="77777777" w:rsidR="00074201" w:rsidRDefault="00074201" w:rsidP="00BA4624">
            <w:pPr>
              <w:rPr>
                <w:lang w:val="en-GB"/>
              </w:rPr>
            </w:pPr>
          </w:p>
        </w:tc>
        <w:tc>
          <w:tcPr>
            <w:tcW w:w="890" w:type="dxa"/>
            <w:shd w:val="clear" w:color="auto" w:fill="FF0000"/>
          </w:tcPr>
          <w:p w14:paraId="78DC9C5B" w14:textId="77777777" w:rsidR="00074201" w:rsidRDefault="00074201" w:rsidP="00BA4624">
            <w:pPr>
              <w:rPr>
                <w:lang w:val="en-GB"/>
              </w:rPr>
            </w:pPr>
          </w:p>
        </w:tc>
      </w:tr>
      <w:tr w:rsidR="009A6411" w14:paraId="71186DD6" w14:textId="77777777" w:rsidTr="009A6411">
        <w:tc>
          <w:tcPr>
            <w:tcW w:w="1293" w:type="dxa"/>
          </w:tcPr>
          <w:p w14:paraId="1038F070" w14:textId="77777777" w:rsidR="009A6411" w:rsidRPr="00C33A88" w:rsidRDefault="009A6411" w:rsidP="009A6411">
            <w:pPr>
              <w:rPr>
                <w:b/>
                <w:bCs/>
                <w:lang w:val="en-GB"/>
              </w:rPr>
            </w:pPr>
            <w:r>
              <w:rPr>
                <w:b/>
                <w:bCs/>
                <w:lang w:val="en-GB"/>
              </w:rPr>
              <w:t>Tuesday</w:t>
            </w:r>
          </w:p>
        </w:tc>
        <w:tc>
          <w:tcPr>
            <w:tcW w:w="890" w:type="dxa"/>
            <w:shd w:val="clear" w:color="auto" w:fill="FFC000"/>
          </w:tcPr>
          <w:p w14:paraId="736CB2AE" w14:textId="06BCFA14" w:rsidR="009A6411" w:rsidRDefault="009A6411" w:rsidP="009A6411">
            <w:pPr>
              <w:rPr>
                <w:lang w:val="en-GB"/>
              </w:rPr>
            </w:pPr>
            <w:r>
              <w:rPr>
                <w:lang w:val="en-GB"/>
              </w:rPr>
              <w:t>SET010101</w:t>
            </w:r>
          </w:p>
        </w:tc>
        <w:tc>
          <w:tcPr>
            <w:tcW w:w="905" w:type="dxa"/>
            <w:shd w:val="clear" w:color="auto" w:fill="FFC000"/>
          </w:tcPr>
          <w:p w14:paraId="2C0FADAE" w14:textId="1AD27D8D" w:rsidR="009A6411" w:rsidRDefault="009A6411" w:rsidP="009A6411">
            <w:pPr>
              <w:rPr>
                <w:lang w:val="en-GB"/>
              </w:rPr>
            </w:pPr>
            <w:r>
              <w:rPr>
                <w:lang w:val="en-GB"/>
              </w:rPr>
              <w:t>SET010102</w:t>
            </w:r>
          </w:p>
        </w:tc>
        <w:tc>
          <w:tcPr>
            <w:tcW w:w="905" w:type="dxa"/>
            <w:shd w:val="clear" w:color="auto" w:fill="FFC000"/>
          </w:tcPr>
          <w:p w14:paraId="7086B869" w14:textId="18274B1D" w:rsidR="009A6411" w:rsidRDefault="009A6411" w:rsidP="009A6411">
            <w:pPr>
              <w:rPr>
                <w:lang w:val="en-GB"/>
              </w:rPr>
            </w:pPr>
            <w:r>
              <w:rPr>
                <w:lang w:val="en-GB"/>
              </w:rPr>
              <w:t>SET010103</w:t>
            </w:r>
          </w:p>
        </w:tc>
        <w:tc>
          <w:tcPr>
            <w:tcW w:w="907" w:type="dxa"/>
            <w:shd w:val="clear" w:color="auto" w:fill="FFC000"/>
          </w:tcPr>
          <w:p w14:paraId="7B5D89EE" w14:textId="77777777" w:rsidR="009A6411" w:rsidRDefault="009A6411" w:rsidP="009A6411">
            <w:pPr>
              <w:rPr>
                <w:lang w:val="en-GB"/>
              </w:rPr>
            </w:pPr>
          </w:p>
        </w:tc>
        <w:tc>
          <w:tcPr>
            <w:tcW w:w="890" w:type="dxa"/>
            <w:shd w:val="clear" w:color="auto" w:fill="FFC000"/>
          </w:tcPr>
          <w:p w14:paraId="4E815DFB" w14:textId="77777777" w:rsidR="009A6411" w:rsidRDefault="009A6411" w:rsidP="009A6411">
            <w:pPr>
              <w:rPr>
                <w:lang w:val="en-GB"/>
              </w:rPr>
            </w:pPr>
          </w:p>
        </w:tc>
        <w:tc>
          <w:tcPr>
            <w:tcW w:w="890" w:type="dxa"/>
            <w:shd w:val="clear" w:color="auto" w:fill="FFC000"/>
          </w:tcPr>
          <w:p w14:paraId="53FF3D06" w14:textId="77777777" w:rsidR="009A6411" w:rsidRDefault="009A6411" w:rsidP="009A6411">
            <w:pPr>
              <w:rPr>
                <w:lang w:val="en-GB"/>
              </w:rPr>
            </w:pPr>
          </w:p>
        </w:tc>
        <w:tc>
          <w:tcPr>
            <w:tcW w:w="890" w:type="dxa"/>
            <w:shd w:val="clear" w:color="auto" w:fill="FFC000"/>
          </w:tcPr>
          <w:p w14:paraId="01D4FD07" w14:textId="77777777" w:rsidR="009A6411" w:rsidRDefault="009A6411" w:rsidP="009A6411">
            <w:pPr>
              <w:rPr>
                <w:lang w:val="en-GB"/>
              </w:rPr>
            </w:pPr>
          </w:p>
        </w:tc>
        <w:tc>
          <w:tcPr>
            <w:tcW w:w="890" w:type="dxa"/>
            <w:shd w:val="clear" w:color="auto" w:fill="FFC000"/>
          </w:tcPr>
          <w:p w14:paraId="62FBB3F5" w14:textId="77777777" w:rsidR="009A6411" w:rsidRDefault="009A6411" w:rsidP="009A6411">
            <w:pPr>
              <w:rPr>
                <w:lang w:val="en-GB"/>
              </w:rPr>
            </w:pPr>
          </w:p>
        </w:tc>
        <w:tc>
          <w:tcPr>
            <w:tcW w:w="890" w:type="dxa"/>
            <w:shd w:val="clear" w:color="auto" w:fill="FF0000"/>
          </w:tcPr>
          <w:p w14:paraId="6D33A39B" w14:textId="77777777" w:rsidR="009A6411" w:rsidRDefault="009A6411" w:rsidP="009A6411">
            <w:pPr>
              <w:rPr>
                <w:lang w:val="en-GB"/>
              </w:rPr>
            </w:pPr>
          </w:p>
        </w:tc>
      </w:tr>
      <w:tr w:rsidR="009A6411" w14:paraId="72E012A1" w14:textId="77777777" w:rsidTr="009A6411">
        <w:tc>
          <w:tcPr>
            <w:tcW w:w="1293" w:type="dxa"/>
          </w:tcPr>
          <w:p w14:paraId="513AA6BF" w14:textId="77777777" w:rsidR="009A6411" w:rsidRPr="00C33A88" w:rsidRDefault="009A6411" w:rsidP="009A6411">
            <w:pPr>
              <w:rPr>
                <w:b/>
                <w:bCs/>
                <w:lang w:val="en-GB"/>
              </w:rPr>
            </w:pPr>
            <w:r>
              <w:rPr>
                <w:b/>
                <w:bCs/>
                <w:lang w:val="en-GB"/>
              </w:rPr>
              <w:t>Wednesday</w:t>
            </w:r>
          </w:p>
        </w:tc>
        <w:tc>
          <w:tcPr>
            <w:tcW w:w="890" w:type="dxa"/>
            <w:shd w:val="clear" w:color="auto" w:fill="FFFF00"/>
          </w:tcPr>
          <w:p w14:paraId="521BDEE7" w14:textId="77777777" w:rsidR="009A6411" w:rsidRDefault="009A6411" w:rsidP="009A6411">
            <w:pPr>
              <w:rPr>
                <w:lang w:val="en-GB"/>
              </w:rPr>
            </w:pPr>
          </w:p>
        </w:tc>
        <w:tc>
          <w:tcPr>
            <w:tcW w:w="905" w:type="dxa"/>
            <w:shd w:val="clear" w:color="auto" w:fill="92D050"/>
          </w:tcPr>
          <w:p w14:paraId="124324E1" w14:textId="77777777" w:rsidR="009A6411" w:rsidRDefault="009A6411" w:rsidP="009A6411">
            <w:pPr>
              <w:rPr>
                <w:lang w:val="en-GB"/>
              </w:rPr>
            </w:pPr>
          </w:p>
        </w:tc>
        <w:tc>
          <w:tcPr>
            <w:tcW w:w="905" w:type="dxa"/>
            <w:shd w:val="clear" w:color="auto" w:fill="00B050"/>
          </w:tcPr>
          <w:p w14:paraId="34EA80DD" w14:textId="77777777" w:rsidR="009A6411" w:rsidRDefault="009A6411" w:rsidP="009A6411">
            <w:pPr>
              <w:rPr>
                <w:lang w:val="en-GB"/>
              </w:rPr>
            </w:pPr>
          </w:p>
        </w:tc>
        <w:tc>
          <w:tcPr>
            <w:tcW w:w="907" w:type="dxa"/>
            <w:shd w:val="clear" w:color="auto" w:fill="FFC000"/>
          </w:tcPr>
          <w:p w14:paraId="235E6FCF" w14:textId="77777777" w:rsidR="009A6411" w:rsidRDefault="009A6411" w:rsidP="009A6411">
            <w:pPr>
              <w:rPr>
                <w:lang w:val="en-GB"/>
              </w:rPr>
            </w:pPr>
          </w:p>
        </w:tc>
        <w:tc>
          <w:tcPr>
            <w:tcW w:w="890" w:type="dxa"/>
            <w:shd w:val="clear" w:color="auto" w:fill="FFC000"/>
          </w:tcPr>
          <w:p w14:paraId="78F423A6" w14:textId="77777777" w:rsidR="009A6411" w:rsidRDefault="009A6411" w:rsidP="009A6411">
            <w:pPr>
              <w:rPr>
                <w:lang w:val="en-GB"/>
              </w:rPr>
            </w:pPr>
          </w:p>
        </w:tc>
        <w:tc>
          <w:tcPr>
            <w:tcW w:w="890" w:type="dxa"/>
            <w:shd w:val="clear" w:color="auto" w:fill="FFC000"/>
          </w:tcPr>
          <w:p w14:paraId="49089423" w14:textId="77777777" w:rsidR="009A6411" w:rsidRDefault="009A6411" w:rsidP="009A6411">
            <w:pPr>
              <w:rPr>
                <w:lang w:val="en-GB"/>
              </w:rPr>
            </w:pPr>
          </w:p>
        </w:tc>
        <w:tc>
          <w:tcPr>
            <w:tcW w:w="890" w:type="dxa"/>
            <w:shd w:val="clear" w:color="auto" w:fill="FFC000"/>
          </w:tcPr>
          <w:p w14:paraId="6927CDDE" w14:textId="77777777" w:rsidR="009A6411" w:rsidRDefault="009A6411" w:rsidP="009A6411">
            <w:pPr>
              <w:rPr>
                <w:lang w:val="en-GB"/>
              </w:rPr>
            </w:pPr>
          </w:p>
        </w:tc>
        <w:tc>
          <w:tcPr>
            <w:tcW w:w="890" w:type="dxa"/>
            <w:shd w:val="clear" w:color="auto" w:fill="FFC000"/>
          </w:tcPr>
          <w:p w14:paraId="37119E9B" w14:textId="77777777" w:rsidR="009A6411" w:rsidRDefault="009A6411" w:rsidP="009A6411">
            <w:pPr>
              <w:rPr>
                <w:lang w:val="en-GB"/>
              </w:rPr>
            </w:pPr>
          </w:p>
        </w:tc>
        <w:tc>
          <w:tcPr>
            <w:tcW w:w="890" w:type="dxa"/>
            <w:shd w:val="clear" w:color="auto" w:fill="FF0000"/>
          </w:tcPr>
          <w:p w14:paraId="39FE7BCC" w14:textId="77777777" w:rsidR="009A6411" w:rsidRDefault="009A6411" w:rsidP="009A6411">
            <w:pPr>
              <w:rPr>
                <w:lang w:val="en-GB"/>
              </w:rPr>
            </w:pPr>
          </w:p>
        </w:tc>
      </w:tr>
      <w:tr w:rsidR="009A6411" w14:paraId="2F93130C" w14:textId="77777777" w:rsidTr="009A6411">
        <w:tc>
          <w:tcPr>
            <w:tcW w:w="1293" w:type="dxa"/>
          </w:tcPr>
          <w:p w14:paraId="19379C4F" w14:textId="77777777" w:rsidR="009A6411" w:rsidRPr="00C33A88" w:rsidRDefault="009A6411" w:rsidP="009A6411">
            <w:pPr>
              <w:rPr>
                <w:b/>
                <w:bCs/>
                <w:lang w:val="en-GB"/>
              </w:rPr>
            </w:pPr>
            <w:r>
              <w:rPr>
                <w:b/>
                <w:bCs/>
                <w:lang w:val="en-GB"/>
              </w:rPr>
              <w:t>Thursday</w:t>
            </w:r>
          </w:p>
        </w:tc>
        <w:tc>
          <w:tcPr>
            <w:tcW w:w="890" w:type="dxa"/>
            <w:shd w:val="clear" w:color="auto" w:fill="FFC000"/>
          </w:tcPr>
          <w:p w14:paraId="057432E2" w14:textId="77777777" w:rsidR="009A6411" w:rsidRDefault="009A6411" w:rsidP="009A6411">
            <w:pPr>
              <w:rPr>
                <w:lang w:val="en-GB"/>
              </w:rPr>
            </w:pPr>
          </w:p>
        </w:tc>
        <w:tc>
          <w:tcPr>
            <w:tcW w:w="905" w:type="dxa"/>
            <w:shd w:val="clear" w:color="auto" w:fill="FFC000"/>
          </w:tcPr>
          <w:p w14:paraId="55D0B3B5" w14:textId="77777777" w:rsidR="009A6411" w:rsidRDefault="009A6411" w:rsidP="009A6411">
            <w:pPr>
              <w:rPr>
                <w:lang w:val="en-GB"/>
              </w:rPr>
            </w:pPr>
          </w:p>
        </w:tc>
        <w:tc>
          <w:tcPr>
            <w:tcW w:w="905" w:type="dxa"/>
            <w:shd w:val="clear" w:color="auto" w:fill="FFC000"/>
          </w:tcPr>
          <w:p w14:paraId="428B1C04" w14:textId="77777777" w:rsidR="009A6411" w:rsidRDefault="009A6411" w:rsidP="009A6411">
            <w:pPr>
              <w:rPr>
                <w:lang w:val="en-GB"/>
              </w:rPr>
            </w:pPr>
          </w:p>
        </w:tc>
        <w:tc>
          <w:tcPr>
            <w:tcW w:w="907" w:type="dxa"/>
            <w:shd w:val="clear" w:color="auto" w:fill="FFC000"/>
          </w:tcPr>
          <w:p w14:paraId="6DBEA98E" w14:textId="77777777" w:rsidR="009A6411" w:rsidRDefault="009A6411" w:rsidP="009A6411">
            <w:pPr>
              <w:rPr>
                <w:lang w:val="en-GB"/>
              </w:rPr>
            </w:pPr>
          </w:p>
        </w:tc>
        <w:tc>
          <w:tcPr>
            <w:tcW w:w="890" w:type="dxa"/>
            <w:shd w:val="clear" w:color="auto" w:fill="FFC000"/>
          </w:tcPr>
          <w:p w14:paraId="467BA033" w14:textId="77777777" w:rsidR="009A6411" w:rsidRDefault="009A6411" w:rsidP="009A6411">
            <w:pPr>
              <w:rPr>
                <w:lang w:val="en-GB"/>
              </w:rPr>
            </w:pPr>
          </w:p>
        </w:tc>
        <w:tc>
          <w:tcPr>
            <w:tcW w:w="890" w:type="dxa"/>
            <w:shd w:val="clear" w:color="auto" w:fill="FFC000"/>
          </w:tcPr>
          <w:p w14:paraId="0FBDA8DC" w14:textId="77777777" w:rsidR="009A6411" w:rsidRDefault="009A6411" w:rsidP="009A6411">
            <w:pPr>
              <w:rPr>
                <w:lang w:val="en-GB"/>
              </w:rPr>
            </w:pPr>
          </w:p>
        </w:tc>
        <w:tc>
          <w:tcPr>
            <w:tcW w:w="890" w:type="dxa"/>
            <w:shd w:val="clear" w:color="auto" w:fill="FFC000"/>
          </w:tcPr>
          <w:p w14:paraId="7A03BBB6" w14:textId="77777777" w:rsidR="009A6411" w:rsidRDefault="009A6411" w:rsidP="009A6411">
            <w:pPr>
              <w:rPr>
                <w:lang w:val="en-GB"/>
              </w:rPr>
            </w:pPr>
          </w:p>
        </w:tc>
        <w:tc>
          <w:tcPr>
            <w:tcW w:w="890" w:type="dxa"/>
            <w:shd w:val="clear" w:color="auto" w:fill="FFC000"/>
          </w:tcPr>
          <w:p w14:paraId="7C45335E" w14:textId="77777777" w:rsidR="009A6411" w:rsidRDefault="009A6411" w:rsidP="009A6411">
            <w:pPr>
              <w:rPr>
                <w:lang w:val="en-GB"/>
              </w:rPr>
            </w:pPr>
          </w:p>
        </w:tc>
        <w:tc>
          <w:tcPr>
            <w:tcW w:w="890" w:type="dxa"/>
            <w:shd w:val="clear" w:color="auto" w:fill="FF0000"/>
          </w:tcPr>
          <w:p w14:paraId="05D09FE7" w14:textId="77777777" w:rsidR="009A6411" w:rsidRDefault="009A6411" w:rsidP="009A6411">
            <w:pPr>
              <w:rPr>
                <w:lang w:val="en-GB"/>
              </w:rPr>
            </w:pPr>
          </w:p>
        </w:tc>
      </w:tr>
      <w:tr w:rsidR="009A6411" w14:paraId="78B47D64" w14:textId="77777777" w:rsidTr="009A6411">
        <w:tc>
          <w:tcPr>
            <w:tcW w:w="1293" w:type="dxa"/>
          </w:tcPr>
          <w:p w14:paraId="384E7AB1" w14:textId="77777777" w:rsidR="009A6411" w:rsidRPr="00C33A88" w:rsidRDefault="009A6411" w:rsidP="009A6411">
            <w:pPr>
              <w:rPr>
                <w:b/>
                <w:bCs/>
                <w:lang w:val="en-GB"/>
              </w:rPr>
            </w:pPr>
            <w:r>
              <w:rPr>
                <w:b/>
                <w:bCs/>
                <w:lang w:val="en-GB"/>
              </w:rPr>
              <w:t>Friday</w:t>
            </w:r>
          </w:p>
        </w:tc>
        <w:tc>
          <w:tcPr>
            <w:tcW w:w="890" w:type="dxa"/>
            <w:shd w:val="clear" w:color="auto" w:fill="FFC000"/>
          </w:tcPr>
          <w:p w14:paraId="35C5AF25" w14:textId="77777777" w:rsidR="009A6411" w:rsidRDefault="009A6411" w:rsidP="009A6411">
            <w:pPr>
              <w:rPr>
                <w:lang w:val="en-GB"/>
              </w:rPr>
            </w:pPr>
          </w:p>
        </w:tc>
        <w:tc>
          <w:tcPr>
            <w:tcW w:w="905" w:type="dxa"/>
            <w:shd w:val="clear" w:color="auto" w:fill="FFC000"/>
          </w:tcPr>
          <w:p w14:paraId="7BDCE5EB" w14:textId="77777777" w:rsidR="009A6411" w:rsidRDefault="009A6411" w:rsidP="009A6411">
            <w:pPr>
              <w:rPr>
                <w:lang w:val="en-GB"/>
              </w:rPr>
            </w:pPr>
          </w:p>
        </w:tc>
        <w:tc>
          <w:tcPr>
            <w:tcW w:w="905" w:type="dxa"/>
            <w:shd w:val="clear" w:color="auto" w:fill="FFC000"/>
          </w:tcPr>
          <w:p w14:paraId="646D7383" w14:textId="77777777" w:rsidR="009A6411" w:rsidRDefault="009A6411" w:rsidP="009A6411">
            <w:pPr>
              <w:rPr>
                <w:lang w:val="en-GB"/>
              </w:rPr>
            </w:pPr>
          </w:p>
        </w:tc>
        <w:tc>
          <w:tcPr>
            <w:tcW w:w="907" w:type="dxa"/>
            <w:shd w:val="clear" w:color="auto" w:fill="FFC000"/>
          </w:tcPr>
          <w:p w14:paraId="55F54E44" w14:textId="77777777" w:rsidR="009A6411" w:rsidRDefault="009A6411" w:rsidP="009A6411">
            <w:pPr>
              <w:rPr>
                <w:lang w:val="en-GB"/>
              </w:rPr>
            </w:pPr>
          </w:p>
        </w:tc>
        <w:tc>
          <w:tcPr>
            <w:tcW w:w="890" w:type="dxa"/>
            <w:shd w:val="clear" w:color="auto" w:fill="FFC000"/>
          </w:tcPr>
          <w:p w14:paraId="3EC87333" w14:textId="77777777" w:rsidR="009A6411" w:rsidRDefault="009A6411" w:rsidP="009A6411">
            <w:pPr>
              <w:rPr>
                <w:lang w:val="en-GB"/>
              </w:rPr>
            </w:pPr>
          </w:p>
        </w:tc>
        <w:tc>
          <w:tcPr>
            <w:tcW w:w="890" w:type="dxa"/>
            <w:shd w:val="clear" w:color="auto" w:fill="FFC000"/>
          </w:tcPr>
          <w:p w14:paraId="2AF845F8" w14:textId="77777777" w:rsidR="009A6411" w:rsidRDefault="009A6411" w:rsidP="009A6411">
            <w:pPr>
              <w:rPr>
                <w:lang w:val="en-GB"/>
              </w:rPr>
            </w:pPr>
          </w:p>
        </w:tc>
        <w:tc>
          <w:tcPr>
            <w:tcW w:w="890" w:type="dxa"/>
            <w:shd w:val="clear" w:color="auto" w:fill="FFC000"/>
          </w:tcPr>
          <w:p w14:paraId="11A0F7CA" w14:textId="77777777" w:rsidR="009A6411" w:rsidRDefault="009A6411" w:rsidP="009A6411">
            <w:pPr>
              <w:rPr>
                <w:lang w:val="en-GB"/>
              </w:rPr>
            </w:pPr>
          </w:p>
        </w:tc>
        <w:tc>
          <w:tcPr>
            <w:tcW w:w="890" w:type="dxa"/>
            <w:shd w:val="clear" w:color="auto" w:fill="FFC000"/>
          </w:tcPr>
          <w:p w14:paraId="674EB8CD" w14:textId="77777777" w:rsidR="009A6411" w:rsidRDefault="009A6411" w:rsidP="009A6411">
            <w:pPr>
              <w:rPr>
                <w:lang w:val="en-GB"/>
              </w:rPr>
            </w:pPr>
          </w:p>
        </w:tc>
        <w:tc>
          <w:tcPr>
            <w:tcW w:w="890" w:type="dxa"/>
            <w:shd w:val="clear" w:color="auto" w:fill="FF0000"/>
          </w:tcPr>
          <w:p w14:paraId="5214880F" w14:textId="77777777" w:rsidR="009A6411" w:rsidRDefault="009A6411" w:rsidP="009A6411">
            <w:pPr>
              <w:rPr>
                <w:lang w:val="en-GB"/>
              </w:rPr>
            </w:pPr>
          </w:p>
        </w:tc>
      </w:tr>
    </w:tbl>
    <w:p w14:paraId="24DA03F9" w14:textId="77777777" w:rsidR="002D19A1" w:rsidRDefault="002D19A1" w:rsidP="00CD6E2D">
      <w:pPr>
        <w:pStyle w:val="Heading5"/>
      </w:pPr>
    </w:p>
    <w:p w14:paraId="5A0040E4" w14:textId="6C9B8213" w:rsidR="00CD6E2D" w:rsidRDefault="00CD6E2D" w:rsidP="00CD6E2D">
      <w:pPr>
        <w:pStyle w:val="Heading5"/>
      </w:pPr>
      <w:r>
        <w:t>Expected Output:</w:t>
      </w:r>
    </w:p>
    <w:p w14:paraId="56C66376" w14:textId="4E2DEAB7" w:rsidR="00CD6E2D" w:rsidRDefault="009D3711" w:rsidP="00CD6E2D">
      <w:pPr>
        <w:rPr>
          <w:lang w:val="en-GB"/>
        </w:rPr>
      </w:pPr>
      <w:r>
        <w:rPr>
          <w:lang w:val="en-GB"/>
        </w:rPr>
        <w:t>Social welfare is</w:t>
      </w:r>
      <w:r>
        <w:rPr>
          <w:lang w:val="en-GB"/>
        </w:rPr>
        <w:t xml:space="preserve"> </w:t>
      </w:r>
      <w:r w:rsidR="00CD6E2D">
        <w:rPr>
          <w:lang w:val="en-GB"/>
        </w:rPr>
        <w:t>~0.6 (Mean of 1</w:t>
      </w:r>
      <w:r w:rsidR="000A1C87">
        <w:rPr>
          <w:lang w:val="en-GB"/>
        </w:rPr>
        <w:t>, 0.</w:t>
      </w:r>
      <w:r w:rsidR="0041761D">
        <w:rPr>
          <w:lang w:val="en-GB"/>
        </w:rPr>
        <w:t>5</w:t>
      </w:r>
      <w:r w:rsidR="00CD6E2D">
        <w:rPr>
          <w:lang w:val="en-GB"/>
        </w:rPr>
        <w:t xml:space="preserve"> and 0.25). </w:t>
      </w:r>
    </w:p>
    <w:p w14:paraId="13E290A5" w14:textId="2A5A3975" w:rsidR="00CD6E2D" w:rsidRDefault="006664B3" w:rsidP="00CD6E2D">
      <w:pPr>
        <w:rPr>
          <w:lang w:val="en-GB"/>
        </w:rPr>
      </w:pPr>
      <w:r>
        <w:rPr>
          <w:lang w:val="en-GB"/>
        </w:rPr>
        <w:t>Students end up with their preferred slots</w:t>
      </w:r>
      <w:r w:rsidR="001D61BF">
        <w:rPr>
          <w:lang w:val="en-GB"/>
        </w:rPr>
        <w:t>.</w:t>
      </w:r>
    </w:p>
    <w:p w14:paraId="75D3B732" w14:textId="77777777" w:rsidR="00CD6E2D" w:rsidRDefault="00CD6E2D" w:rsidP="00CD6E2D">
      <w:pPr>
        <w:rPr>
          <w:lang w:val="en-GB"/>
        </w:rPr>
      </w:pPr>
    </w:p>
    <w:p w14:paraId="5627EE47" w14:textId="77777777" w:rsidR="00CD6E2D" w:rsidRDefault="00CD6E2D" w:rsidP="00CD6E2D">
      <w:pPr>
        <w:pStyle w:val="Heading5"/>
      </w:pPr>
      <w:r>
        <w:lastRenderedPageBreak/>
        <w:t>Actual Output:</w:t>
      </w:r>
    </w:p>
    <w:p w14:paraId="54ECF009" w14:textId="1F32FDE2" w:rsidR="00CD6E2D" w:rsidRPr="000963ED" w:rsidRDefault="00542614" w:rsidP="00CD6E2D">
      <w:pPr>
        <w:rPr>
          <w:lang w:val="en-GB"/>
        </w:rPr>
      </w:pPr>
      <w:r>
        <w:rPr>
          <w:noProof/>
        </w:rPr>
        <w:drawing>
          <wp:inline distT="0" distB="0" distL="0" distR="0" wp14:anchorId="24AAD20A" wp14:editId="2B7D1AC8">
            <wp:extent cx="2649635" cy="50723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7837" cy="5126321"/>
                    </a:xfrm>
                    <a:prstGeom prst="rect">
                      <a:avLst/>
                    </a:prstGeom>
                  </pic:spPr>
                </pic:pic>
              </a:graphicData>
            </a:graphic>
          </wp:inline>
        </w:drawing>
      </w:r>
      <w:r>
        <w:rPr>
          <w:noProof/>
        </w:rPr>
        <w:drawing>
          <wp:inline distT="0" distB="0" distL="0" distR="0" wp14:anchorId="024284EC" wp14:editId="79AC336A">
            <wp:extent cx="2596551" cy="506208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5218" cy="5137464"/>
                    </a:xfrm>
                    <a:prstGeom prst="rect">
                      <a:avLst/>
                    </a:prstGeom>
                  </pic:spPr>
                </pic:pic>
              </a:graphicData>
            </a:graphic>
          </wp:inline>
        </w:drawing>
      </w:r>
    </w:p>
    <w:p w14:paraId="106405D8" w14:textId="77777777" w:rsidR="00CD6E2D" w:rsidRDefault="00CD6E2D" w:rsidP="00015C15"/>
    <w:p w14:paraId="1F432D93" w14:textId="77777777" w:rsidR="00CD6E2D" w:rsidRDefault="00CD6E2D" w:rsidP="00015C15"/>
    <w:p w14:paraId="5AE38727" w14:textId="07488F8D" w:rsidR="00015C15" w:rsidRDefault="00542614">
      <w:pPr>
        <w:rPr>
          <w:rFonts w:asciiTheme="majorHAnsi" w:eastAsiaTheme="majorEastAsia" w:hAnsiTheme="majorHAnsi" w:cstheme="majorBidi"/>
          <w:b/>
          <w:bCs/>
          <w:sz w:val="28"/>
          <w:szCs w:val="28"/>
          <w:lang w:val="en-GB"/>
        </w:rPr>
      </w:pPr>
      <w:r>
        <w:rPr>
          <w:noProof/>
        </w:rPr>
        <w:drawing>
          <wp:inline distT="0" distB="0" distL="0" distR="0" wp14:anchorId="18450262" wp14:editId="383A0FDA">
            <wp:extent cx="2372264" cy="1400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8539" cy="1421535"/>
                    </a:xfrm>
                    <a:prstGeom prst="rect">
                      <a:avLst/>
                    </a:prstGeom>
                  </pic:spPr>
                </pic:pic>
              </a:graphicData>
            </a:graphic>
          </wp:inline>
        </w:drawing>
      </w:r>
    </w:p>
    <w:p w14:paraId="470CAD7A" w14:textId="77777777" w:rsidR="00015C15" w:rsidRDefault="00015C15">
      <w:pPr>
        <w:rPr>
          <w:rFonts w:asciiTheme="majorHAnsi" w:eastAsiaTheme="majorEastAsia" w:hAnsiTheme="majorHAnsi" w:cstheme="majorBidi"/>
          <w:b/>
          <w:bCs/>
          <w:sz w:val="28"/>
          <w:szCs w:val="28"/>
          <w:lang w:val="en-GB"/>
        </w:rPr>
      </w:pPr>
      <w:r>
        <w:br w:type="page"/>
      </w:r>
    </w:p>
    <w:p w14:paraId="44A7DBE0" w14:textId="19E28258" w:rsidR="00767CB3" w:rsidRDefault="00112F35" w:rsidP="00EC7D07">
      <w:pPr>
        <w:pStyle w:val="Heading3"/>
      </w:pPr>
      <w:r>
        <w:lastRenderedPageBreak/>
        <w:t>Evaluation</w:t>
      </w:r>
      <w:r w:rsidR="00FF2387">
        <w:t xml:space="preserve"> and Future Work</w:t>
      </w:r>
      <w:r>
        <w:t>:</w:t>
      </w:r>
    </w:p>
    <w:p w14:paraId="2CFB2221" w14:textId="77777777" w:rsidR="00585385" w:rsidRDefault="00585385" w:rsidP="00585385">
      <w:pPr>
        <w:rPr>
          <w:lang w:val="en-GB"/>
        </w:rPr>
      </w:pPr>
    </w:p>
    <w:p w14:paraId="21AF3067" w14:textId="00D43565" w:rsidR="00585385" w:rsidRPr="00585385" w:rsidRDefault="00585385" w:rsidP="00585385">
      <w:pPr>
        <w:rPr>
          <w:lang w:val="en-GB"/>
        </w:rPr>
      </w:pPr>
      <w:r w:rsidRPr="006A3C62">
        <w:rPr>
          <w:lang w:val="en-GB"/>
        </w:rPr>
        <w:t xml:space="preserve">My </w:t>
      </w:r>
      <w:r>
        <w:rPr>
          <w:lang w:val="en-GB"/>
        </w:rPr>
        <w:t>Evaluation</w:t>
      </w:r>
      <w:r w:rsidRPr="006A3C62">
        <w:rPr>
          <w:lang w:val="en-GB"/>
        </w:rPr>
        <w:t xml:space="preserve"> Report will address the following three requirements:</w:t>
      </w:r>
    </w:p>
    <w:p w14:paraId="7E2C1702" w14:textId="77777777" w:rsidR="00CC51B7" w:rsidRPr="00CC51B7" w:rsidRDefault="00CC51B7" w:rsidP="00112F35">
      <w:pPr>
        <w:pStyle w:val="NoSpacing"/>
        <w:rPr>
          <w:sz w:val="10"/>
          <w:szCs w:val="10"/>
        </w:rPr>
      </w:pPr>
    </w:p>
    <w:p w14:paraId="05D5ABBA" w14:textId="3B5AFACC" w:rsidR="006B06AF" w:rsidRDefault="006B06AF" w:rsidP="00557D2D">
      <w:pPr>
        <w:pStyle w:val="NoSpacing"/>
        <w:numPr>
          <w:ilvl w:val="0"/>
          <w:numId w:val="4"/>
        </w:numPr>
      </w:pPr>
      <w:r>
        <w:t xml:space="preserve">How </w:t>
      </w:r>
      <w:r w:rsidR="004876CC">
        <w:t xml:space="preserve">effectively </w:t>
      </w:r>
      <w:r>
        <w:t xml:space="preserve">the </w:t>
      </w:r>
      <w:r w:rsidR="007C1B67">
        <w:t xml:space="preserve">system </w:t>
      </w:r>
      <w:r w:rsidR="009A0429">
        <w:t xml:space="preserve">will </w:t>
      </w:r>
      <w:r w:rsidR="001A4235">
        <w:t xml:space="preserve">interact and </w:t>
      </w:r>
      <w:r w:rsidR="007C1B67">
        <w:t>scale with difficulty</w:t>
      </w:r>
    </w:p>
    <w:p w14:paraId="2B5F55AD" w14:textId="4DFCC815" w:rsidR="006B06AF" w:rsidRDefault="00055690" w:rsidP="00557D2D">
      <w:pPr>
        <w:pStyle w:val="NoSpacing"/>
        <w:numPr>
          <w:ilvl w:val="0"/>
          <w:numId w:val="4"/>
        </w:numPr>
      </w:pPr>
      <w:r>
        <w:t>The</w:t>
      </w:r>
      <w:r w:rsidR="006B06AF">
        <w:t xml:space="preserve"> advantages and disadvantages of a multi-agent systems approach to this problem </w:t>
      </w:r>
    </w:p>
    <w:p w14:paraId="6520E54A" w14:textId="56D666E5" w:rsidR="009655F6" w:rsidRDefault="00933D6C" w:rsidP="00557D2D">
      <w:pPr>
        <w:pStyle w:val="NoSpacing"/>
        <w:numPr>
          <w:ilvl w:val="0"/>
          <w:numId w:val="4"/>
        </w:numPr>
      </w:pPr>
      <w:r>
        <w:t>Considering</w:t>
      </w:r>
      <w:r w:rsidR="006B06AF">
        <w:t xml:space="preserve"> 1 and 2, suggest and justify an improvement</w:t>
      </w:r>
    </w:p>
    <w:p w14:paraId="3BB54B01" w14:textId="77777777" w:rsidR="00656711" w:rsidRDefault="00656711" w:rsidP="00656711">
      <w:pPr>
        <w:pStyle w:val="NoSpacing"/>
      </w:pPr>
    </w:p>
    <w:p w14:paraId="262773C8" w14:textId="5FFD2B8E" w:rsidR="00980AF2" w:rsidRDefault="008F64A4" w:rsidP="00656711">
      <w:pPr>
        <w:pStyle w:val="Heading4"/>
      </w:pPr>
      <w:r>
        <w:t>Scalability and Efficiency of the System:</w:t>
      </w:r>
    </w:p>
    <w:p w14:paraId="0E7CD93B" w14:textId="66A65C76" w:rsidR="00250776" w:rsidRDefault="00250776" w:rsidP="00250776">
      <w:pPr>
        <w:rPr>
          <w:lang w:val="en-GB"/>
        </w:rPr>
      </w:pPr>
    </w:p>
    <w:p w14:paraId="25435FCF" w14:textId="2EFB8D43" w:rsidR="005762B0" w:rsidRDefault="00250776" w:rsidP="00250776">
      <w:pPr>
        <w:rPr>
          <w:lang w:val="en-GB"/>
        </w:rPr>
      </w:pPr>
      <w:r>
        <w:rPr>
          <w:lang w:val="en-GB"/>
        </w:rPr>
        <w:t>The approach I have taken scales well when additional agents are added.</w:t>
      </w:r>
      <w:r w:rsidR="00C714C4">
        <w:rPr>
          <w:lang w:val="en-GB"/>
        </w:rPr>
        <w:t xml:space="preserve"> If additional agents were added to the system, the only increase would be the number of Student Agents the Timetable Agent would need to interact with. </w:t>
      </w:r>
      <w:r w:rsidR="00DC4FF4">
        <w:rPr>
          <w:lang w:val="en-GB"/>
        </w:rPr>
        <w:t xml:space="preserve">Since </w:t>
      </w:r>
      <w:r w:rsidR="007F071C">
        <w:rPr>
          <w:lang w:val="en-GB"/>
        </w:rPr>
        <w:t xml:space="preserve">the Timetable Agent iteratively interacts with </w:t>
      </w:r>
      <w:r w:rsidR="00DC4FF4">
        <w:rPr>
          <w:lang w:val="en-GB"/>
        </w:rPr>
        <w:t>Student Agents</w:t>
      </w:r>
      <w:r w:rsidR="007F071C">
        <w:rPr>
          <w:lang w:val="en-GB"/>
        </w:rPr>
        <w:t xml:space="preserve">, </w:t>
      </w:r>
      <w:r w:rsidR="00AB45AC">
        <w:rPr>
          <w:lang w:val="en-GB"/>
        </w:rPr>
        <w:t xml:space="preserve">there would be no fundamental change as more </w:t>
      </w:r>
      <w:r w:rsidR="00FD49FE">
        <w:rPr>
          <w:lang w:val="en-GB"/>
        </w:rPr>
        <w:t xml:space="preserve">Student </w:t>
      </w:r>
      <w:r w:rsidR="00AB45AC">
        <w:rPr>
          <w:lang w:val="en-GB"/>
        </w:rPr>
        <w:t>Agents are added.</w:t>
      </w:r>
      <w:r w:rsidR="005762B0">
        <w:rPr>
          <w:lang w:val="en-GB"/>
        </w:rPr>
        <w:t xml:space="preserve"> </w:t>
      </w:r>
    </w:p>
    <w:p w14:paraId="5894BFAE" w14:textId="77777777" w:rsidR="005762B0" w:rsidRDefault="005762B0" w:rsidP="00250776">
      <w:pPr>
        <w:rPr>
          <w:lang w:val="en-GB"/>
        </w:rPr>
      </w:pPr>
    </w:p>
    <w:p w14:paraId="17360545" w14:textId="0E7B55E5" w:rsidR="00250776" w:rsidRDefault="005762B0" w:rsidP="00250776">
      <w:pPr>
        <w:rPr>
          <w:lang w:val="en-GB"/>
        </w:rPr>
      </w:pPr>
      <w:r>
        <w:rPr>
          <w:lang w:val="en-GB"/>
        </w:rPr>
        <w:t xml:space="preserve">The system has also been shown to work with additional tutorials and classes, </w:t>
      </w:r>
      <w:r w:rsidR="001271F0">
        <w:rPr>
          <w:lang w:val="en-GB"/>
        </w:rPr>
        <w:t xml:space="preserve">and I expect this to scale </w:t>
      </w:r>
      <w:r w:rsidR="00824A71">
        <w:rPr>
          <w:lang w:val="en-GB"/>
        </w:rPr>
        <w:t xml:space="preserve">efficiently </w:t>
      </w:r>
      <w:r w:rsidR="005554AC">
        <w:rPr>
          <w:lang w:val="en-GB"/>
        </w:rPr>
        <w:t>(at least to a</w:t>
      </w:r>
      <w:r w:rsidR="00881697">
        <w:rPr>
          <w:lang w:val="en-GB"/>
        </w:rPr>
        <w:t xml:space="preserve"> </w:t>
      </w:r>
      <w:r w:rsidR="006B0CBE">
        <w:rPr>
          <w:lang w:val="en-GB"/>
        </w:rPr>
        <w:t xml:space="preserve">number </w:t>
      </w:r>
      <w:r w:rsidR="00D42ABD">
        <w:rPr>
          <w:lang w:val="en-GB"/>
        </w:rPr>
        <w:t xml:space="preserve">of modules that’s </w:t>
      </w:r>
      <w:r w:rsidR="005554AC">
        <w:rPr>
          <w:lang w:val="en-GB"/>
        </w:rPr>
        <w:t>sensible).</w:t>
      </w:r>
    </w:p>
    <w:p w14:paraId="3EFB8ACD" w14:textId="5308A7CC" w:rsidR="005762B0" w:rsidRDefault="005762B0" w:rsidP="00250776">
      <w:pPr>
        <w:rPr>
          <w:lang w:val="en-GB"/>
        </w:rPr>
      </w:pPr>
    </w:p>
    <w:p w14:paraId="0E1A2856" w14:textId="40C3C53B" w:rsidR="005762B0" w:rsidRDefault="005762B0" w:rsidP="005762B0">
      <w:pPr>
        <w:pStyle w:val="Heading4"/>
      </w:pPr>
      <w:r>
        <w:t>Advantages and Disadvantages of the System</w:t>
      </w:r>
    </w:p>
    <w:p w14:paraId="31724067" w14:textId="071D6C57" w:rsidR="005762B0" w:rsidRDefault="005762B0" w:rsidP="005762B0">
      <w:pPr>
        <w:rPr>
          <w:lang w:val="en-GB"/>
        </w:rPr>
      </w:pPr>
    </w:p>
    <w:p w14:paraId="0ED1EC92" w14:textId="524B9E4F" w:rsidR="005762B0" w:rsidRDefault="005762B0" w:rsidP="005762B0">
      <w:pPr>
        <w:rPr>
          <w:lang w:val="en-GB"/>
        </w:rPr>
      </w:pPr>
      <w:r>
        <w:rPr>
          <w:lang w:val="en-GB"/>
        </w:rPr>
        <w:t xml:space="preserve">An advantage of a multi-agent systems approach to the problem is that Student preferences can be fully accounted for when slots are given to Student Agents. As each Student Agent is representative of one student, each student’s requirements and preferences can be fully </w:t>
      </w:r>
      <w:r w:rsidR="00EC2BF1">
        <w:rPr>
          <w:lang w:val="en-GB"/>
        </w:rPr>
        <w:t>considered</w:t>
      </w:r>
      <w:r>
        <w:rPr>
          <w:lang w:val="en-GB"/>
        </w:rPr>
        <w:t>.</w:t>
      </w:r>
      <w:r w:rsidR="00F242C7">
        <w:rPr>
          <w:lang w:val="en-GB"/>
        </w:rPr>
        <w:t xml:space="preserve"> In theory you could survey students to find their preferred timeslots and then have the multi-agent system act this out.</w:t>
      </w:r>
    </w:p>
    <w:p w14:paraId="26E7D015" w14:textId="26267C97" w:rsidR="00EC2BF1" w:rsidRDefault="00EC2BF1" w:rsidP="005762B0">
      <w:pPr>
        <w:rPr>
          <w:lang w:val="en-GB"/>
        </w:rPr>
      </w:pPr>
    </w:p>
    <w:p w14:paraId="09835E37" w14:textId="7661A025" w:rsidR="009534D7" w:rsidRDefault="00BD623E" w:rsidP="0024798F">
      <w:pPr>
        <w:pStyle w:val="NoSpacing"/>
      </w:pPr>
      <w:r>
        <w:t>A</w:t>
      </w:r>
      <w:r w:rsidR="00CA4DB5">
        <w:t xml:space="preserve">nother advantage of a multi-agent systems approach is that </w:t>
      </w:r>
      <w:r w:rsidR="009534D7">
        <w:t>s</w:t>
      </w:r>
      <w:r w:rsidR="00CA4DB5">
        <w:t>tudent preferences can remain hidden from the Timetable Agent. Students may not want their availability known</w:t>
      </w:r>
      <w:r w:rsidR="00B27044">
        <w:t xml:space="preserve"> </w:t>
      </w:r>
      <w:r w:rsidR="00CA4DB5">
        <w:t>and this approach allows students to hide their preferences.</w:t>
      </w:r>
    </w:p>
    <w:p w14:paraId="246C70C8" w14:textId="77777777" w:rsidR="009534D7" w:rsidRDefault="009534D7" w:rsidP="0024798F">
      <w:pPr>
        <w:pStyle w:val="NoSpacing"/>
      </w:pPr>
    </w:p>
    <w:p w14:paraId="2E96373B" w14:textId="6294ADC4" w:rsidR="00656711" w:rsidRDefault="009534D7" w:rsidP="0024798F">
      <w:pPr>
        <w:pStyle w:val="NoSpacing"/>
      </w:pPr>
      <w:r>
        <w:t xml:space="preserve">A disadvantage of a multi-agent systems approach is that </w:t>
      </w:r>
      <w:r w:rsidR="00B009F9">
        <w:t xml:space="preserve">it can be hard to differentiate between hard and soft constraints </w:t>
      </w:r>
      <w:r w:rsidR="00DD22AC">
        <w:t>within the</w:t>
      </w:r>
      <w:r w:rsidR="00B009F9">
        <w:t xml:space="preserve"> preferences for students. </w:t>
      </w:r>
      <w:r w:rsidR="000E6A59">
        <w:t xml:space="preserve">If some slots are </w:t>
      </w:r>
      <w:r w:rsidR="00965554">
        <w:t xml:space="preserve">subjectively </w:t>
      </w:r>
      <w:r w:rsidR="000E6A59">
        <w:t xml:space="preserve">better than others </w:t>
      </w:r>
      <w:r w:rsidR="00786ECF">
        <w:t>(Wednesday 2pm vs Friday 5pm), a</w:t>
      </w:r>
      <w:r w:rsidR="00B009F9">
        <w:t xml:space="preserve"> lot of students may wish </w:t>
      </w:r>
      <w:r w:rsidR="00F85106">
        <w:t xml:space="preserve">for the former slot and </w:t>
      </w:r>
      <w:r w:rsidR="00B009F9">
        <w:t>mark their availability as ‘not available’</w:t>
      </w:r>
      <w:r w:rsidR="00DC6F45">
        <w:t xml:space="preserve"> for the latter. This could leave the slot being assigned to students who </w:t>
      </w:r>
      <w:r w:rsidR="00C96138">
        <w:t>cannot</w:t>
      </w:r>
      <w:r w:rsidR="00DC6F45">
        <w:t xml:space="preserve"> attend the slot.</w:t>
      </w:r>
      <w:r w:rsidR="000E6A59">
        <w:t xml:space="preserve"> </w:t>
      </w:r>
    </w:p>
    <w:p w14:paraId="2B49C7F1" w14:textId="48884037" w:rsidR="00656711" w:rsidRDefault="00656711" w:rsidP="0024798F">
      <w:pPr>
        <w:pStyle w:val="NoSpacing"/>
      </w:pPr>
    </w:p>
    <w:p w14:paraId="2E146BC0" w14:textId="6F2566F5" w:rsidR="00656711" w:rsidRDefault="007A09DF" w:rsidP="007A09DF">
      <w:pPr>
        <w:pStyle w:val="Heading4"/>
      </w:pPr>
      <w:r>
        <w:t>Improvement</w:t>
      </w:r>
    </w:p>
    <w:p w14:paraId="08EBC49C" w14:textId="3B5D9C18" w:rsidR="007A09DF" w:rsidRDefault="007A09DF" w:rsidP="007A09DF">
      <w:pPr>
        <w:rPr>
          <w:lang w:val="en-GB"/>
        </w:rPr>
      </w:pPr>
    </w:p>
    <w:p w14:paraId="113A0E87" w14:textId="16D72EEA" w:rsidR="007A09DF" w:rsidRDefault="007A09DF" w:rsidP="007A09DF">
      <w:pPr>
        <w:rPr>
          <w:lang w:val="en-GB"/>
        </w:rPr>
      </w:pPr>
      <w:r>
        <w:rPr>
          <w:lang w:val="en-GB"/>
        </w:rPr>
        <w:t xml:space="preserve">An improvement I would make to the system would be to allow the posting </w:t>
      </w:r>
      <w:r w:rsidR="0004555F">
        <w:rPr>
          <w:lang w:val="en-GB"/>
        </w:rPr>
        <w:t>of multiple slots by Student Agents at once. This would allow slots to be put on the message board quicker and allow them to be swapped earlier on (since slots have been revealed to potential requesters).</w:t>
      </w:r>
    </w:p>
    <w:p w14:paraId="582F8BF1" w14:textId="33187A96" w:rsidR="006B38ED" w:rsidRDefault="006B38ED" w:rsidP="007A09DF">
      <w:pPr>
        <w:rPr>
          <w:lang w:val="en-GB"/>
        </w:rPr>
      </w:pPr>
    </w:p>
    <w:p w14:paraId="7585E636" w14:textId="7CA6F236" w:rsidR="00ED6404" w:rsidRPr="006B38ED" w:rsidRDefault="006B38ED" w:rsidP="006B38ED">
      <w:pPr>
        <w:rPr>
          <w:rFonts w:asciiTheme="majorHAnsi" w:eastAsiaTheme="majorEastAsia" w:hAnsiTheme="majorHAnsi" w:cstheme="majorBidi"/>
          <w:b/>
          <w:bCs/>
          <w:sz w:val="28"/>
          <w:szCs w:val="28"/>
          <w:lang w:val="en-GB"/>
        </w:rPr>
      </w:pPr>
      <w:r>
        <w:t xml:space="preserve">I would advocate for a system where the Timetable Agent would </w:t>
      </w:r>
      <w:r w:rsidR="00BB3AB6">
        <w:t>select</w:t>
      </w:r>
      <w:r>
        <w:t xml:space="preserve"> slots on behalf of students, and then allow students to swap the slots with each other if they didn’t suit their own preferences (</w:t>
      </w:r>
      <w:r w:rsidR="008532EF">
        <w:t>similar to the current</w:t>
      </w:r>
      <w:r w:rsidR="00084C8D">
        <w:t xml:space="preserve"> system</w:t>
      </w:r>
      <w:r>
        <w:t>).</w:t>
      </w:r>
      <w:r w:rsidR="00ED6404">
        <w:br w:type="page"/>
      </w:r>
    </w:p>
    <w:p w14:paraId="4F0AE98A" w14:textId="3B08315B" w:rsidR="00B834E6" w:rsidRDefault="00B834E6" w:rsidP="00B834E6">
      <w:pPr>
        <w:pStyle w:val="Heading3"/>
      </w:pPr>
      <w:r>
        <w:lastRenderedPageBreak/>
        <w:t>Appendix:</w:t>
      </w:r>
    </w:p>
    <w:p w14:paraId="6D38C01A" w14:textId="1B093B28" w:rsidR="00B834E6" w:rsidRDefault="00B834E6" w:rsidP="00B834E6">
      <w:pPr>
        <w:rPr>
          <w:lang w:val="en-GB"/>
        </w:rPr>
      </w:pPr>
    </w:p>
    <w:p w14:paraId="4C2F219B" w14:textId="362BF3C5" w:rsidR="00286605" w:rsidRDefault="00E374AA" w:rsidP="00286605">
      <w:pPr>
        <w:pStyle w:val="Heading4"/>
      </w:pPr>
      <w:r>
        <w:t xml:space="preserve">Appendix A </w:t>
      </w:r>
      <w:r w:rsidR="00934D95">
        <w:t>–</w:t>
      </w:r>
      <w:r>
        <w:t xml:space="preserve"> </w:t>
      </w:r>
      <w:r w:rsidR="0008344F">
        <w:t xml:space="preserve">Ontology </w:t>
      </w:r>
      <w:r w:rsidR="003C208B">
        <w:t>Association</w:t>
      </w:r>
    </w:p>
    <w:p w14:paraId="4E901FE6" w14:textId="55E05917" w:rsidR="000209DB" w:rsidRDefault="00325619" w:rsidP="00B834E6">
      <w:pPr>
        <w:rPr>
          <w:lang w:val="en-GB"/>
        </w:rPr>
      </w:pPr>
      <w:r>
        <w:rPr>
          <w:noProof/>
          <w:lang w:val="en-GB"/>
        </w:rPr>
        <w:drawing>
          <wp:inline distT="0" distB="0" distL="0" distR="0" wp14:anchorId="2E0845D9" wp14:editId="1280E77A">
            <wp:extent cx="4010025" cy="3855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8901" cy="3873943"/>
                    </a:xfrm>
                    <a:prstGeom prst="rect">
                      <a:avLst/>
                    </a:prstGeom>
                    <a:noFill/>
                    <a:ln>
                      <a:noFill/>
                    </a:ln>
                  </pic:spPr>
                </pic:pic>
              </a:graphicData>
            </a:graphic>
          </wp:inline>
        </w:drawing>
      </w:r>
    </w:p>
    <w:p w14:paraId="54BF827A" w14:textId="01549395" w:rsidR="003B4690" w:rsidRDefault="003B4690" w:rsidP="003B4690">
      <w:pPr>
        <w:pStyle w:val="Heading4"/>
      </w:pPr>
    </w:p>
    <w:p w14:paraId="6E312DEB" w14:textId="23CA3379" w:rsidR="003B4690" w:rsidRDefault="003B4690" w:rsidP="00B834E6">
      <w:pPr>
        <w:rPr>
          <w:lang w:val="en-GB"/>
        </w:rPr>
      </w:pPr>
    </w:p>
    <w:p w14:paraId="1A820CDD" w14:textId="43B02D67" w:rsidR="00FC1E8C" w:rsidRDefault="00FC1E8C" w:rsidP="00FC1E8C">
      <w:pPr>
        <w:pStyle w:val="Heading4"/>
      </w:pPr>
      <w:r>
        <w:lastRenderedPageBreak/>
        <w:t xml:space="preserve">Appendix B – </w:t>
      </w:r>
      <w:r w:rsidR="008C39A9">
        <w:t xml:space="preserve">Message </w:t>
      </w:r>
      <w:r>
        <w:t>Sequence Diagram</w:t>
      </w:r>
    </w:p>
    <w:p w14:paraId="1F258199" w14:textId="7E4DBAFC" w:rsidR="00FC1E8C" w:rsidRDefault="00FC1E8C" w:rsidP="00B834E6">
      <w:pPr>
        <w:rPr>
          <w:lang w:val="en-GB"/>
        </w:rPr>
      </w:pPr>
      <w:r>
        <w:rPr>
          <w:noProof/>
        </w:rPr>
        <w:drawing>
          <wp:inline distT="0" distB="0" distL="0" distR="0" wp14:anchorId="1B099537" wp14:editId="59AE1740">
            <wp:extent cx="5934075" cy="7134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134225"/>
                    </a:xfrm>
                    <a:prstGeom prst="rect">
                      <a:avLst/>
                    </a:prstGeom>
                    <a:noFill/>
                    <a:ln>
                      <a:noFill/>
                    </a:ln>
                  </pic:spPr>
                </pic:pic>
              </a:graphicData>
            </a:graphic>
          </wp:inline>
        </w:drawing>
      </w:r>
    </w:p>
    <w:p w14:paraId="070B5D19" w14:textId="59FF2BD2" w:rsidR="00BA7F9A" w:rsidRDefault="00BA7F9A" w:rsidP="00B834E6">
      <w:pPr>
        <w:rPr>
          <w:lang w:val="en-GB"/>
        </w:rPr>
      </w:pPr>
    </w:p>
    <w:p w14:paraId="15D20B1B" w14:textId="26E54CEB" w:rsidR="00447CC9" w:rsidRDefault="00447CC9" w:rsidP="00447CC9">
      <w:pPr>
        <w:pStyle w:val="Heading4"/>
      </w:pPr>
      <w:r>
        <w:lastRenderedPageBreak/>
        <w:t xml:space="preserve">Appendix C – </w:t>
      </w:r>
      <w:r w:rsidR="0036424E">
        <w:t xml:space="preserve">Student Agent </w:t>
      </w:r>
      <w:r>
        <w:t>Preference Calculation</w:t>
      </w:r>
    </w:p>
    <w:p w14:paraId="11C8A2DA" w14:textId="67812293" w:rsidR="00603A3D" w:rsidRDefault="00DD6669" w:rsidP="00603A3D">
      <w:pPr>
        <w:rPr>
          <w:lang w:val="en-GB"/>
        </w:rPr>
      </w:pPr>
      <w:r>
        <w:rPr>
          <w:noProof/>
        </w:rPr>
        <w:drawing>
          <wp:inline distT="0" distB="0" distL="0" distR="0" wp14:anchorId="13E1972F" wp14:editId="41543340">
            <wp:extent cx="6036469" cy="990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7093" cy="992343"/>
                    </a:xfrm>
                    <a:prstGeom prst="rect">
                      <a:avLst/>
                    </a:prstGeom>
                  </pic:spPr>
                </pic:pic>
              </a:graphicData>
            </a:graphic>
          </wp:inline>
        </w:drawing>
      </w:r>
    </w:p>
    <w:p w14:paraId="60184AAD" w14:textId="1EF5B08E" w:rsidR="002333EA" w:rsidRDefault="002333EA" w:rsidP="00603A3D">
      <w:pPr>
        <w:rPr>
          <w:lang w:val="en-GB"/>
        </w:rPr>
      </w:pPr>
    </w:p>
    <w:p w14:paraId="52830C08" w14:textId="47DBD9C7" w:rsidR="002333EA" w:rsidRDefault="00114DAF" w:rsidP="00114DAF">
      <w:pPr>
        <w:pStyle w:val="Heading4"/>
      </w:pPr>
      <w:r>
        <w:t>Appendix D – Selecting and Requesting ‘Interested Slots’ from the Timetable Agent</w:t>
      </w:r>
    </w:p>
    <w:p w14:paraId="3FD4FEBF" w14:textId="35B6D411" w:rsidR="00114DAF" w:rsidRDefault="00114DAF" w:rsidP="00114DAF">
      <w:pPr>
        <w:rPr>
          <w:lang w:val="en-GB"/>
        </w:rPr>
      </w:pPr>
      <w:r>
        <w:rPr>
          <w:noProof/>
        </w:rPr>
        <w:drawing>
          <wp:inline distT="0" distB="0" distL="0" distR="0" wp14:anchorId="59406509" wp14:editId="1C9F8895">
            <wp:extent cx="6229350" cy="54446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8647" cy="5452817"/>
                    </a:xfrm>
                    <a:prstGeom prst="rect">
                      <a:avLst/>
                    </a:prstGeom>
                  </pic:spPr>
                </pic:pic>
              </a:graphicData>
            </a:graphic>
          </wp:inline>
        </w:drawing>
      </w:r>
    </w:p>
    <w:p w14:paraId="41F24FB7" w14:textId="07E8FA86" w:rsidR="00563F04" w:rsidRDefault="00563F04" w:rsidP="00114DAF">
      <w:pPr>
        <w:rPr>
          <w:lang w:val="en-GB"/>
        </w:rPr>
      </w:pPr>
    </w:p>
    <w:p w14:paraId="0FDF8E65" w14:textId="0DA8435E" w:rsidR="00563F04" w:rsidRDefault="00563F04" w:rsidP="00563F04">
      <w:pPr>
        <w:pStyle w:val="Heading4"/>
      </w:pPr>
      <w:r>
        <w:lastRenderedPageBreak/>
        <w:t>Appendix E – Agreeing to or Refusing ‘Requested Slots’ from the Timetable Agent</w:t>
      </w:r>
    </w:p>
    <w:p w14:paraId="0B2D2DBD" w14:textId="7120F4FA" w:rsidR="00563F04" w:rsidRDefault="00563F04" w:rsidP="00563F04">
      <w:pPr>
        <w:rPr>
          <w:lang w:val="en-GB"/>
        </w:rPr>
      </w:pPr>
      <w:r>
        <w:rPr>
          <w:noProof/>
        </w:rPr>
        <w:drawing>
          <wp:inline distT="0" distB="0" distL="0" distR="0" wp14:anchorId="6403EA6C" wp14:editId="0FB2681B">
            <wp:extent cx="6019800" cy="36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0641" cy="3622676"/>
                    </a:xfrm>
                    <a:prstGeom prst="rect">
                      <a:avLst/>
                    </a:prstGeom>
                  </pic:spPr>
                </pic:pic>
              </a:graphicData>
            </a:graphic>
          </wp:inline>
        </w:drawing>
      </w:r>
    </w:p>
    <w:p w14:paraId="18631089" w14:textId="2B7E2493" w:rsidR="00A8013B" w:rsidRDefault="00A8013B" w:rsidP="00563F04">
      <w:pPr>
        <w:rPr>
          <w:lang w:val="en-GB"/>
        </w:rPr>
      </w:pPr>
    </w:p>
    <w:p w14:paraId="214DD5D9" w14:textId="30FC0AB8" w:rsidR="00A8013B" w:rsidRDefault="007E6C24" w:rsidP="007E6C24">
      <w:pPr>
        <w:pStyle w:val="Heading4"/>
      </w:pPr>
      <w:r>
        <w:lastRenderedPageBreak/>
        <w:t xml:space="preserve">Appendix F </w:t>
      </w:r>
      <w:r w:rsidR="00BA5D24">
        <w:t>–</w:t>
      </w:r>
      <w:r>
        <w:t xml:space="preserve"> </w:t>
      </w:r>
      <w:r w:rsidR="000C3465">
        <w:t xml:space="preserve">Checking new </w:t>
      </w:r>
      <w:r w:rsidR="00914B76">
        <w:t>S</w:t>
      </w:r>
      <w:r w:rsidR="000C3465">
        <w:t xml:space="preserve">lots to </w:t>
      </w:r>
      <w:r w:rsidR="00914B76">
        <w:t>P</w:t>
      </w:r>
      <w:r w:rsidR="000C3465">
        <w:t>ost</w:t>
      </w:r>
    </w:p>
    <w:p w14:paraId="41DC663D" w14:textId="2740F1BF" w:rsidR="00BA5D24" w:rsidRDefault="00BA5D24" w:rsidP="00BA5D24">
      <w:pPr>
        <w:rPr>
          <w:lang w:val="en-GB"/>
        </w:rPr>
      </w:pPr>
      <w:r>
        <w:rPr>
          <w:noProof/>
        </w:rPr>
        <w:drawing>
          <wp:inline distT="0" distB="0" distL="0" distR="0" wp14:anchorId="62B381DF" wp14:editId="73B3C507">
            <wp:extent cx="5876925" cy="666700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05"/>
                    <a:stretch/>
                  </pic:blipFill>
                  <pic:spPr bwMode="auto">
                    <a:xfrm>
                      <a:off x="0" y="0"/>
                      <a:ext cx="5878110" cy="6668346"/>
                    </a:xfrm>
                    <a:prstGeom prst="rect">
                      <a:avLst/>
                    </a:prstGeom>
                    <a:ln>
                      <a:noFill/>
                    </a:ln>
                    <a:extLst>
                      <a:ext uri="{53640926-AAD7-44D8-BBD7-CCE9431645EC}">
                        <a14:shadowObscured xmlns:a14="http://schemas.microsoft.com/office/drawing/2010/main"/>
                      </a:ext>
                    </a:extLst>
                  </pic:spPr>
                </pic:pic>
              </a:graphicData>
            </a:graphic>
          </wp:inline>
        </w:drawing>
      </w:r>
    </w:p>
    <w:p w14:paraId="018702A2" w14:textId="337CB6F3" w:rsidR="00AA4264" w:rsidRDefault="00AA4264" w:rsidP="00BA5D24">
      <w:pPr>
        <w:rPr>
          <w:lang w:val="en-GB"/>
        </w:rPr>
      </w:pPr>
    </w:p>
    <w:p w14:paraId="528367A9" w14:textId="7790F44E" w:rsidR="00AA4264" w:rsidRDefault="00AA4264" w:rsidP="00AA4264">
      <w:pPr>
        <w:pStyle w:val="Heading4"/>
      </w:pPr>
      <w:r>
        <w:lastRenderedPageBreak/>
        <w:t>Appendix G – Example Conversations for Initial Example</w:t>
      </w:r>
    </w:p>
    <w:p w14:paraId="0EF95A76" w14:textId="3540A388" w:rsidR="00AC138B" w:rsidRDefault="00AC138B" w:rsidP="00AC138B">
      <w:pPr>
        <w:rPr>
          <w:lang w:val="en-GB"/>
        </w:rPr>
      </w:pPr>
      <w:r>
        <w:rPr>
          <w:noProof/>
        </w:rPr>
        <w:drawing>
          <wp:inline distT="0" distB="0" distL="0" distR="0" wp14:anchorId="5C118BA3" wp14:editId="4CD4EB33">
            <wp:extent cx="2908373" cy="33623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8135" cy="3385172"/>
                    </a:xfrm>
                    <a:prstGeom prst="rect">
                      <a:avLst/>
                    </a:prstGeom>
                  </pic:spPr>
                </pic:pic>
              </a:graphicData>
            </a:graphic>
          </wp:inline>
        </w:drawing>
      </w:r>
      <w:r w:rsidRPr="00AC138B">
        <w:rPr>
          <w:noProof/>
        </w:rPr>
        <w:t xml:space="preserve"> </w:t>
      </w:r>
      <w:r>
        <w:rPr>
          <w:noProof/>
        </w:rPr>
        <w:drawing>
          <wp:inline distT="0" distB="0" distL="0" distR="0" wp14:anchorId="06ECA0D9" wp14:editId="7CF75FB7">
            <wp:extent cx="2713856"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8699" cy="3492371"/>
                    </a:xfrm>
                    <a:prstGeom prst="rect">
                      <a:avLst/>
                    </a:prstGeom>
                  </pic:spPr>
                </pic:pic>
              </a:graphicData>
            </a:graphic>
          </wp:inline>
        </w:drawing>
      </w:r>
    </w:p>
    <w:p w14:paraId="08D747EF" w14:textId="7805155F" w:rsidR="00AC138B" w:rsidRDefault="00AC138B" w:rsidP="00AC138B">
      <w:pPr>
        <w:rPr>
          <w:lang w:val="en-GB"/>
        </w:rPr>
      </w:pPr>
    </w:p>
    <w:p w14:paraId="687F0474" w14:textId="77777777" w:rsidR="00AC138B" w:rsidRDefault="00AC138B" w:rsidP="00AC138B">
      <w:pPr>
        <w:rPr>
          <w:noProof/>
        </w:rPr>
      </w:pPr>
      <w:r>
        <w:rPr>
          <w:noProof/>
        </w:rPr>
        <w:drawing>
          <wp:inline distT="0" distB="0" distL="0" distR="0" wp14:anchorId="4C780905" wp14:editId="7C07D37E">
            <wp:extent cx="2867025" cy="36579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9203" cy="3686224"/>
                    </a:xfrm>
                    <a:prstGeom prst="rect">
                      <a:avLst/>
                    </a:prstGeom>
                  </pic:spPr>
                </pic:pic>
              </a:graphicData>
            </a:graphic>
          </wp:inline>
        </w:drawing>
      </w:r>
      <w:r w:rsidRPr="00AC138B">
        <w:rPr>
          <w:noProof/>
        </w:rPr>
        <w:t xml:space="preserve"> </w:t>
      </w:r>
      <w:r>
        <w:rPr>
          <w:noProof/>
        </w:rPr>
        <w:drawing>
          <wp:inline distT="0" distB="0" distL="0" distR="0" wp14:anchorId="380E9A9F" wp14:editId="7D9AD434">
            <wp:extent cx="2858089" cy="366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8089" cy="3667125"/>
                    </a:xfrm>
                    <a:prstGeom prst="rect">
                      <a:avLst/>
                    </a:prstGeom>
                  </pic:spPr>
                </pic:pic>
              </a:graphicData>
            </a:graphic>
          </wp:inline>
        </w:drawing>
      </w:r>
      <w:r w:rsidRPr="00AC138B">
        <w:rPr>
          <w:noProof/>
        </w:rPr>
        <w:t xml:space="preserve"> </w:t>
      </w:r>
    </w:p>
    <w:p w14:paraId="7611E727" w14:textId="5C383CF6" w:rsidR="00AC138B" w:rsidRDefault="00AC138B" w:rsidP="00AC138B">
      <w:pPr>
        <w:rPr>
          <w:noProof/>
        </w:rPr>
      </w:pPr>
      <w:r>
        <w:rPr>
          <w:noProof/>
        </w:rPr>
        <w:lastRenderedPageBreak/>
        <w:drawing>
          <wp:inline distT="0" distB="0" distL="0" distR="0" wp14:anchorId="120DC288" wp14:editId="5C1220C4">
            <wp:extent cx="2876550" cy="366798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5537" cy="3704943"/>
                    </a:xfrm>
                    <a:prstGeom prst="rect">
                      <a:avLst/>
                    </a:prstGeom>
                  </pic:spPr>
                </pic:pic>
              </a:graphicData>
            </a:graphic>
          </wp:inline>
        </w:drawing>
      </w:r>
      <w:r w:rsidRPr="00AC138B">
        <w:rPr>
          <w:noProof/>
        </w:rPr>
        <w:t xml:space="preserve"> </w:t>
      </w:r>
      <w:r>
        <w:rPr>
          <w:noProof/>
        </w:rPr>
        <w:drawing>
          <wp:inline distT="0" distB="0" distL="0" distR="0" wp14:anchorId="48DFE1B7" wp14:editId="7689B427">
            <wp:extent cx="2895600" cy="37020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9872" cy="3720315"/>
                    </a:xfrm>
                    <a:prstGeom prst="rect">
                      <a:avLst/>
                    </a:prstGeom>
                  </pic:spPr>
                </pic:pic>
              </a:graphicData>
            </a:graphic>
          </wp:inline>
        </w:drawing>
      </w:r>
      <w:r w:rsidRPr="00AC138B">
        <w:rPr>
          <w:noProof/>
        </w:rPr>
        <w:t xml:space="preserve"> </w:t>
      </w:r>
      <w:r>
        <w:rPr>
          <w:noProof/>
        </w:rPr>
        <w:drawing>
          <wp:inline distT="0" distB="0" distL="0" distR="0" wp14:anchorId="191691E5" wp14:editId="4681D74B">
            <wp:extent cx="2876550" cy="3663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2069" cy="3670846"/>
                    </a:xfrm>
                    <a:prstGeom prst="rect">
                      <a:avLst/>
                    </a:prstGeom>
                  </pic:spPr>
                </pic:pic>
              </a:graphicData>
            </a:graphic>
          </wp:inline>
        </w:drawing>
      </w:r>
      <w:r w:rsidRPr="00AC138B">
        <w:rPr>
          <w:noProof/>
        </w:rPr>
        <w:t xml:space="preserve"> </w:t>
      </w:r>
      <w:r>
        <w:rPr>
          <w:noProof/>
        </w:rPr>
        <w:drawing>
          <wp:inline distT="0" distB="0" distL="0" distR="0" wp14:anchorId="3EBFC75A" wp14:editId="61DC51BA">
            <wp:extent cx="2886075" cy="368776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2642" cy="3696152"/>
                    </a:xfrm>
                    <a:prstGeom prst="rect">
                      <a:avLst/>
                    </a:prstGeom>
                  </pic:spPr>
                </pic:pic>
              </a:graphicData>
            </a:graphic>
          </wp:inline>
        </w:drawing>
      </w:r>
    </w:p>
    <w:p w14:paraId="748794E3" w14:textId="3CA5250A" w:rsidR="00AC138B" w:rsidRDefault="00096972" w:rsidP="00AC138B">
      <w:pPr>
        <w:rPr>
          <w:noProof/>
        </w:rPr>
      </w:pPr>
      <w:r>
        <w:rPr>
          <w:noProof/>
        </w:rPr>
        <w:lastRenderedPageBreak/>
        <w:drawing>
          <wp:inline distT="0" distB="0" distL="0" distR="0" wp14:anchorId="04AED8EC" wp14:editId="7D3ABB57">
            <wp:extent cx="2943225" cy="37607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915" cy="3792337"/>
                    </a:xfrm>
                    <a:prstGeom prst="rect">
                      <a:avLst/>
                    </a:prstGeom>
                  </pic:spPr>
                </pic:pic>
              </a:graphicData>
            </a:graphic>
          </wp:inline>
        </w:drawing>
      </w:r>
      <w:r w:rsidRPr="00096972">
        <w:rPr>
          <w:noProof/>
        </w:rPr>
        <w:t xml:space="preserve"> </w:t>
      </w:r>
      <w:r>
        <w:rPr>
          <w:noProof/>
        </w:rPr>
        <w:drawing>
          <wp:inline distT="0" distB="0" distL="0" distR="0" wp14:anchorId="331F1D27" wp14:editId="318561D0">
            <wp:extent cx="2944467" cy="37623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7242" cy="3778698"/>
                    </a:xfrm>
                    <a:prstGeom prst="rect">
                      <a:avLst/>
                    </a:prstGeom>
                  </pic:spPr>
                </pic:pic>
              </a:graphicData>
            </a:graphic>
          </wp:inline>
        </w:drawing>
      </w:r>
      <w:r w:rsidRPr="00096972">
        <w:rPr>
          <w:noProof/>
        </w:rPr>
        <w:t xml:space="preserve"> </w:t>
      </w:r>
      <w:r>
        <w:rPr>
          <w:noProof/>
        </w:rPr>
        <w:drawing>
          <wp:inline distT="0" distB="0" distL="0" distR="0" wp14:anchorId="799334E0" wp14:editId="0EAF997E">
            <wp:extent cx="2886075" cy="36856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1065" cy="3704790"/>
                    </a:xfrm>
                    <a:prstGeom prst="rect">
                      <a:avLst/>
                    </a:prstGeom>
                  </pic:spPr>
                </pic:pic>
              </a:graphicData>
            </a:graphic>
          </wp:inline>
        </w:drawing>
      </w:r>
      <w:r w:rsidRPr="00096972">
        <w:rPr>
          <w:noProof/>
        </w:rPr>
        <w:t xml:space="preserve"> </w:t>
      </w:r>
      <w:r>
        <w:rPr>
          <w:noProof/>
        </w:rPr>
        <w:drawing>
          <wp:inline distT="0" distB="0" distL="0" distR="0" wp14:anchorId="29AED7C8" wp14:editId="02A986CD">
            <wp:extent cx="2971800" cy="378728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0303" cy="3798118"/>
                    </a:xfrm>
                    <a:prstGeom prst="rect">
                      <a:avLst/>
                    </a:prstGeom>
                  </pic:spPr>
                </pic:pic>
              </a:graphicData>
            </a:graphic>
          </wp:inline>
        </w:drawing>
      </w:r>
    </w:p>
    <w:p w14:paraId="268ABDD0" w14:textId="7E3D1EC6" w:rsidR="00096972" w:rsidRDefault="00956E6C" w:rsidP="00AC138B">
      <w:pPr>
        <w:rPr>
          <w:noProof/>
        </w:rPr>
      </w:pPr>
      <w:r>
        <w:rPr>
          <w:noProof/>
        </w:rPr>
        <w:lastRenderedPageBreak/>
        <w:drawing>
          <wp:inline distT="0" distB="0" distL="0" distR="0" wp14:anchorId="0AC456DB" wp14:editId="1DC87F79">
            <wp:extent cx="2931712" cy="37242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5246" cy="3754172"/>
                    </a:xfrm>
                    <a:prstGeom prst="rect">
                      <a:avLst/>
                    </a:prstGeom>
                  </pic:spPr>
                </pic:pic>
              </a:graphicData>
            </a:graphic>
          </wp:inline>
        </w:drawing>
      </w:r>
      <w:r w:rsidRPr="00956E6C">
        <w:rPr>
          <w:noProof/>
        </w:rPr>
        <w:t xml:space="preserve"> </w:t>
      </w:r>
      <w:r>
        <w:rPr>
          <w:noProof/>
        </w:rPr>
        <w:drawing>
          <wp:inline distT="0" distB="0" distL="0" distR="0" wp14:anchorId="74FBF70C" wp14:editId="2F9A01E0">
            <wp:extent cx="2914374" cy="37338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9504" cy="3740372"/>
                    </a:xfrm>
                    <a:prstGeom prst="rect">
                      <a:avLst/>
                    </a:prstGeom>
                  </pic:spPr>
                </pic:pic>
              </a:graphicData>
            </a:graphic>
          </wp:inline>
        </w:drawing>
      </w:r>
    </w:p>
    <w:p w14:paraId="09D29DF9" w14:textId="70031FAA" w:rsidR="001B2C63" w:rsidRDefault="001B2C63" w:rsidP="00AC138B">
      <w:pPr>
        <w:rPr>
          <w:noProof/>
        </w:rPr>
      </w:pPr>
    </w:p>
    <w:p w14:paraId="42E29E2A" w14:textId="6A6CCB45" w:rsidR="001B2C63" w:rsidRDefault="002E16A4" w:rsidP="002E16A4">
      <w:pPr>
        <w:pStyle w:val="Heading4"/>
      </w:pPr>
      <w:r>
        <w:t>Appendix H – Denying Slot Request if Invalid</w:t>
      </w:r>
    </w:p>
    <w:p w14:paraId="6ABEF4C6" w14:textId="257F6E48" w:rsidR="002E16A4" w:rsidRDefault="0017045A" w:rsidP="002E16A4">
      <w:pPr>
        <w:rPr>
          <w:lang w:val="en-GB"/>
        </w:rPr>
      </w:pPr>
      <w:r>
        <w:rPr>
          <w:noProof/>
        </w:rPr>
        <w:drawing>
          <wp:inline distT="0" distB="0" distL="0" distR="0" wp14:anchorId="5C7255FB" wp14:editId="512AAF79">
            <wp:extent cx="6041881"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5812" cy="2382799"/>
                    </a:xfrm>
                    <a:prstGeom prst="rect">
                      <a:avLst/>
                    </a:prstGeom>
                  </pic:spPr>
                </pic:pic>
              </a:graphicData>
            </a:graphic>
          </wp:inline>
        </w:drawing>
      </w:r>
    </w:p>
    <w:p w14:paraId="24B679B4" w14:textId="0767B50D" w:rsidR="008050C3" w:rsidRDefault="008050C3" w:rsidP="002E16A4">
      <w:pPr>
        <w:rPr>
          <w:lang w:val="en-GB"/>
        </w:rPr>
      </w:pPr>
    </w:p>
    <w:p w14:paraId="30997237" w14:textId="6E9B5E84" w:rsidR="008050C3" w:rsidRDefault="008050C3" w:rsidP="008050C3">
      <w:pPr>
        <w:pStyle w:val="Heading4"/>
      </w:pPr>
      <w:r>
        <w:lastRenderedPageBreak/>
        <w:t>Appendix I – Updating the Requester Agent and Poster Agent’s slots</w:t>
      </w:r>
    </w:p>
    <w:p w14:paraId="5985E83C" w14:textId="1AF8D612" w:rsidR="008050C3" w:rsidRDefault="008A5C61" w:rsidP="008050C3">
      <w:pPr>
        <w:rPr>
          <w:lang w:val="en-GB"/>
        </w:rPr>
      </w:pPr>
      <w:r>
        <w:rPr>
          <w:noProof/>
        </w:rPr>
        <w:drawing>
          <wp:inline distT="0" distB="0" distL="0" distR="0" wp14:anchorId="1C458E56" wp14:editId="5784F5B5">
            <wp:extent cx="6143625" cy="32011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266" cy="3205619"/>
                    </a:xfrm>
                    <a:prstGeom prst="rect">
                      <a:avLst/>
                    </a:prstGeom>
                  </pic:spPr>
                </pic:pic>
              </a:graphicData>
            </a:graphic>
          </wp:inline>
        </w:drawing>
      </w:r>
    </w:p>
    <w:p w14:paraId="57394355" w14:textId="4AD90911" w:rsidR="00AF6414" w:rsidRDefault="00AF6414" w:rsidP="008050C3">
      <w:pPr>
        <w:rPr>
          <w:lang w:val="en-GB"/>
        </w:rPr>
      </w:pPr>
    </w:p>
    <w:p w14:paraId="057F7E5D" w14:textId="540A19A3" w:rsidR="00AF6414" w:rsidRDefault="00AF6414" w:rsidP="00AF6414">
      <w:pPr>
        <w:pStyle w:val="Heading4"/>
        <w:rPr>
          <w:noProof/>
        </w:rPr>
      </w:pPr>
      <w:r>
        <w:t xml:space="preserve">Appendix J – Checking the Poster Agent </w:t>
      </w:r>
      <w:r w:rsidR="009D7493">
        <w:t>O</w:t>
      </w:r>
      <w:r>
        <w:t xml:space="preserve">wns the </w:t>
      </w:r>
      <w:r>
        <w:rPr>
          <w:noProof/>
        </w:rPr>
        <w:t xml:space="preserve">Posted </w:t>
      </w:r>
      <w:r w:rsidR="009D7493">
        <w:rPr>
          <w:noProof/>
        </w:rPr>
        <w:t>S</w:t>
      </w:r>
      <w:r>
        <w:rPr>
          <w:noProof/>
        </w:rPr>
        <w:t>lot</w:t>
      </w:r>
      <w:r>
        <w:rPr>
          <w:noProof/>
        </w:rPr>
        <w:drawing>
          <wp:inline distT="0" distB="0" distL="0" distR="0" wp14:anchorId="7782FC72" wp14:editId="635D8F7F">
            <wp:extent cx="5943600" cy="20370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7080"/>
                    </a:xfrm>
                    <a:prstGeom prst="rect">
                      <a:avLst/>
                    </a:prstGeom>
                  </pic:spPr>
                </pic:pic>
              </a:graphicData>
            </a:graphic>
          </wp:inline>
        </w:drawing>
      </w:r>
    </w:p>
    <w:p w14:paraId="228654F0" w14:textId="1675430C" w:rsidR="00364D07" w:rsidRDefault="00364D07" w:rsidP="00364D07">
      <w:pPr>
        <w:rPr>
          <w:lang w:val="en-GB"/>
        </w:rPr>
      </w:pPr>
    </w:p>
    <w:p w14:paraId="4AD18409" w14:textId="77777777" w:rsidR="00EE54E8" w:rsidRDefault="00EE54E8">
      <w:pPr>
        <w:rPr>
          <w:rFonts w:asciiTheme="majorHAnsi" w:eastAsiaTheme="majorEastAsia" w:hAnsiTheme="majorHAnsi" w:cstheme="majorBidi"/>
          <w:b/>
          <w:bCs/>
          <w:sz w:val="24"/>
          <w:szCs w:val="24"/>
          <w:lang w:val="en-GB"/>
        </w:rPr>
      </w:pPr>
      <w:r>
        <w:br w:type="page"/>
      </w:r>
    </w:p>
    <w:p w14:paraId="2B99DE41" w14:textId="109380C3" w:rsidR="00364D07" w:rsidRDefault="00364D07" w:rsidP="00364D07">
      <w:pPr>
        <w:pStyle w:val="Heading4"/>
      </w:pPr>
      <w:r>
        <w:lastRenderedPageBreak/>
        <w:t xml:space="preserve">Appendix K – The Student </w:t>
      </w:r>
      <w:r w:rsidR="00D20111">
        <w:t>Agent</w:t>
      </w:r>
      <w:r w:rsidR="002B766E">
        <w:t xml:space="preserve"> </w:t>
      </w:r>
      <w:r>
        <w:t>Code</w:t>
      </w:r>
    </w:p>
    <w:p w14:paraId="26FF45B9" w14:textId="77777777" w:rsidR="00E73A37" w:rsidRPr="00E73A37" w:rsidRDefault="00E73A37" w:rsidP="00E73A37">
      <w:pPr>
        <w:rPr>
          <w:sz w:val="14"/>
          <w:szCs w:val="14"/>
          <w:lang w:val="en-GB"/>
        </w:rPr>
      </w:pPr>
      <w:r w:rsidRPr="00E73A37">
        <w:rPr>
          <w:sz w:val="14"/>
          <w:szCs w:val="14"/>
          <w:lang w:val="en-GB"/>
        </w:rPr>
        <w:t>package timetable;</w:t>
      </w:r>
    </w:p>
    <w:p w14:paraId="2A227E95" w14:textId="77777777" w:rsidR="00E73A37" w:rsidRPr="00E73A37" w:rsidRDefault="00E73A37" w:rsidP="00E73A37">
      <w:pPr>
        <w:rPr>
          <w:sz w:val="14"/>
          <w:szCs w:val="14"/>
          <w:lang w:val="en-GB"/>
        </w:rPr>
      </w:pPr>
    </w:p>
    <w:p w14:paraId="085EF2B3" w14:textId="77777777" w:rsidR="00E73A37" w:rsidRPr="00E73A37" w:rsidRDefault="00E73A37" w:rsidP="00E73A37">
      <w:pPr>
        <w:rPr>
          <w:sz w:val="14"/>
          <w:szCs w:val="14"/>
          <w:lang w:val="en-GB"/>
        </w:rPr>
      </w:pPr>
      <w:r w:rsidRPr="00E73A37">
        <w:rPr>
          <w:sz w:val="14"/>
          <w:szCs w:val="14"/>
          <w:lang w:val="en-GB"/>
        </w:rPr>
        <w:t>import java.util.ArrayList;</w:t>
      </w:r>
    </w:p>
    <w:p w14:paraId="3D9164F7" w14:textId="77777777" w:rsidR="00E73A37" w:rsidRPr="00E73A37" w:rsidRDefault="00E73A37" w:rsidP="00E73A37">
      <w:pPr>
        <w:rPr>
          <w:sz w:val="14"/>
          <w:szCs w:val="14"/>
          <w:lang w:val="en-GB"/>
        </w:rPr>
      </w:pPr>
      <w:r w:rsidRPr="00E73A37">
        <w:rPr>
          <w:sz w:val="14"/>
          <w:szCs w:val="14"/>
          <w:lang w:val="en-GB"/>
        </w:rPr>
        <w:t>import java.util.HashMap;</w:t>
      </w:r>
    </w:p>
    <w:p w14:paraId="0DDB2A74" w14:textId="77777777" w:rsidR="00E73A37" w:rsidRPr="00E73A37" w:rsidRDefault="00E73A37" w:rsidP="00E73A37">
      <w:pPr>
        <w:rPr>
          <w:sz w:val="14"/>
          <w:szCs w:val="14"/>
          <w:lang w:val="en-GB"/>
        </w:rPr>
      </w:pPr>
      <w:r w:rsidRPr="00E73A37">
        <w:rPr>
          <w:sz w:val="14"/>
          <w:szCs w:val="14"/>
          <w:lang w:val="en-GB"/>
        </w:rPr>
        <w:t>import java.util.List;</w:t>
      </w:r>
    </w:p>
    <w:p w14:paraId="2BF86C00" w14:textId="77777777" w:rsidR="00E73A37" w:rsidRPr="00E73A37" w:rsidRDefault="00E73A37" w:rsidP="00E73A37">
      <w:pPr>
        <w:rPr>
          <w:sz w:val="14"/>
          <w:szCs w:val="14"/>
          <w:lang w:val="en-GB"/>
        </w:rPr>
      </w:pPr>
    </w:p>
    <w:p w14:paraId="7453F6E4" w14:textId="77777777" w:rsidR="00E73A37" w:rsidRPr="00E73A37" w:rsidRDefault="00E73A37" w:rsidP="00E73A37">
      <w:pPr>
        <w:rPr>
          <w:sz w:val="14"/>
          <w:szCs w:val="14"/>
          <w:lang w:val="en-GB"/>
        </w:rPr>
      </w:pPr>
      <w:r w:rsidRPr="00E73A37">
        <w:rPr>
          <w:sz w:val="14"/>
          <w:szCs w:val="14"/>
          <w:lang w:val="en-GB"/>
        </w:rPr>
        <w:t>import jade.content.Concept;</w:t>
      </w:r>
    </w:p>
    <w:p w14:paraId="54338030" w14:textId="77777777" w:rsidR="00E73A37" w:rsidRPr="00E73A37" w:rsidRDefault="00E73A37" w:rsidP="00E73A37">
      <w:pPr>
        <w:rPr>
          <w:sz w:val="14"/>
          <w:szCs w:val="14"/>
          <w:lang w:val="en-GB"/>
        </w:rPr>
      </w:pPr>
      <w:r w:rsidRPr="00E73A37">
        <w:rPr>
          <w:sz w:val="14"/>
          <w:szCs w:val="14"/>
          <w:lang w:val="en-GB"/>
        </w:rPr>
        <w:t>import jade.content.ContentElement;</w:t>
      </w:r>
    </w:p>
    <w:p w14:paraId="56C998EA" w14:textId="77777777" w:rsidR="00E73A37" w:rsidRPr="00E73A37" w:rsidRDefault="00E73A37" w:rsidP="00E73A37">
      <w:pPr>
        <w:rPr>
          <w:sz w:val="14"/>
          <w:szCs w:val="14"/>
          <w:lang w:val="en-GB"/>
        </w:rPr>
      </w:pPr>
      <w:r w:rsidRPr="00E73A37">
        <w:rPr>
          <w:sz w:val="14"/>
          <w:szCs w:val="14"/>
          <w:lang w:val="en-GB"/>
        </w:rPr>
        <w:t>import jade.content.lang.Codec;</w:t>
      </w:r>
    </w:p>
    <w:p w14:paraId="0EFC1CEE" w14:textId="77777777" w:rsidR="00E73A37" w:rsidRPr="00E73A37" w:rsidRDefault="00E73A37" w:rsidP="00E73A37">
      <w:pPr>
        <w:rPr>
          <w:sz w:val="14"/>
          <w:szCs w:val="14"/>
          <w:lang w:val="en-GB"/>
        </w:rPr>
      </w:pPr>
      <w:r w:rsidRPr="00E73A37">
        <w:rPr>
          <w:sz w:val="14"/>
          <w:szCs w:val="14"/>
          <w:lang w:val="en-GB"/>
        </w:rPr>
        <w:t>import jade.content.lang.Codec.CodecException;</w:t>
      </w:r>
    </w:p>
    <w:p w14:paraId="78EE9AB8" w14:textId="77777777" w:rsidR="00E73A37" w:rsidRPr="00E73A37" w:rsidRDefault="00E73A37" w:rsidP="00E73A37">
      <w:pPr>
        <w:rPr>
          <w:sz w:val="14"/>
          <w:szCs w:val="14"/>
          <w:lang w:val="en-GB"/>
        </w:rPr>
      </w:pPr>
      <w:r w:rsidRPr="00E73A37">
        <w:rPr>
          <w:sz w:val="14"/>
          <w:szCs w:val="14"/>
          <w:lang w:val="en-GB"/>
        </w:rPr>
        <w:t>import jade.content.lang.sl.SLCodec;</w:t>
      </w:r>
    </w:p>
    <w:p w14:paraId="74B270E3" w14:textId="77777777" w:rsidR="00E73A37" w:rsidRPr="00E73A37" w:rsidRDefault="00E73A37" w:rsidP="00E73A37">
      <w:pPr>
        <w:rPr>
          <w:sz w:val="14"/>
          <w:szCs w:val="14"/>
          <w:lang w:val="en-GB"/>
        </w:rPr>
      </w:pPr>
      <w:r w:rsidRPr="00E73A37">
        <w:rPr>
          <w:sz w:val="14"/>
          <w:szCs w:val="14"/>
          <w:lang w:val="en-GB"/>
        </w:rPr>
        <w:t>import jade.content.onto.Ontology;</w:t>
      </w:r>
    </w:p>
    <w:p w14:paraId="7CA1B1F7" w14:textId="77777777" w:rsidR="00E73A37" w:rsidRPr="00E73A37" w:rsidRDefault="00E73A37" w:rsidP="00E73A37">
      <w:pPr>
        <w:rPr>
          <w:sz w:val="14"/>
          <w:szCs w:val="14"/>
          <w:lang w:val="en-GB"/>
        </w:rPr>
      </w:pPr>
      <w:r w:rsidRPr="00E73A37">
        <w:rPr>
          <w:sz w:val="14"/>
          <w:szCs w:val="14"/>
          <w:lang w:val="en-GB"/>
        </w:rPr>
        <w:t>import jade.content.onto.OntologyException;</w:t>
      </w:r>
    </w:p>
    <w:p w14:paraId="62355A86" w14:textId="77777777" w:rsidR="00E73A37" w:rsidRPr="00E73A37" w:rsidRDefault="00E73A37" w:rsidP="00E73A37">
      <w:pPr>
        <w:rPr>
          <w:sz w:val="14"/>
          <w:szCs w:val="14"/>
          <w:lang w:val="en-GB"/>
        </w:rPr>
      </w:pPr>
      <w:r w:rsidRPr="00E73A37">
        <w:rPr>
          <w:sz w:val="14"/>
          <w:szCs w:val="14"/>
          <w:lang w:val="en-GB"/>
        </w:rPr>
        <w:t>import jade.content.onto.basic.Action;</w:t>
      </w:r>
    </w:p>
    <w:p w14:paraId="33DEA205" w14:textId="77777777" w:rsidR="00E73A37" w:rsidRPr="00E73A37" w:rsidRDefault="00E73A37" w:rsidP="00E73A37">
      <w:pPr>
        <w:rPr>
          <w:sz w:val="14"/>
          <w:szCs w:val="14"/>
          <w:lang w:val="en-GB"/>
        </w:rPr>
      </w:pPr>
      <w:r w:rsidRPr="00E73A37">
        <w:rPr>
          <w:sz w:val="14"/>
          <w:szCs w:val="14"/>
          <w:lang w:val="en-GB"/>
        </w:rPr>
        <w:t>import jade.core.AID;</w:t>
      </w:r>
    </w:p>
    <w:p w14:paraId="7EFA5D66" w14:textId="77777777" w:rsidR="00E73A37" w:rsidRPr="00E73A37" w:rsidRDefault="00E73A37" w:rsidP="00E73A37">
      <w:pPr>
        <w:rPr>
          <w:sz w:val="14"/>
          <w:szCs w:val="14"/>
          <w:lang w:val="en-GB"/>
        </w:rPr>
      </w:pPr>
      <w:r w:rsidRPr="00E73A37">
        <w:rPr>
          <w:sz w:val="14"/>
          <w:szCs w:val="14"/>
          <w:lang w:val="en-GB"/>
        </w:rPr>
        <w:t>import jade.core.Agent;</w:t>
      </w:r>
    </w:p>
    <w:p w14:paraId="65DE0C1C" w14:textId="77777777" w:rsidR="00E73A37" w:rsidRPr="00E73A37" w:rsidRDefault="00E73A37" w:rsidP="00E73A37">
      <w:pPr>
        <w:rPr>
          <w:sz w:val="14"/>
          <w:szCs w:val="14"/>
          <w:lang w:val="en-GB"/>
        </w:rPr>
      </w:pPr>
      <w:r w:rsidRPr="00E73A37">
        <w:rPr>
          <w:sz w:val="14"/>
          <w:szCs w:val="14"/>
          <w:lang w:val="en-GB"/>
        </w:rPr>
        <w:t>import jade.core.behaviours.CyclicBehaviour;</w:t>
      </w:r>
    </w:p>
    <w:p w14:paraId="12838A55" w14:textId="77777777" w:rsidR="00E73A37" w:rsidRPr="00E73A37" w:rsidRDefault="00E73A37" w:rsidP="00E73A37">
      <w:pPr>
        <w:rPr>
          <w:sz w:val="14"/>
          <w:szCs w:val="14"/>
          <w:lang w:val="en-GB"/>
        </w:rPr>
      </w:pPr>
      <w:r w:rsidRPr="00E73A37">
        <w:rPr>
          <w:sz w:val="14"/>
          <w:szCs w:val="14"/>
          <w:lang w:val="en-GB"/>
        </w:rPr>
        <w:t>import jade.domain.DFService;</w:t>
      </w:r>
    </w:p>
    <w:p w14:paraId="5B5E9187" w14:textId="77777777" w:rsidR="00E73A37" w:rsidRPr="00E73A37" w:rsidRDefault="00E73A37" w:rsidP="00E73A37">
      <w:pPr>
        <w:rPr>
          <w:sz w:val="14"/>
          <w:szCs w:val="14"/>
          <w:lang w:val="en-GB"/>
        </w:rPr>
      </w:pPr>
      <w:r w:rsidRPr="00E73A37">
        <w:rPr>
          <w:sz w:val="14"/>
          <w:szCs w:val="14"/>
          <w:lang w:val="en-GB"/>
        </w:rPr>
        <w:t>import jade.domain.FIPAException;</w:t>
      </w:r>
    </w:p>
    <w:p w14:paraId="5601E027" w14:textId="77777777" w:rsidR="00E73A37" w:rsidRPr="00E73A37" w:rsidRDefault="00E73A37" w:rsidP="00E73A37">
      <w:pPr>
        <w:rPr>
          <w:sz w:val="14"/>
          <w:szCs w:val="14"/>
          <w:lang w:val="en-GB"/>
        </w:rPr>
      </w:pPr>
      <w:r w:rsidRPr="00E73A37">
        <w:rPr>
          <w:sz w:val="14"/>
          <w:szCs w:val="14"/>
          <w:lang w:val="en-GB"/>
        </w:rPr>
        <w:t>import jade.domain.FIPAAgentManagement.DFAgentDescription;</w:t>
      </w:r>
    </w:p>
    <w:p w14:paraId="21011887" w14:textId="77777777" w:rsidR="00E73A37" w:rsidRPr="00E73A37" w:rsidRDefault="00E73A37" w:rsidP="00E73A37">
      <w:pPr>
        <w:rPr>
          <w:sz w:val="14"/>
          <w:szCs w:val="14"/>
          <w:lang w:val="en-GB"/>
        </w:rPr>
      </w:pPr>
      <w:r w:rsidRPr="00E73A37">
        <w:rPr>
          <w:sz w:val="14"/>
          <w:szCs w:val="14"/>
          <w:lang w:val="en-GB"/>
        </w:rPr>
        <w:t>import jade.domain.FIPAAgentManagement.ServiceDescription;</w:t>
      </w:r>
    </w:p>
    <w:p w14:paraId="4216BD26" w14:textId="77777777" w:rsidR="00E73A37" w:rsidRPr="00E73A37" w:rsidRDefault="00E73A37" w:rsidP="00E73A37">
      <w:pPr>
        <w:rPr>
          <w:sz w:val="14"/>
          <w:szCs w:val="14"/>
          <w:lang w:val="en-GB"/>
        </w:rPr>
      </w:pPr>
      <w:r w:rsidRPr="00E73A37">
        <w:rPr>
          <w:sz w:val="14"/>
          <w:szCs w:val="14"/>
          <w:lang w:val="en-GB"/>
        </w:rPr>
        <w:t>import jade.lang.acl.ACLMessage;</w:t>
      </w:r>
    </w:p>
    <w:p w14:paraId="7D6326EE" w14:textId="77777777" w:rsidR="00E73A37" w:rsidRPr="00E73A37" w:rsidRDefault="00E73A37" w:rsidP="00E73A37">
      <w:pPr>
        <w:rPr>
          <w:sz w:val="14"/>
          <w:szCs w:val="14"/>
          <w:lang w:val="en-GB"/>
        </w:rPr>
      </w:pPr>
      <w:r w:rsidRPr="00E73A37">
        <w:rPr>
          <w:sz w:val="14"/>
          <w:szCs w:val="14"/>
          <w:lang w:val="en-GB"/>
        </w:rPr>
        <w:t>import jade.lang.acl.MessageTemplate;</w:t>
      </w:r>
    </w:p>
    <w:p w14:paraId="5FD96747" w14:textId="77777777" w:rsidR="00E73A37" w:rsidRPr="00E73A37" w:rsidRDefault="00E73A37" w:rsidP="00E73A37">
      <w:pPr>
        <w:rPr>
          <w:sz w:val="14"/>
          <w:szCs w:val="14"/>
          <w:lang w:val="en-GB"/>
        </w:rPr>
      </w:pPr>
      <w:r w:rsidRPr="00E73A37">
        <w:rPr>
          <w:sz w:val="14"/>
          <w:szCs w:val="14"/>
          <w:lang w:val="en-GB"/>
        </w:rPr>
        <w:t>import timetable_ontology.TimetableOntology;</w:t>
      </w:r>
    </w:p>
    <w:p w14:paraId="325C0182" w14:textId="77777777" w:rsidR="00E73A37" w:rsidRPr="00E73A37" w:rsidRDefault="00E73A37" w:rsidP="00E73A37">
      <w:pPr>
        <w:rPr>
          <w:sz w:val="14"/>
          <w:szCs w:val="14"/>
          <w:lang w:val="en-GB"/>
        </w:rPr>
      </w:pPr>
      <w:r w:rsidRPr="00E73A37">
        <w:rPr>
          <w:sz w:val="14"/>
          <w:szCs w:val="14"/>
          <w:lang w:val="en-GB"/>
        </w:rPr>
        <w:t>import timetable_ontology.elements.HappyWith;</w:t>
      </w:r>
    </w:p>
    <w:p w14:paraId="0EB2B597" w14:textId="77777777" w:rsidR="00E73A37" w:rsidRPr="00E73A37" w:rsidRDefault="00E73A37" w:rsidP="00E73A37">
      <w:pPr>
        <w:rPr>
          <w:sz w:val="14"/>
          <w:szCs w:val="14"/>
          <w:lang w:val="en-GB"/>
        </w:rPr>
      </w:pPr>
      <w:r w:rsidRPr="00E73A37">
        <w:rPr>
          <w:sz w:val="14"/>
          <w:szCs w:val="14"/>
          <w:lang w:val="en-GB"/>
        </w:rPr>
        <w:t>import timetable_ontology.elements.MessageBoard;</w:t>
      </w:r>
    </w:p>
    <w:p w14:paraId="78ED21C4" w14:textId="77777777" w:rsidR="00E73A37" w:rsidRPr="00E73A37" w:rsidRDefault="00E73A37" w:rsidP="00E73A37">
      <w:pPr>
        <w:rPr>
          <w:sz w:val="14"/>
          <w:szCs w:val="14"/>
          <w:lang w:val="en-GB"/>
        </w:rPr>
      </w:pPr>
      <w:r w:rsidRPr="00E73A37">
        <w:rPr>
          <w:sz w:val="14"/>
          <w:szCs w:val="14"/>
          <w:lang w:val="en-GB"/>
        </w:rPr>
        <w:t>import timetable_ontology.elements.PleasedWith;</w:t>
      </w:r>
    </w:p>
    <w:p w14:paraId="3C355A15" w14:textId="77777777" w:rsidR="00E73A37" w:rsidRPr="00E73A37" w:rsidRDefault="00E73A37" w:rsidP="00E73A37">
      <w:pPr>
        <w:rPr>
          <w:sz w:val="14"/>
          <w:szCs w:val="14"/>
          <w:lang w:val="en-GB"/>
        </w:rPr>
      </w:pPr>
      <w:r w:rsidRPr="00E73A37">
        <w:rPr>
          <w:sz w:val="14"/>
          <w:szCs w:val="14"/>
          <w:lang w:val="en-GB"/>
        </w:rPr>
        <w:t>import timetable_ontology.elements.SlotsAvailable;</w:t>
      </w:r>
    </w:p>
    <w:p w14:paraId="65CDB776" w14:textId="77777777" w:rsidR="00E73A37" w:rsidRPr="00E73A37" w:rsidRDefault="00E73A37" w:rsidP="00E73A37">
      <w:pPr>
        <w:rPr>
          <w:sz w:val="14"/>
          <w:szCs w:val="14"/>
          <w:lang w:val="en-GB"/>
        </w:rPr>
      </w:pPr>
      <w:r w:rsidRPr="00E73A37">
        <w:rPr>
          <w:sz w:val="14"/>
          <w:szCs w:val="14"/>
          <w:lang w:val="en-GB"/>
        </w:rPr>
        <w:t>import timetable_ontology.elements.SlotsRequested;</w:t>
      </w:r>
    </w:p>
    <w:p w14:paraId="20040FEC" w14:textId="77777777" w:rsidR="00E73A37" w:rsidRPr="00E73A37" w:rsidRDefault="00E73A37" w:rsidP="00E73A37">
      <w:pPr>
        <w:rPr>
          <w:sz w:val="14"/>
          <w:szCs w:val="14"/>
          <w:lang w:val="en-GB"/>
        </w:rPr>
      </w:pPr>
      <w:r w:rsidRPr="00E73A37">
        <w:rPr>
          <w:sz w:val="14"/>
          <w:szCs w:val="14"/>
          <w:lang w:val="en-GB"/>
        </w:rPr>
        <w:t>import timetable_ontology.elements.SwapFinal;</w:t>
      </w:r>
    </w:p>
    <w:p w14:paraId="56E39358" w14:textId="77777777" w:rsidR="00E73A37" w:rsidRPr="00E73A37" w:rsidRDefault="00E73A37" w:rsidP="00E73A37">
      <w:pPr>
        <w:rPr>
          <w:sz w:val="14"/>
          <w:szCs w:val="14"/>
          <w:lang w:val="en-GB"/>
        </w:rPr>
      </w:pPr>
      <w:r w:rsidRPr="00E73A37">
        <w:rPr>
          <w:sz w:val="14"/>
          <w:szCs w:val="14"/>
          <w:lang w:val="en-GB"/>
        </w:rPr>
        <w:t>import timetable_ontology.elements.SwapInitial;</w:t>
      </w:r>
    </w:p>
    <w:p w14:paraId="7398832A" w14:textId="77777777" w:rsidR="00E73A37" w:rsidRPr="00E73A37" w:rsidRDefault="00E73A37" w:rsidP="00E73A37">
      <w:pPr>
        <w:rPr>
          <w:sz w:val="14"/>
          <w:szCs w:val="14"/>
          <w:lang w:val="en-GB"/>
        </w:rPr>
      </w:pPr>
      <w:r w:rsidRPr="00E73A37">
        <w:rPr>
          <w:sz w:val="14"/>
          <w:szCs w:val="14"/>
          <w:lang w:val="en-GB"/>
        </w:rPr>
        <w:t>import timetable_ontology.elements.Timeslot;</w:t>
      </w:r>
    </w:p>
    <w:p w14:paraId="3CECC730" w14:textId="77777777" w:rsidR="00E73A37" w:rsidRPr="00E73A37" w:rsidRDefault="00E73A37" w:rsidP="00E73A37">
      <w:pPr>
        <w:rPr>
          <w:sz w:val="14"/>
          <w:szCs w:val="14"/>
          <w:lang w:val="en-GB"/>
        </w:rPr>
      </w:pPr>
      <w:r w:rsidRPr="00E73A37">
        <w:rPr>
          <w:sz w:val="14"/>
          <w:szCs w:val="14"/>
          <w:lang w:val="en-GB"/>
        </w:rPr>
        <w:t>import timetable_ontology.elements.TutorialGroup;</w:t>
      </w:r>
    </w:p>
    <w:p w14:paraId="62A249B0" w14:textId="77777777" w:rsidR="00E73A37" w:rsidRPr="00E73A37" w:rsidRDefault="00E73A37" w:rsidP="00E73A37">
      <w:pPr>
        <w:rPr>
          <w:sz w:val="14"/>
          <w:szCs w:val="14"/>
          <w:lang w:val="en-GB"/>
        </w:rPr>
      </w:pPr>
      <w:r w:rsidRPr="00E73A37">
        <w:rPr>
          <w:sz w:val="14"/>
          <w:szCs w:val="14"/>
          <w:lang w:val="en-GB"/>
        </w:rPr>
        <w:t>import timetable_ontology.elements.UnhappySlot;</w:t>
      </w:r>
    </w:p>
    <w:p w14:paraId="06F1C932" w14:textId="77777777" w:rsidR="00E73A37" w:rsidRPr="00E73A37" w:rsidRDefault="00E73A37" w:rsidP="00E73A37">
      <w:pPr>
        <w:rPr>
          <w:sz w:val="14"/>
          <w:szCs w:val="14"/>
          <w:lang w:val="en-GB"/>
        </w:rPr>
      </w:pPr>
    </w:p>
    <w:p w14:paraId="04C037FE" w14:textId="77777777" w:rsidR="00E73A37" w:rsidRPr="00E73A37" w:rsidRDefault="00E73A37" w:rsidP="00E73A37">
      <w:pPr>
        <w:rPr>
          <w:sz w:val="14"/>
          <w:szCs w:val="14"/>
          <w:lang w:val="en-GB"/>
        </w:rPr>
      </w:pPr>
      <w:r w:rsidRPr="00E73A37">
        <w:rPr>
          <w:sz w:val="14"/>
          <w:szCs w:val="14"/>
          <w:lang w:val="en-GB"/>
        </w:rPr>
        <w:t>// Student Agent</w:t>
      </w:r>
    </w:p>
    <w:p w14:paraId="5D30C0EC" w14:textId="77777777" w:rsidR="00E73A37" w:rsidRPr="00E73A37" w:rsidRDefault="00E73A37" w:rsidP="00E73A37">
      <w:pPr>
        <w:rPr>
          <w:sz w:val="14"/>
          <w:szCs w:val="14"/>
          <w:lang w:val="en-GB"/>
        </w:rPr>
      </w:pPr>
      <w:r w:rsidRPr="00E73A37">
        <w:rPr>
          <w:sz w:val="14"/>
          <w:szCs w:val="14"/>
          <w:lang w:val="en-GB"/>
        </w:rPr>
        <w:t>public class StudentAgent extends Agent{</w:t>
      </w:r>
    </w:p>
    <w:p w14:paraId="3265F9AC" w14:textId="77777777" w:rsidR="00E73A37" w:rsidRPr="00E73A37" w:rsidRDefault="00E73A37" w:rsidP="00E73A37">
      <w:pPr>
        <w:rPr>
          <w:sz w:val="14"/>
          <w:szCs w:val="14"/>
          <w:lang w:val="en-GB"/>
        </w:rPr>
      </w:pPr>
      <w:r w:rsidRPr="00E73A37">
        <w:rPr>
          <w:sz w:val="14"/>
          <w:szCs w:val="14"/>
          <w:lang w:val="en-GB"/>
        </w:rPr>
        <w:tab/>
        <w:t>private Codec codec = new SLCodec();</w:t>
      </w:r>
    </w:p>
    <w:p w14:paraId="0D281075" w14:textId="77777777" w:rsidR="00E73A37" w:rsidRPr="00E73A37" w:rsidRDefault="00E73A37" w:rsidP="00E73A37">
      <w:pPr>
        <w:rPr>
          <w:sz w:val="14"/>
          <w:szCs w:val="14"/>
          <w:lang w:val="en-GB"/>
        </w:rPr>
      </w:pPr>
      <w:r w:rsidRPr="00E73A37">
        <w:rPr>
          <w:sz w:val="14"/>
          <w:szCs w:val="14"/>
          <w:lang w:val="en-GB"/>
        </w:rPr>
        <w:tab/>
        <w:t>private Ontology ontology = TimetableOntology.getInstance();</w:t>
      </w:r>
    </w:p>
    <w:p w14:paraId="550C0B3B" w14:textId="77777777" w:rsidR="00E73A37" w:rsidRPr="00E73A37" w:rsidRDefault="00E73A37" w:rsidP="00E73A37">
      <w:pPr>
        <w:rPr>
          <w:sz w:val="14"/>
          <w:szCs w:val="14"/>
          <w:lang w:val="en-GB"/>
        </w:rPr>
      </w:pPr>
      <w:r w:rsidRPr="00E73A37">
        <w:rPr>
          <w:sz w:val="14"/>
          <w:szCs w:val="14"/>
          <w:lang w:val="en-GB"/>
        </w:rPr>
        <w:tab/>
        <w:t>MessageBoard slotsMessageBoard;</w:t>
      </w:r>
    </w:p>
    <w:p w14:paraId="4A17AF26" w14:textId="77777777" w:rsidR="00E73A37" w:rsidRPr="00E73A37" w:rsidRDefault="00E73A37" w:rsidP="00E73A37">
      <w:pPr>
        <w:rPr>
          <w:sz w:val="14"/>
          <w:szCs w:val="14"/>
          <w:lang w:val="en-GB"/>
        </w:rPr>
      </w:pPr>
      <w:r w:rsidRPr="00E73A37">
        <w:rPr>
          <w:sz w:val="14"/>
          <w:szCs w:val="14"/>
          <w:lang w:val="en-GB"/>
        </w:rPr>
        <w:tab/>
      </w:r>
    </w:p>
    <w:p w14:paraId="09A7210C" w14:textId="77777777" w:rsidR="00E73A37" w:rsidRPr="00E73A37" w:rsidRDefault="00E73A37" w:rsidP="00E73A37">
      <w:pPr>
        <w:rPr>
          <w:sz w:val="14"/>
          <w:szCs w:val="14"/>
          <w:lang w:val="en-GB"/>
        </w:rPr>
      </w:pPr>
      <w:r w:rsidRPr="00E73A37">
        <w:rPr>
          <w:sz w:val="14"/>
          <w:szCs w:val="14"/>
          <w:lang w:val="en-GB"/>
        </w:rPr>
        <w:tab/>
        <w:t>private int[][] SlotPreferences;</w:t>
      </w:r>
    </w:p>
    <w:p w14:paraId="6BAB6D79" w14:textId="77777777" w:rsidR="00E73A37" w:rsidRPr="00E73A37" w:rsidRDefault="00E73A37" w:rsidP="00E73A37">
      <w:pPr>
        <w:rPr>
          <w:sz w:val="14"/>
          <w:szCs w:val="14"/>
          <w:lang w:val="en-GB"/>
        </w:rPr>
      </w:pPr>
      <w:r w:rsidRPr="00E73A37">
        <w:rPr>
          <w:sz w:val="14"/>
          <w:szCs w:val="14"/>
          <w:lang w:val="en-GB"/>
        </w:rPr>
        <w:tab/>
        <w:t>private TutorialGroup[] CurrentTutorials;</w:t>
      </w:r>
    </w:p>
    <w:p w14:paraId="2A93A9ED" w14:textId="77777777" w:rsidR="00E73A37" w:rsidRPr="00E73A37" w:rsidRDefault="00E73A37" w:rsidP="00E73A37">
      <w:pPr>
        <w:rPr>
          <w:sz w:val="14"/>
          <w:szCs w:val="14"/>
          <w:lang w:val="en-GB"/>
        </w:rPr>
      </w:pPr>
      <w:r w:rsidRPr="00E73A37">
        <w:rPr>
          <w:sz w:val="14"/>
          <w:szCs w:val="14"/>
          <w:lang w:val="en-GB"/>
        </w:rPr>
        <w:tab/>
        <w:t>private double meanHappinessTarget = 1.50; // Decreases slowly over time to allow the Agent to be 'Happy' later in the program</w:t>
      </w:r>
    </w:p>
    <w:p w14:paraId="7DEAC362" w14:textId="77777777" w:rsidR="00E73A37" w:rsidRPr="00E73A37" w:rsidRDefault="00E73A37" w:rsidP="00E73A37">
      <w:pPr>
        <w:rPr>
          <w:sz w:val="14"/>
          <w:szCs w:val="14"/>
          <w:lang w:val="en-GB"/>
        </w:rPr>
      </w:pPr>
      <w:r w:rsidRPr="00E73A37">
        <w:rPr>
          <w:sz w:val="14"/>
          <w:szCs w:val="14"/>
          <w:lang w:val="en-GB"/>
        </w:rPr>
        <w:tab/>
        <w:t>private double minMeanHappinessTarget = 0.5; // Minimum meanHappinessTarget</w:t>
      </w:r>
    </w:p>
    <w:p w14:paraId="32568216" w14:textId="77777777" w:rsidR="00E73A37" w:rsidRPr="00E73A37" w:rsidRDefault="00E73A37" w:rsidP="00E73A37">
      <w:pPr>
        <w:rPr>
          <w:sz w:val="14"/>
          <w:szCs w:val="14"/>
          <w:lang w:val="en-GB"/>
        </w:rPr>
      </w:pPr>
      <w:r w:rsidRPr="00E73A37">
        <w:rPr>
          <w:sz w:val="14"/>
          <w:szCs w:val="14"/>
          <w:lang w:val="en-GB"/>
        </w:rPr>
        <w:tab/>
        <w:t>private HashMap&lt;Integer, String&gt; dayHM = new HashMap&lt;&gt;();</w:t>
      </w:r>
    </w:p>
    <w:p w14:paraId="3BC946A8" w14:textId="77777777" w:rsidR="00E73A37" w:rsidRPr="00E73A37" w:rsidRDefault="00E73A37" w:rsidP="00E73A37">
      <w:pPr>
        <w:rPr>
          <w:sz w:val="14"/>
          <w:szCs w:val="14"/>
          <w:lang w:val="en-GB"/>
        </w:rPr>
      </w:pPr>
      <w:r w:rsidRPr="00E73A37">
        <w:rPr>
          <w:sz w:val="14"/>
          <w:szCs w:val="14"/>
          <w:lang w:val="en-GB"/>
        </w:rPr>
        <w:tab/>
        <w:t>private HashMap&lt;Integer, String&gt; timeHM = new HashMap&lt;&gt;();</w:t>
      </w:r>
    </w:p>
    <w:p w14:paraId="33A86B81" w14:textId="77777777" w:rsidR="00E73A37" w:rsidRPr="00E73A37" w:rsidRDefault="00E73A37" w:rsidP="00E73A37">
      <w:pPr>
        <w:rPr>
          <w:sz w:val="14"/>
          <w:szCs w:val="14"/>
          <w:lang w:val="en-GB"/>
        </w:rPr>
      </w:pPr>
      <w:r w:rsidRPr="00E73A37">
        <w:rPr>
          <w:sz w:val="14"/>
          <w:szCs w:val="14"/>
          <w:lang w:val="en-GB"/>
        </w:rPr>
        <w:tab/>
      </w:r>
    </w:p>
    <w:p w14:paraId="5F3110D9" w14:textId="77777777" w:rsidR="00E73A37" w:rsidRPr="00E73A37" w:rsidRDefault="00E73A37" w:rsidP="00E73A37">
      <w:pPr>
        <w:rPr>
          <w:sz w:val="14"/>
          <w:szCs w:val="14"/>
          <w:lang w:val="en-GB"/>
        </w:rPr>
      </w:pPr>
      <w:r w:rsidRPr="00E73A37">
        <w:rPr>
          <w:sz w:val="14"/>
          <w:szCs w:val="14"/>
          <w:lang w:val="en-GB"/>
        </w:rPr>
        <w:tab/>
        <w:t>@Override</w:t>
      </w:r>
    </w:p>
    <w:p w14:paraId="78603EA1" w14:textId="77777777" w:rsidR="00E73A37" w:rsidRPr="00E73A37" w:rsidRDefault="00E73A37" w:rsidP="00E73A37">
      <w:pPr>
        <w:rPr>
          <w:sz w:val="14"/>
          <w:szCs w:val="14"/>
          <w:lang w:val="en-GB"/>
        </w:rPr>
      </w:pPr>
      <w:r w:rsidRPr="00E73A37">
        <w:rPr>
          <w:sz w:val="14"/>
          <w:szCs w:val="14"/>
          <w:lang w:val="en-GB"/>
        </w:rPr>
        <w:tab/>
        <w:t>protected void setup() {</w:t>
      </w:r>
    </w:p>
    <w:p w14:paraId="1F4F929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register();</w:t>
      </w:r>
    </w:p>
    <w:p w14:paraId="4AB848B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initHMs();</w:t>
      </w:r>
    </w:p>
    <w:p w14:paraId="1ACA200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getContentManager().registerLanguage(codec);</w:t>
      </w:r>
    </w:p>
    <w:p w14:paraId="573B389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getContentManager().registerOntology(ontology);</w:t>
      </w:r>
    </w:p>
    <w:p w14:paraId="15F7758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p>
    <w:p w14:paraId="51640F4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Object[] arguments = getArguments();</w:t>
      </w:r>
    </w:p>
    <w:p w14:paraId="06AC390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SlotPreferences = (int[][]) arguments[0];</w:t>
      </w:r>
    </w:p>
    <w:p w14:paraId="181531B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CurrentTutorials = (TutorialGroup[]) arguments[1];</w:t>
      </w:r>
    </w:p>
    <w:p w14:paraId="00200CD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p>
    <w:p w14:paraId="6899A77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addBehaviour(new AwaitTimetableBehaviour()); // Message board received by the Timetable Agent</w:t>
      </w:r>
    </w:p>
    <w:p w14:paraId="69BB4B4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addBehaviour(new AwaitSlotVerifyBehaviour()); // Agrees / Refuses Slot Request confirmations from the Timetable Agent</w:t>
      </w:r>
    </w:p>
    <w:p w14:paraId="5143444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addBehaviour(new AwaitHappyBehaviour()); // Updates slots confirmed by the Timetable Agent and then confirms if happy or have a slot to give</w:t>
      </w:r>
    </w:p>
    <w:p w14:paraId="1C9FF439" w14:textId="77777777" w:rsidR="00E73A37" w:rsidRPr="00E73A37" w:rsidRDefault="00E73A37" w:rsidP="00E73A37">
      <w:pPr>
        <w:rPr>
          <w:sz w:val="14"/>
          <w:szCs w:val="14"/>
          <w:lang w:val="en-GB"/>
        </w:rPr>
      </w:pPr>
      <w:r w:rsidRPr="00E73A37">
        <w:rPr>
          <w:sz w:val="14"/>
          <w:szCs w:val="14"/>
          <w:lang w:val="en-GB"/>
        </w:rPr>
        <w:tab/>
        <w:t>}</w:t>
      </w:r>
    </w:p>
    <w:p w14:paraId="3F68F5AA" w14:textId="77777777" w:rsidR="00E73A37" w:rsidRPr="00E73A37" w:rsidRDefault="00E73A37" w:rsidP="00E73A37">
      <w:pPr>
        <w:rPr>
          <w:sz w:val="14"/>
          <w:szCs w:val="14"/>
          <w:lang w:val="en-GB"/>
        </w:rPr>
      </w:pPr>
      <w:r w:rsidRPr="00E73A37">
        <w:rPr>
          <w:sz w:val="14"/>
          <w:szCs w:val="14"/>
          <w:lang w:val="en-GB"/>
        </w:rPr>
        <w:tab/>
      </w:r>
    </w:p>
    <w:p w14:paraId="38A5551F" w14:textId="77777777" w:rsidR="00E73A37" w:rsidRPr="00E73A37" w:rsidRDefault="00E73A37" w:rsidP="00E73A37">
      <w:pPr>
        <w:rPr>
          <w:sz w:val="14"/>
          <w:szCs w:val="14"/>
          <w:lang w:val="en-GB"/>
        </w:rPr>
      </w:pPr>
      <w:r w:rsidRPr="00E73A37">
        <w:rPr>
          <w:sz w:val="14"/>
          <w:szCs w:val="14"/>
          <w:lang w:val="en-GB"/>
        </w:rPr>
        <w:tab/>
      </w:r>
    </w:p>
    <w:p w14:paraId="39BF6259" w14:textId="77777777" w:rsidR="00E73A37" w:rsidRPr="00E73A37" w:rsidRDefault="00E73A37" w:rsidP="00E73A37">
      <w:pPr>
        <w:rPr>
          <w:sz w:val="14"/>
          <w:szCs w:val="14"/>
          <w:lang w:val="en-GB"/>
        </w:rPr>
      </w:pPr>
      <w:r w:rsidRPr="00E73A37">
        <w:rPr>
          <w:sz w:val="14"/>
          <w:szCs w:val="14"/>
          <w:lang w:val="en-GB"/>
        </w:rPr>
        <w:tab/>
        <w:t>// Waiting for the message board to be passed from the Timetable Agent</w:t>
      </w:r>
    </w:p>
    <w:p w14:paraId="7E2CD33C" w14:textId="77777777" w:rsidR="00E73A37" w:rsidRPr="00E73A37" w:rsidRDefault="00E73A37" w:rsidP="00E73A37">
      <w:pPr>
        <w:rPr>
          <w:sz w:val="14"/>
          <w:szCs w:val="14"/>
          <w:lang w:val="en-GB"/>
        </w:rPr>
      </w:pPr>
      <w:r w:rsidRPr="00E73A37">
        <w:rPr>
          <w:sz w:val="14"/>
          <w:szCs w:val="14"/>
          <w:lang w:val="en-GB"/>
        </w:rPr>
        <w:tab/>
        <w:t>public class AwaitTimetableBehaviour extends CyclicBehaviour {</w:t>
      </w:r>
    </w:p>
    <w:p w14:paraId="18B09C03" w14:textId="77777777" w:rsidR="00E73A37" w:rsidRPr="00E73A37" w:rsidRDefault="00E73A37" w:rsidP="00E73A37">
      <w:pPr>
        <w:rPr>
          <w:sz w:val="14"/>
          <w:szCs w:val="14"/>
          <w:lang w:val="en-GB"/>
        </w:rPr>
      </w:pPr>
    </w:p>
    <w:p w14:paraId="4A5DD24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@Override</w:t>
      </w:r>
    </w:p>
    <w:p w14:paraId="0C5856D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public void action() {</w:t>
      </w:r>
    </w:p>
    <w:p w14:paraId="3409462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ACLMessage msg = myAgent.receive(MessageTemplate.MatchConversationId("messageBoard"));</w:t>
      </w:r>
    </w:p>
    <w:p w14:paraId="62D55F9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if (msg != null) {</w:t>
      </w:r>
    </w:p>
    <w:p w14:paraId="2EC2309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try {</w:t>
      </w:r>
    </w:p>
    <w:p w14:paraId="6ACF559D" w14:textId="77777777" w:rsidR="00E73A37" w:rsidRPr="00E73A37" w:rsidRDefault="00E73A37" w:rsidP="00E73A37">
      <w:pPr>
        <w:rPr>
          <w:sz w:val="14"/>
          <w:szCs w:val="14"/>
          <w:lang w:val="en-GB"/>
        </w:rPr>
      </w:pPr>
      <w:r w:rsidRPr="00E73A37">
        <w:rPr>
          <w:sz w:val="14"/>
          <w:szCs w:val="14"/>
          <w:lang w:val="en-GB"/>
        </w:rPr>
        <w:lastRenderedPageBreak/>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//System.out.println(getAID().getLocalName() + " - Initiating timetable check"); //print out the message content in SL</w:t>
      </w:r>
    </w:p>
    <w:p w14:paraId="2F1467C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ContentElement ce = getContentManager().extractContent(msg);</w:t>
      </w:r>
    </w:p>
    <w:p w14:paraId="3CDE7EA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3EAED24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(ce instanceof SlotsAvailable) {</w:t>
      </w:r>
    </w:p>
    <w:p w14:paraId="53C6757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SlotsAvailable available = (SlotsAvailable) ce;</w:t>
      </w:r>
    </w:p>
    <w:p w14:paraId="7F95377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slotsMessageBoard = available.getBoard();</w:t>
      </w:r>
    </w:p>
    <w:p w14:paraId="1A7E876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List&lt;SwapInitial&gt; messageBoard = slotsMessageBoard.getMessageBoard();</w:t>
      </w:r>
    </w:p>
    <w:p w14:paraId="031D884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1F011FE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Checking for messages in the message board</w:t>
      </w:r>
    </w:p>
    <w:p w14:paraId="09317ED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(messageBoard.size() &gt; 0) {</w:t>
      </w:r>
    </w:p>
    <w:p w14:paraId="4ADAF49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SwapInitial[] interestedSlots = new SwapInitial[CurrentTutorials.length]; // Hold interested slots for each tutorial group</w:t>
      </w:r>
    </w:p>
    <w:p w14:paraId="4CE6F8F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53E9CB9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Fill the 'interested slots'</w:t>
      </w:r>
    </w:p>
    <w:p w14:paraId="4B34FC2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(int i = 0; i &lt; interestedSlots.length; i++) {</w:t>
      </w:r>
    </w:p>
    <w:p w14:paraId="4AB983B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(SwapInitial boardSwap : messageBoard) {</w:t>
      </w:r>
    </w:p>
    <w:p w14:paraId="49FFA5E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(boardSwap.getTutorial().getTutorialID().equals(CurrentTutorials[i].getTutorialID())) { // If matching tutorial</w:t>
      </w:r>
    </w:p>
    <w:p w14:paraId="6F8C6A4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(interestedSlots[i] == null) {</w:t>
      </w:r>
    </w:p>
    <w:p w14:paraId="78D5298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xml:space="preserve">if (SlotFitness(boardSwap.getTutorial().getTimeslot()) &gt; </w:t>
      </w:r>
    </w:p>
    <w:p w14:paraId="24A84D2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SlotFitness(CurrentTutorials[i].getTimeslot())) { // If no current 'better slot'</w:t>
      </w:r>
    </w:p>
    <w:p w14:paraId="67A4DB4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interestedSlots[i] = boardSwap;</w:t>
      </w:r>
    </w:p>
    <w:p w14:paraId="3A7C6A1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51FFAD0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xml:space="preserve">}else if (SlotFitness(boardSwap.getTutorial().getTimeslot()) &gt; </w:t>
      </w:r>
    </w:p>
    <w:p w14:paraId="589DE53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SlotFitness(interestedSlots[i].getTutorial().getTimeslot())){ // Better than 'best' slot</w:t>
      </w:r>
    </w:p>
    <w:p w14:paraId="3C6F82F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interestedSlots[i] = boardSwap;</w:t>
      </w:r>
    </w:p>
    <w:p w14:paraId="1D000D9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2616BEE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51A6D50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848167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509366D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41DC3C9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SlotsRequested wishedSlots = new SlotsRequested();</w:t>
      </w:r>
    </w:p>
    <w:p w14:paraId="390E20F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SwapFinal swapRequest;</w:t>
      </w:r>
    </w:p>
    <w:p w14:paraId="6E13539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ArrayList&lt;SwapFinal&gt; swapsRequested = new ArrayList&lt;&gt;();</w:t>
      </w:r>
    </w:p>
    <w:p w14:paraId="767B642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76BD4BE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Checking interested slots</w:t>
      </w:r>
    </w:p>
    <w:p w14:paraId="57150DB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(SwapInitial swap : interestedSlots){</w:t>
      </w:r>
    </w:p>
    <w:p w14:paraId="5DBC25F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(swap != null) {</w:t>
      </w:r>
    </w:p>
    <w:p w14:paraId="1609FBB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swapRequest = new SwapFinal();</w:t>
      </w:r>
    </w:p>
    <w:p w14:paraId="180AFDD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swapRequest.setInitalSwapRequest(swap);</w:t>
      </w:r>
    </w:p>
    <w:p w14:paraId="78B8F0D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swapRequest.setAgentTo(getAID());</w:t>
      </w:r>
    </w:p>
    <w:p w14:paraId="69FBD90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7DC267B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(TutorialGroup currentTutorial : CurrentTutorials) {</w:t>
      </w:r>
    </w:p>
    <w:p w14:paraId="2611C6D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(currentTutorial.getTutorialID().equals(swap.getTutorial().getTutorialID())) {</w:t>
      </w:r>
    </w:p>
    <w:p w14:paraId="1305637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swapRequest.setTutorialTo(currentTutorial); // Get the current tutorial</w:t>
      </w:r>
    </w:p>
    <w:p w14:paraId="50C6C69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break;</w:t>
      </w:r>
    </w:p>
    <w:p w14:paraId="74BE802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4B4823F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299806C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swapsRequested.add(swapRequest);</w:t>
      </w:r>
    </w:p>
    <w:p w14:paraId="4849EB6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56D8645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468F72D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wishedSlots.setSlots(swapsRequested);</w:t>
      </w:r>
    </w:p>
    <w:p w14:paraId="0834A1C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662E3D2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ACLMessage reply = msg.createReply();</w:t>
      </w:r>
    </w:p>
    <w:p w14:paraId="16EE064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reply.setPerformative(ACLMessage.INFORM);</w:t>
      </w:r>
    </w:p>
    <w:p w14:paraId="447368D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try {</w:t>
      </w:r>
    </w:p>
    <w:p w14:paraId="1A8B0AC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getContentManager().fillContent(reply, wishedSlots);</w:t>
      </w:r>
    </w:p>
    <w:p w14:paraId="63285C7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send(reply); // &gt;0 wished slots</w:t>
      </w:r>
    </w:p>
    <w:p w14:paraId="1E71011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044062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 (Exception e) {</w:t>
      </w:r>
    </w:p>
    <w:p w14:paraId="7CADF45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e.printStackTrace();</w:t>
      </w:r>
    </w:p>
    <w:p w14:paraId="3883A18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2CD8452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FE1E13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else { // If message board has no slots</w:t>
      </w:r>
    </w:p>
    <w:p w14:paraId="1789614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SlotsRequested wishedSlots = new SlotsRequested();</w:t>
      </w:r>
    </w:p>
    <w:p w14:paraId="0C65D576" w14:textId="77777777" w:rsidR="00E73A37" w:rsidRPr="00E73A37" w:rsidRDefault="00E73A37" w:rsidP="00E73A37">
      <w:pPr>
        <w:rPr>
          <w:sz w:val="14"/>
          <w:szCs w:val="14"/>
          <w:lang w:val="en-GB"/>
        </w:rPr>
      </w:pPr>
      <w:r w:rsidRPr="00E73A37">
        <w:rPr>
          <w:sz w:val="14"/>
          <w:szCs w:val="14"/>
          <w:lang w:val="en-GB"/>
        </w:rPr>
        <w:lastRenderedPageBreak/>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wishedSlots.setSlots(new ArrayList&lt;&gt;());</w:t>
      </w:r>
    </w:p>
    <w:p w14:paraId="39BABC3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xml:space="preserve">ACLMessage reply = msg.createReply(); // 0 wished slots </w:t>
      </w:r>
    </w:p>
    <w:p w14:paraId="4BD3C4E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reply.setPerformative(ACLMessage.INFORM);</w:t>
      </w:r>
    </w:p>
    <w:p w14:paraId="1636995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try {</w:t>
      </w:r>
    </w:p>
    <w:p w14:paraId="47A6090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getContentManager().fillContent(reply, wishedSlots);</w:t>
      </w:r>
    </w:p>
    <w:p w14:paraId="47B6457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send(reply);</w:t>
      </w:r>
    </w:p>
    <w:p w14:paraId="3694995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DCC4D2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 (Exception e) {</w:t>
      </w:r>
    </w:p>
    <w:p w14:paraId="21B92FE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e.printStackTrace();</w:t>
      </w:r>
    </w:p>
    <w:p w14:paraId="5870980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285F55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1822543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8067A3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2B8B192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catch(Exception e) {</w:t>
      </w:r>
    </w:p>
    <w:p w14:paraId="124F9A6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e.printStackTrace();</w:t>
      </w:r>
    </w:p>
    <w:p w14:paraId="12E2F04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2727C61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w:t>
      </w:r>
    </w:p>
    <w:p w14:paraId="3BE7C12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else {</w:t>
      </w:r>
    </w:p>
    <w:p w14:paraId="44E958E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block();</w:t>
      </w:r>
    </w:p>
    <w:p w14:paraId="47051D3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w:t>
      </w:r>
    </w:p>
    <w:p w14:paraId="2A3EABC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w:t>
      </w:r>
    </w:p>
    <w:p w14:paraId="41501714" w14:textId="77777777" w:rsidR="00E73A37" w:rsidRPr="00E73A37" w:rsidRDefault="00E73A37" w:rsidP="00E73A37">
      <w:pPr>
        <w:rPr>
          <w:sz w:val="14"/>
          <w:szCs w:val="14"/>
          <w:lang w:val="en-GB"/>
        </w:rPr>
      </w:pPr>
      <w:r w:rsidRPr="00E73A37">
        <w:rPr>
          <w:sz w:val="14"/>
          <w:szCs w:val="14"/>
          <w:lang w:val="en-GB"/>
        </w:rPr>
        <w:tab/>
        <w:t>}</w:t>
      </w:r>
    </w:p>
    <w:p w14:paraId="38923FCB" w14:textId="77777777" w:rsidR="00E73A37" w:rsidRPr="00E73A37" w:rsidRDefault="00E73A37" w:rsidP="00E73A37">
      <w:pPr>
        <w:rPr>
          <w:sz w:val="14"/>
          <w:szCs w:val="14"/>
          <w:lang w:val="en-GB"/>
        </w:rPr>
      </w:pPr>
      <w:r w:rsidRPr="00E73A37">
        <w:rPr>
          <w:sz w:val="14"/>
          <w:szCs w:val="14"/>
          <w:lang w:val="en-GB"/>
        </w:rPr>
        <w:tab/>
      </w:r>
    </w:p>
    <w:p w14:paraId="5DA62D4E" w14:textId="77777777" w:rsidR="00E73A37" w:rsidRPr="00E73A37" w:rsidRDefault="00E73A37" w:rsidP="00E73A37">
      <w:pPr>
        <w:rPr>
          <w:sz w:val="14"/>
          <w:szCs w:val="14"/>
          <w:lang w:val="en-GB"/>
        </w:rPr>
      </w:pPr>
    </w:p>
    <w:p w14:paraId="4B24EC04" w14:textId="77777777" w:rsidR="00E73A37" w:rsidRPr="00E73A37" w:rsidRDefault="00E73A37" w:rsidP="00E73A37">
      <w:pPr>
        <w:rPr>
          <w:sz w:val="14"/>
          <w:szCs w:val="14"/>
          <w:lang w:val="en-GB"/>
        </w:rPr>
      </w:pPr>
      <w:r w:rsidRPr="00E73A37">
        <w:rPr>
          <w:sz w:val="14"/>
          <w:szCs w:val="14"/>
          <w:lang w:val="en-GB"/>
        </w:rPr>
        <w:tab/>
        <w:t>// Responds to SwapFinal requests</w:t>
      </w:r>
    </w:p>
    <w:p w14:paraId="627F37C2" w14:textId="77777777" w:rsidR="00E73A37" w:rsidRPr="00E73A37" w:rsidRDefault="00E73A37" w:rsidP="00E73A37">
      <w:pPr>
        <w:rPr>
          <w:sz w:val="14"/>
          <w:szCs w:val="14"/>
          <w:lang w:val="en-GB"/>
        </w:rPr>
      </w:pPr>
      <w:r w:rsidRPr="00E73A37">
        <w:rPr>
          <w:sz w:val="14"/>
          <w:szCs w:val="14"/>
          <w:lang w:val="en-GB"/>
        </w:rPr>
        <w:tab/>
        <w:t>public class AwaitSlotVerifyBehaviour extends CyclicBehaviour {</w:t>
      </w:r>
    </w:p>
    <w:p w14:paraId="458AF34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@Override</w:t>
      </w:r>
    </w:p>
    <w:p w14:paraId="7EA4CB6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public void action() {</w:t>
      </w:r>
    </w:p>
    <w:p w14:paraId="131C26F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MessageTemplate mt = MessageTemplate.MatchConversationId("swapRequestCheck");</w:t>
      </w:r>
    </w:p>
    <w:p w14:paraId="3A1028B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 xml:space="preserve">ACLMessage msg = myAgent.receive(mt); </w:t>
      </w:r>
    </w:p>
    <w:p w14:paraId="18F639B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if (msg != null) {</w:t>
      </w:r>
    </w:p>
    <w:p w14:paraId="3911D1E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try {</w:t>
      </w:r>
    </w:p>
    <w:p w14:paraId="7BAED81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//System.out.println(getAID().getLocalName() + " - Checking slot request");</w:t>
      </w:r>
    </w:p>
    <w:p w14:paraId="7DA4111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ContentElement ce = getContentManager().extractContent(msg);</w:t>
      </w:r>
    </w:p>
    <w:p w14:paraId="1A31790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(ce instanceof Action) {</w:t>
      </w:r>
    </w:p>
    <w:p w14:paraId="76FBCB6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Concept action = ((Action)ce).getAction();</w:t>
      </w:r>
    </w:p>
    <w:p w14:paraId="34B6A5B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(action instanceof SwapFinal) {</w:t>
      </w:r>
    </w:p>
    <w:p w14:paraId="5E00A7B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SwapFinal swapRequest = (SwapFinal) action;</w:t>
      </w:r>
    </w:p>
    <w:p w14:paraId="5A2ED47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5199FA4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ACLMessage reply = msg.createReply();</w:t>
      </w:r>
    </w:p>
    <w:p w14:paraId="1B22505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getContentManager().fillContent(reply, swapRequest);</w:t>
      </w:r>
    </w:p>
    <w:p w14:paraId="0E71642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2F1B6B9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int count = 0;</w:t>
      </w:r>
    </w:p>
    <w:p w14:paraId="49FAF6F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Checking if they want the tutorial</w:t>
      </w:r>
    </w:p>
    <w:p w14:paraId="3BE03DC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(TutorialGroup tutorial : CurrentTutorials) {</w:t>
      </w:r>
    </w:p>
    <w:p w14:paraId="24AF37B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(tutorial.getTutorialID().equals(swapRequest.getTutorialTo().getTutorialID())) { // Checking same tutorial</w:t>
      </w:r>
    </w:p>
    <w:p w14:paraId="70FA20D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xml:space="preserve">if (SlotFitness(tutorial.getTimeslot()) &lt;= </w:t>
      </w:r>
    </w:p>
    <w:p w14:paraId="46CA56A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SlotFitness(swapRequest.getTutorialTo().getTimeslot())) { // If indifferent or prefers slot</w:t>
      </w:r>
    </w:p>
    <w:p w14:paraId="5B6C402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reply.setPerformative(ACLMessage.AGREE); // Agree because want to swap slot</w:t>
      </w:r>
    </w:p>
    <w:p w14:paraId="62E6FEE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CurrentTutorials[count] = swapRequest.getTutorialTo();</w:t>
      </w:r>
    </w:p>
    <w:p w14:paraId="52CE983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break;</w:t>
      </w:r>
    </w:p>
    <w:p w14:paraId="5AB3940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3642ED5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else {</w:t>
      </w:r>
    </w:p>
    <w:p w14:paraId="40990FA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reply.setPerformative(ACLMessage.REFUSE); // Refuse because not interested</w:t>
      </w:r>
    </w:p>
    <w:p w14:paraId="4AFA781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break;</w:t>
      </w:r>
    </w:p>
    <w:p w14:paraId="05DD34C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123EF29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13ED501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else {</w:t>
      </w:r>
    </w:p>
    <w:p w14:paraId="122655E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reply.setPerformative(ACLMessage.REFUSE); // Refuse as not the same tutorial ID</w:t>
      </w:r>
    </w:p>
    <w:p w14:paraId="63BA46B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C371B5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count++;</w:t>
      </w:r>
    </w:p>
    <w:p w14:paraId="691FC78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337068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7102132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Action actionReply = new Action();</w:t>
      </w:r>
    </w:p>
    <w:p w14:paraId="77A59C2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actionReply.setAction(swapRequest);</w:t>
      </w:r>
    </w:p>
    <w:p w14:paraId="276484F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actionReply.setActor(getAID());</w:t>
      </w:r>
    </w:p>
    <w:p w14:paraId="564E013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0991CD7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try {</w:t>
      </w:r>
    </w:p>
    <w:p w14:paraId="3983F4F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getContentManager().fillContent(reply, actionReply);</w:t>
      </w:r>
    </w:p>
    <w:p w14:paraId="1659A46A" w14:textId="77777777" w:rsidR="00E73A37" w:rsidRPr="00E73A37" w:rsidRDefault="00E73A37" w:rsidP="00E73A37">
      <w:pPr>
        <w:rPr>
          <w:sz w:val="14"/>
          <w:szCs w:val="14"/>
          <w:lang w:val="en-GB"/>
        </w:rPr>
      </w:pPr>
      <w:r w:rsidRPr="00E73A37">
        <w:rPr>
          <w:sz w:val="14"/>
          <w:szCs w:val="14"/>
          <w:lang w:val="en-GB"/>
        </w:rPr>
        <w:lastRenderedPageBreak/>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send(reply);</w:t>
      </w:r>
    </w:p>
    <w:p w14:paraId="0805339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4A9869A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catch(CodecException codecE) {</w:t>
      </w:r>
    </w:p>
    <w:p w14:paraId="541A81B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codecE.printStackTrace();</w:t>
      </w:r>
    </w:p>
    <w:p w14:paraId="17F0077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6E5BA8A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catch(OntologyException oe) {</w:t>
      </w:r>
    </w:p>
    <w:p w14:paraId="4D62575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oe.printStackTrace();</w:t>
      </w:r>
    </w:p>
    <w:p w14:paraId="50BCF5C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C2D98F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C5285C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4E4520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462CC6A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 (CodecException ce) {</w:t>
      </w:r>
    </w:p>
    <w:p w14:paraId="3ECE50F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ce.printStackTrace();</w:t>
      </w:r>
    </w:p>
    <w:p w14:paraId="0C04A1B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28BDCE9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 (OntologyException oe) {</w:t>
      </w:r>
    </w:p>
    <w:p w14:paraId="14AB452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oe.printStackTrace();</w:t>
      </w:r>
    </w:p>
    <w:p w14:paraId="0988E24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635C9F7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w:t>
      </w:r>
    </w:p>
    <w:p w14:paraId="735E9FD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else {</w:t>
      </w:r>
    </w:p>
    <w:p w14:paraId="10273F3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block();</w:t>
      </w:r>
    </w:p>
    <w:p w14:paraId="4CB0224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w:t>
      </w:r>
    </w:p>
    <w:p w14:paraId="1C1FD1B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w:t>
      </w:r>
    </w:p>
    <w:p w14:paraId="0BBD1DBE" w14:textId="77777777" w:rsidR="00E73A37" w:rsidRPr="00E73A37" w:rsidRDefault="00E73A37" w:rsidP="00E73A37">
      <w:pPr>
        <w:rPr>
          <w:sz w:val="14"/>
          <w:szCs w:val="14"/>
          <w:lang w:val="en-GB"/>
        </w:rPr>
      </w:pPr>
      <w:r w:rsidRPr="00E73A37">
        <w:rPr>
          <w:sz w:val="14"/>
          <w:szCs w:val="14"/>
          <w:lang w:val="en-GB"/>
        </w:rPr>
        <w:tab/>
        <w:t>}</w:t>
      </w:r>
    </w:p>
    <w:p w14:paraId="712AC7B4" w14:textId="77777777" w:rsidR="00E73A37" w:rsidRPr="00E73A37" w:rsidRDefault="00E73A37" w:rsidP="00E73A37">
      <w:pPr>
        <w:rPr>
          <w:sz w:val="14"/>
          <w:szCs w:val="14"/>
          <w:lang w:val="en-GB"/>
        </w:rPr>
      </w:pPr>
      <w:r w:rsidRPr="00E73A37">
        <w:rPr>
          <w:sz w:val="14"/>
          <w:szCs w:val="14"/>
          <w:lang w:val="en-GB"/>
        </w:rPr>
        <w:tab/>
      </w:r>
    </w:p>
    <w:p w14:paraId="113C41C0" w14:textId="77777777" w:rsidR="00E73A37" w:rsidRPr="00E73A37" w:rsidRDefault="00E73A37" w:rsidP="00E73A37">
      <w:pPr>
        <w:rPr>
          <w:sz w:val="14"/>
          <w:szCs w:val="14"/>
          <w:lang w:val="en-GB"/>
        </w:rPr>
      </w:pPr>
    </w:p>
    <w:p w14:paraId="4FB311E1" w14:textId="77777777" w:rsidR="00E73A37" w:rsidRPr="00E73A37" w:rsidRDefault="00E73A37" w:rsidP="00E73A37">
      <w:pPr>
        <w:rPr>
          <w:sz w:val="14"/>
          <w:szCs w:val="14"/>
          <w:lang w:val="en-GB"/>
        </w:rPr>
      </w:pPr>
      <w:r w:rsidRPr="00E73A37">
        <w:rPr>
          <w:sz w:val="14"/>
          <w:szCs w:val="14"/>
          <w:lang w:val="en-GB"/>
        </w:rPr>
        <w:tab/>
        <w:t>// Sends worst slot to Timetable Agent OR check AGENT IS HAPPY HERE</w:t>
      </w:r>
    </w:p>
    <w:p w14:paraId="23C1C83F" w14:textId="77777777" w:rsidR="00E73A37" w:rsidRPr="00E73A37" w:rsidRDefault="00E73A37" w:rsidP="00E73A37">
      <w:pPr>
        <w:rPr>
          <w:sz w:val="14"/>
          <w:szCs w:val="14"/>
          <w:lang w:val="en-GB"/>
        </w:rPr>
      </w:pPr>
      <w:r w:rsidRPr="00E73A37">
        <w:rPr>
          <w:sz w:val="14"/>
          <w:szCs w:val="14"/>
          <w:lang w:val="en-GB"/>
        </w:rPr>
        <w:tab/>
        <w:t>public class AwaitHappyBehaviour extends CyclicBehaviour {</w:t>
      </w:r>
    </w:p>
    <w:p w14:paraId="5C2BD4C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p>
    <w:p w14:paraId="188DCEF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@Override</w:t>
      </w:r>
    </w:p>
    <w:p w14:paraId="1349FEA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public void action() {</w:t>
      </w:r>
    </w:p>
    <w:p w14:paraId="18BAF82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MessageTemplate mt = MessageTemplate.MatchConversationId("happyNow");</w:t>
      </w:r>
    </w:p>
    <w:p w14:paraId="57CDCAF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 xml:space="preserve">ACLMessage msg = myAgent.receive(mt); </w:t>
      </w:r>
    </w:p>
    <w:p w14:paraId="0CEFB8A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if (msg != null) {</w:t>
      </w:r>
    </w:p>
    <w:p w14:paraId="638A9EA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//System.out.println(getAID().getLocalName() + " - Happy? or Post worst slot");</w:t>
      </w:r>
    </w:p>
    <w:p w14:paraId="57F44B6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try {</w:t>
      </w:r>
    </w:p>
    <w:p w14:paraId="51FE4C4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ContentElement ce = getContentManager().extractContent(msg);</w:t>
      </w:r>
    </w:p>
    <w:p w14:paraId="23C0CB5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(ce instanceof Action) {</w:t>
      </w:r>
    </w:p>
    <w:p w14:paraId="364554A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Concept action = ((Action)ce).getAction();</w:t>
      </w:r>
    </w:p>
    <w:p w14:paraId="1CCE075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26FBE7E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(action instanceof HappyWith) {</w:t>
      </w:r>
    </w:p>
    <w:p w14:paraId="28FB455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HappyWith happy = ((HappyWith)action);</w:t>
      </w:r>
    </w:p>
    <w:p w14:paraId="4AA08AC0" w14:textId="77777777" w:rsidR="00E73A37" w:rsidRPr="00E73A37" w:rsidRDefault="00E73A37" w:rsidP="00E73A37">
      <w:pPr>
        <w:rPr>
          <w:sz w:val="14"/>
          <w:szCs w:val="14"/>
          <w:lang w:val="en-GB"/>
        </w:rPr>
      </w:pPr>
    </w:p>
    <w:p w14:paraId="0BF7C7A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(SwapFinal slot : happy.getSlots()) {</w:t>
      </w:r>
    </w:p>
    <w:p w14:paraId="3BB3650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(int i = 0; i &lt; CurrentTutorials.length; i++) {</w:t>
      </w:r>
    </w:p>
    <w:p w14:paraId="6C38889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(slot.getTutorialTo().getTutorialID().equals(CurrentTutorials[i].getTutorialID())) {</w:t>
      </w:r>
    </w:p>
    <w:p w14:paraId="4FDC5BF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CurrentTutorials[i] = slot.getInitalSwapRequest().getTutorial();</w:t>
      </w:r>
    </w:p>
    <w:p w14:paraId="53C140F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break;</w:t>
      </w:r>
    </w:p>
    <w:p w14:paraId="37E51D1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6B99D66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7C2AEC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52B7798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63BE388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double meanHappiness = 0;</w:t>
      </w:r>
    </w:p>
    <w:p w14:paraId="138CC43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1A4FDB3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Get Mean unhappiness across slots</w:t>
      </w:r>
    </w:p>
    <w:p w14:paraId="04992B5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(int i = 0; i &lt; CurrentTutorials.length; i++) {</w:t>
      </w:r>
    </w:p>
    <w:p w14:paraId="03206D1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meanHappiness += SlotFitness(CurrentTutorials[i].getTimeslot());</w:t>
      </w:r>
    </w:p>
    <w:p w14:paraId="0E05E5F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13533F8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7BB9A50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meanHappiness /= CurrentTutorials.length;</w:t>
      </w:r>
    </w:p>
    <w:p w14:paraId="1BFD5FE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6254F0B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Reducing happiness required each run</w:t>
      </w:r>
    </w:p>
    <w:p w14:paraId="6FA3877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(meanHappinessTarget &gt; minMeanHappinessTarget) {</w:t>
      </w:r>
    </w:p>
    <w:p w14:paraId="6F913BD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meanHappinessTarget -= 0.02;</w:t>
      </w:r>
    </w:p>
    <w:p w14:paraId="31B1B64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9AB399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08CCD6E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If high enough overall happiness -- 0 or 1 slots accepted</w:t>
      </w:r>
    </w:p>
    <w:p w14:paraId="355D4A9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(meanHappiness &lt;= meanHappinessTarget) {</w:t>
      </w:r>
    </w:p>
    <w:p w14:paraId="5703413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32E8F9C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Checking slots that haven't been advertised yet</w:t>
      </w:r>
    </w:p>
    <w:p w14:paraId="2EC3F0C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List&lt;Integer&gt; slotsNotAdvertised = new ArrayList&lt;&gt;();</w:t>
      </w:r>
    </w:p>
    <w:p w14:paraId="2DF820A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2309D99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Getting current slots not on messageboard</w:t>
      </w:r>
    </w:p>
    <w:p w14:paraId="4BED9321" w14:textId="77777777" w:rsidR="00E73A37" w:rsidRPr="00E73A37" w:rsidRDefault="00E73A37" w:rsidP="00E73A37">
      <w:pPr>
        <w:rPr>
          <w:sz w:val="14"/>
          <w:szCs w:val="14"/>
          <w:lang w:val="en-GB"/>
        </w:rPr>
      </w:pPr>
      <w:r w:rsidRPr="00E73A37">
        <w:rPr>
          <w:sz w:val="14"/>
          <w:szCs w:val="14"/>
          <w:lang w:val="en-GB"/>
        </w:rPr>
        <w:lastRenderedPageBreak/>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(int i = 0; i &lt; CurrentTutorials.length; i++) {</w:t>
      </w:r>
    </w:p>
    <w:p w14:paraId="74323CF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boolean advertisedAlready = false;</w:t>
      </w:r>
    </w:p>
    <w:p w14:paraId="4658CF3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(SwapInitial item : slotsMessageBoard.getMessageBoard()) {</w:t>
      </w:r>
    </w:p>
    <w:p w14:paraId="5812D0A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xml:space="preserve">if (item.getAgentFrom().equals(getAID()) &amp;&amp; </w:t>
      </w:r>
    </w:p>
    <w:p w14:paraId="64DB04F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item.getTutorial().getTutorialID().equals(CurrentTutorials[i].getTutorialID())) {</w:t>
      </w:r>
    </w:p>
    <w:p w14:paraId="415B167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advertisedAlready = true;</w:t>
      </w:r>
    </w:p>
    <w:p w14:paraId="5E7A4BD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continue;</w:t>
      </w:r>
    </w:p>
    <w:p w14:paraId="14BC6B2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1B68385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8458A9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(!advertisedAlready) {</w:t>
      </w:r>
    </w:p>
    <w:p w14:paraId="6EE3874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(SlotFitness(CurrentTutorials[i].getTimeslot()) &lt; 1.0) { // Don't post slot if happy already</w:t>
      </w:r>
    </w:p>
    <w:p w14:paraId="29CA356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slotsNotAdvertised.add(i);</w:t>
      </w:r>
    </w:p>
    <w:p w14:paraId="4D70165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601725C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312543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21365A1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3D29F0C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int worstTutorial = -1; // Worst tutorial is slotsNotAdvertised positional reference</w:t>
      </w:r>
    </w:p>
    <w:p w14:paraId="0D05E6E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36779D4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Comparing slots - if all slots posted (or no slots student wishes to post) then nothing</w:t>
      </w:r>
    </w:p>
    <w:p w14:paraId="25DAA96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xml:space="preserve">if (slotsNotAdvertised.size() &gt; 0) { </w:t>
      </w:r>
    </w:p>
    <w:p w14:paraId="50A2B09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worstTutorial = 0;</w:t>
      </w:r>
    </w:p>
    <w:p w14:paraId="0C5E2DB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Select worst slot not currently on timetable</w:t>
      </w:r>
    </w:p>
    <w:p w14:paraId="140D4FB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(int i = 1; i &lt; slotsNotAdvertised.size(); i++) {</w:t>
      </w:r>
    </w:p>
    <w:p w14:paraId="5DB76E0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xml:space="preserve">if (SlotFitness(CurrentTutorials[slotsNotAdvertised.get(i)].getTimeslot()) &lt; </w:t>
      </w:r>
    </w:p>
    <w:p w14:paraId="6104E0E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SlotFitness(CurrentTutorials[slotsNotAdvertised.get(worstTutorial)].getTimeslot())) {</w:t>
      </w:r>
    </w:p>
    <w:p w14:paraId="1333E58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worstTutorial = i;</w:t>
      </w:r>
    </w:p>
    <w:p w14:paraId="48F8C14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A1AE5A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xml:space="preserve">} </w:t>
      </w:r>
    </w:p>
    <w:p w14:paraId="44EA22D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6547A21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0823371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UnhappySlot slot = new UnhappySlot();</w:t>
      </w:r>
    </w:p>
    <w:p w14:paraId="4A0506D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 Add slot found (if found) to 'Unhappy Slot' posting</w:t>
      </w:r>
    </w:p>
    <w:p w14:paraId="3DE3E9E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if (worstTutorial != -1) {</w:t>
      </w:r>
    </w:p>
    <w:p w14:paraId="6B920D0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SwapInitial si = new SwapInitial();</w:t>
      </w:r>
    </w:p>
    <w:p w14:paraId="5D0B916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si.setAgentFrom(myAgent.getAID());</w:t>
      </w:r>
    </w:p>
    <w:p w14:paraId="1FD5E2A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si.setTutorial(CurrentTutorials[slotsNotAdvertised.get(worstTutorial)]);</w:t>
      </w:r>
    </w:p>
    <w:p w14:paraId="6B63F58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slot.setSlotToSwap(si);</w:t>
      </w:r>
    </w:p>
    <w:p w14:paraId="74CF415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4E0A85D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04BD5DD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Action newAction = new Action();</w:t>
      </w:r>
    </w:p>
    <w:p w14:paraId="6FC6386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newAction.setActor(getAID());</w:t>
      </w:r>
    </w:p>
    <w:p w14:paraId="226DC65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newAction.setAction(slot);</w:t>
      </w:r>
    </w:p>
    <w:p w14:paraId="685DEC9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764B1F0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ACLMessage reply = msg.createReply();</w:t>
      </w:r>
    </w:p>
    <w:p w14:paraId="3AF2EB4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reply.setPerformative(ACLMessage.REFUSE);</w:t>
      </w:r>
    </w:p>
    <w:p w14:paraId="143997A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007BC1B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try {</w:t>
      </w:r>
    </w:p>
    <w:p w14:paraId="26C3D12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getContentManager().fillContent(reply, newAction);</w:t>
      </w:r>
    </w:p>
    <w:p w14:paraId="413C14D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send(reply);</w:t>
      </w:r>
    </w:p>
    <w:p w14:paraId="38F9817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56E8C1A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catch(CodecException codecE) {</w:t>
      </w:r>
    </w:p>
    <w:p w14:paraId="3A59A3B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codecE.printStackTrace();</w:t>
      </w:r>
    </w:p>
    <w:p w14:paraId="1BEB90D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372008E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catch(OntologyException oe) {</w:t>
      </w:r>
    </w:p>
    <w:p w14:paraId="63036C3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oe.printStackTrace();</w:t>
      </w:r>
    </w:p>
    <w:p w14:paraId="155BB7C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AA6047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}else {</w:t>
      </w:r>
    </w:p>
    <w:p w14:paraId="4E0530E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3831DD4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for (TutorialGroup tg : CurrentTutorials) {</w:t>
      </w:r>
    </w:p>
    <w:p w14:paraId="6C02614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System.out.println(getAID().getLocalName() + " has ended with " + tg.getTutorialID() + " on " + dayHM.get(tg.getTimeslot().getDay()) + " at " + timeHM.get(tg.getTimeslot().getTime()));</w:t>
      </w:r>
    </w:p>
    <w:p w14:paraId="3259D58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3B60761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7E9EAA4A" w14:textId="77777777" w:rsidR="00E73A37" w:rsidRPr="00E73A37" w:rsidRDefault="00E73A37" w:rsidP="00E73A37">
      <w:pPr>
        <w:rPr>
          <w:sz w:val="14"/>
          <w:szCs w:val="14"/>
          <w:lang w:val="en-GB"/>
        </w:rPr>
      </w:pPr>
      <w:r w:rsidRPr="00E73A37">
        <w:rPr>
          <w:sz w:val="14"/>
          <w:szCs w:val="14"/>
          <w:lang w:val="en-GB"/>
        </w:rPr>
        <w:lastRenderedPageBreak/>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ACLMessage reply = msg.createReply();</w:t>
      </w:r>
    </w:p>
    <w:p w14:paraId="27F7CE9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PleasedWith pleased = new PleasedWith();</w:t>
      </w:r>
    </w:p>
    <w:p w14:paraId="68BD84D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pleased.setStudent(getAID());</w:t>
      </w:r>
    </w:p>
    <w:p w14:paraId="499E345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reply.setPerformative(ACLMessage.AGREE);</w:t>
      </w:r>
    </w:p>
    <w:p w14:paraId="554A368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1B1AEC3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try {</w:t>
      </w:r>
    </w:p>
    <w:p w14:paraId="72E456D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getContentManager().fillContent(reply, pleased);</w:t>
      </w:r>
    </w:p>
    <w:p w14:paraId="3CE448A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send(reply);</w:t>
      </w:r>
    </w:p>
    <w:p w14:paraId="1CC4F54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p>
    <w:p w14:paraId="4B029C3A"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System.out.println("FINAL HAPPINESS FOR " + getAID().getLocalName() + " IS " + meanHappiness);</w:t>
      </w:r>
    </w:p>
    <w:p w14:paraId="3E304B7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System.out.println("");</w:t>
      </w:r>
    </w:p>
    <w:p w14:paraId="5DCAF6E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doDelete();</w:t>
      </w:r>
    </w:p>
    <w:p w14:paraId="4E6E04D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6DBD2DB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catch(CodecException codecE) {</w:t>
      </w:r>
    </w:p>
    <w:p w14:paraId="0D8F650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codecE.printStackTrace();</w:t>
      </w:r>
    </w:p>
    <w:p w14:paraId="5123832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5A6B3F3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catch(OntologyException oe) {</w:t>
      </w:r>
    </w:p>
    <w:p w14:paraId="5F64145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oe.printStackTrace();</w:t>
      </w:r>
    </w:p>
    <w:p w14:paraId="1D6D29C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FE82E1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93C81F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7153C71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360A753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4A3F4BC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 (CodecException ce) {</w:t>
      </w:r>
    </w:p>
    <w:p w14:paraId="794B86E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ce.printStackTrace();</w:t>
      </w:r>
    </w:p>
    <w:p w14:paraId="61835C2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0773375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catch (OntologyException oe) {</w:t>
      </w:r>
    </w:p>
    <w:p w14:paraId="6A1E98AF"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oe.printStackTrace();</w:t>
      </w:r>
    </w:p>
    <w:p w14:paraId="32D4657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w:t>
      </w:r>
    </w:p>
    <w:p w14:paraId="1946462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w:t>
      </w:r>
    </w:p>
    <w:p w14:paraId="37FEF70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else {</w:t>
      </w:r>
    </w:p>
    <w:p w14:paraId="4B588B3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r>
      <w:r w:rsidRPr="00E73A37">
        <w:rPr>
          <w:sz w:val="14"/>
          <w:szCs w:val="14"/>
          <w:lang w:val="en-GB"/>
        </w:rPr>
        <w:tab/>
        <w:t>block();</w:t>
      </w:r>
    </w:p>
    <w:p w14:paraId="1EE24AA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w:t>
      </w:r>
    </w:p>
    <w:p w14:paraId="6A56919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w:t>
      </w:r>
    </w:p>
    <w:p w14:paraId="161BBB5A" w14:textId="77777777" w:rsidR="00E73A37" w:rsidRPr="00E73A37" w:rsidRDefault="00E73A37" w:rsidP="00E73A37">
      <w:pPr>
        <w:rPr>
          <w:sz w:val="14"/>
          <w:szCs w:val="14"/>
          <w:lang w:val="en-GB"/>
        </w:rPr>
      </w:pPr>
      <w:r w:rsidRPr="00E73A37">
        <w:rPr>
          <w:sz w:val="14"/>
          <w:szCs w:val="14"/>
          <w:lang w:val="en-GB"/>
        </w:rPr>
        <w:tab/>
        <w:t>}</w:t>
      </w:r>
    </w:p>
    <w:p w14:paraId="40EF2457" w14:textId="77777777" w:rsidR="00E73A37" w:rsidRPr="00E73A37" w:rsidRDefault="00E73A37" w:rsidP="00E73A37">
      <w:pPr>
        <w:rPr>
          <w:sz w:val="14"/>
          <w:szCs w:val="14"/>
          <w:lang w:val="en-GB"/>
        </w:rPr>
      </w:pPr>
      <w:r w:rsidRPr="00E73A37">
        <w:rPr>
          <w:sz w:val="14"/>
          <w:szCs w:val="14"/>
          <w:lang w:val="en-GB"/>
        </w:rPr>
        <w:tab/>
      </w:r>
    </w:p>
    <w:p w14:paraId="315203BC" w14:textId="77777777" w:rsidR="00E73A37" w:rsidRPr="00E73A37" w:rsidRDefault="00E73A37" w:rsidP="00E73A37">
      <w:pPr>
        <w:rPr>
          <w:sz w:val="14"/>
          <w:szCs w:val="14"/>
          <w:lang w:val="en-GB"/>
        </w:rPr>
      </w:pPr>
      <w:r w:rsidRPr="00E73A37">
        <w:rPr>
          <w:sz w:val="14"/>
          <w:szCs w:val="14"/>
          <w:lang w:val="en-GB"/>
        </w:rPr>
        <w:tab/>
      </w:r>
    </w:p>
    <w:p w14:paraId="32660CE1" w14:textId="77777777" w:rsidR="00E73A37" w:rsidRPr="00E73A37" w:rsidRDefault="00E73A37" w:rsidP="00E73A37">
      <w:pPr>
        <w:rPr>
          <w:sz w:val="14"/>
          <w:szCs w:val="14"/>
          <w:lang w:val="en-GB"/>
        </w:rPr>
      </w:pPr>
      <w:r w:rsidRPr="00E73A37">
        <w:rPr>
          <w:sz w:val="14"/>
          <w:szCs w:val="14"/>
          <w:lang w:val="en-GB"/>
        </w:rPr>
        <w:tab/>
        <w:t>// Calculates timeslot fitness</w:t>
      </w:r>
    </w:p>
    <w:p w14:paraId="1008D574" w14:textId="77777777" w:rsidR="00E73A37" w:rsidRPr="00E73A37" w:rsidRDefault="00E73A37" w:rsidP="00E73A37">
      <w:pPr>
        <w:rPr>
          <w:sz w:val="14"/>
          <w:szCs w:val="14"/>
          <w:lang w:val="en-GB"/>
        </w:rPr>
      </w:pPr>
      <w:r w:rsidRPr="00E73A37">
        <w:rPr>
          <w:sz w:val="14"/>
          <w:szCs w:val="14"/>
          <w:lang w:val="en-GB"/>
        </w:rPr>
        <w:tab/>
        <w:t>private double SlotFitness(Timeslot slot) {</w:t>
      </w:r>
    </w:p>
    <w:p w14:paraId="3DF1821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if (SlotPreferences[slot.getDay()][slot.getTime()]==5) { // Heavily punished if they can't attend</w:t>
      </w:r>
    </w:p>
    <w:p w14:paraId="7518294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 xml:space="preserve">return -5.0; </w:t>
      </w:r>
    </w:p>
    <w:p w14:paraId="3AF49E3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w:t>
      </w:r>
    </w:p>
    <w:p w14:paraId="5565EBDC"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return (1.0 / (SlotPreferences[slot.getDay()][slot.getTime()] + 1));</w:t>
      </w:r>
    </w:p>
    <w:p w14:paraId="42162EE3" w14:textId="77777777" w:rsidR="00E73A37" w:rsidRPr="00E73A37" w:rsidRDefault="00E73A37" w:rsidP="00E73A37">
      <w:pPr>
        <w:rPr>
          <w:sz w:val="14"/>
          <w:szCs w:val="14"/>
          <w:lang w:val="en-GB"/>
        </w:rPr>
      </w:pPr>
      <w:r w:rsidRPr="00E73A37">
        <w:rPr>
          <w:sz w:val="14"/>
          <w:szCs w:val="14"/>
          <w:lang w:val="en-GB"/>
        </w:rPr>
        <w:tab/>
        <w:t>}</w:t>
      </w:r>
    </w:p>
    <w:p w14:paraId="68119DBE" w14:textId="77777777" w:rsidR="00E73A37" w:rsidRPr="00E73A37" w:rsidRDefault="00E73A37" w:rsidP="00E73A37">
      <w:pPr>
        <w:rPr>
          <w:sz w:val="14"/>
          <w:szCs w:val="14"/>
          <w:lang w:val="en-GB"/>
        </w:rPr>
      </w:pPr>
      <w:r w:rsidRPr="00E73A37">
        <w:rPr>
          <w:sz w:val="14"/>
          <w:szCs w:val="14"/>
          <w:lang w:val="en-GB"/>
        </w:rPr>
        <w:tab/>
      </w:r>
    </w:p>
    <w:p w14:paraId="06DD75B7" w14:textId="77777777" w:rsidR="00E73A37" w:rsidRPr="00E73A37" w:rsidRDefault="00E73A37" w:rsidP="00E73A37">
      <w:pPr>
        <w:rPr>
          <w:sz w:val="14"/>
          <w:szCs w:val="14"/>
          <w:lang w:val="en-GB"/>
        </w:rPr>
      </w:pPr>
      <w:r w:rsidRPr="00E73A37">
        <w:rPr>
          <w:sz w:val="14"/>
          <w:szCs w:val="14"/>
          <w:lang w:val="en-GB"/>
        </w:rPr>
        <w:tab/>
      </w:r>
    </w:p>
    <w:p w14:paraId="78F9B256" w14:textId="77777777" w:rsidR="00E73A37" w:rsidRPr="00E73A37" w:rsidRDefault="00E73A37" w:rsidP="00E73A37">
      <w:pPr>
        <w:rPr>
          <w:sz w:val="14"/>
          <w:szCs w:val="14"/>
          <w:lang w:val="en-GB"/>
        </w:rPr>
      </w:pPr>
      <w:r w:rsidRPr="00E73A37">
        <w:rPr>
          <w:sz w:val="14"/>
          <w:szCs w:val="14"/>
          <w:lang w:val="en-GB"/>
        </w:rPr>
        <w:tab/>
        <w:t>// Register with the DFD</w:t>
      </w:r>
    </w:p>
    <w:p w14:paraId="1E3B8AAD" w14:textId="77777777" w:rsidR="00E73A37" w:rsidRPr="00E73A37" w:rsidRDefault="00E73A37" w:rsidP="00E73A37">
      <w:pPr>
        <w:rPr>
          <w:sz w:val="14"/>
          <w:szCs w:val="14"/>
          <w:lang w:val="en-GB"/>
        </w:rPr>
      </w:pPr>
      <w:r w:rsidRPr="00E73A37">
        <w:rPr>
          <w:sz w:val="14"/>
          <w:szCs w:val="14"/>
          <w:lang w:val="en-GB"/>
        </w:rPr>
        <w:tab/>
        <w:t>protected void register() {</w:t>
      </w:r>
    </w:p>
    <w:p w14:paraId="6D43C50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DFAgentDescription dfd = new DFAgentDescription ();</w:t>
      </w:r>
    </w:p>
    <w:p w14:paraId="5BEA372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dfd.setName(getAID());</w:t>
      </w:r>
    </w:p>
    <w:p w14:paraId="43534B41"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p>
    <w:p w14:paraId="6D7AE64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ServiceDescription sd = new ServiceDescription();</w:t>
      </w:r>
    </w:p>
    <w:p w14:paraId="1EE07687"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sd.setType("student-agent");</w:t>
      </w:r>
    </w:p>
    <w:p w14:paraId="242FD8F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sd.setName( getLocalName() + "-student-agent");</w:t>
      </w:r>
    </w:p>
    <w:p w14:paraId="5AA3068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dfd.addServices(sd);</w:t>
      </w:r>
    </w:p>
    <w:p w14:paraId="3B3DFC2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p>
    <w:p w14:paraId="53FF23D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try{</w:t>
      </w:r>
    </w:p>
    <w:p w14:paraId="7E0F718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DFService.register(this , dfd);</w:t>
      </w:r>
    </w:p>
    <w:p w14:paraId="31835A9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w:t>
      </w:r>
    </w:p>
    <w:p w14:paraId="1737AAE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catch(FIPAException e) {</w:t>
      </w:r>
    </w:p>
    <w:p w14:paraId="4DA3208D"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r w:rsidRPr="00E73A37">
        <w:rPr>
          <w:sz w:val="14"/>
          <w:szCs w:val="14"/>
          <w:lang w:val="en-GB"/>
        </w:rPr>
        <w:tab/>
        <w:t>e.printStackTrace();</w:t>
      </w:r>
    </w:p>
    <w:p w14:paraId="06249E8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w:t>
      </w:r>
    </w:p>
    <w:p w14:paraId="45E1C089" w14:textId="77777777" w:rsidR="00E73A37" w:rsidRPr="00E73A37" w:rsidRDefault="00E73A37" w:rsidP="00E73A37">
      <w:pPr>
        <w:rPr>
          <w:sz w:val="14"/>
          <w:szCs w:val="14"/>
          <w:lang w:val="en-GB"/>
        </w:rPr>
      </w:pPr>
      <w:r w:rsidRPr="00E73A37">
        <w:rPr>
          <w:sz w:val="14"/>
          <w:szCs w:val="14"/>
          <w:lang w:val="en-GB"/>
        </w:rPr>
        <w:tab/>
        <w:t>}</w:t>
      </w:r>
    </w:p>
    <w:p w14:paraId="00A42369" w14:textId="77777777" w:rsidR="00E73A37" w:rsidRPr="00E73A37" w:rsidRDefault="00E73A37" w:rsidP="00E73A37">
      <w:pPr>
        <w:rPr>
          <w:sz w:val="14"/>
          <w:szCs w:val="14"/>
          <w:lang w:val="en-GB"/>
        </w:rPr>
      </w:pPr>
      <w:r w:rsidRPr="00E73A37">
        <w:rPr>
          <w:sz w:val="14"/>
          <w:szCs w:val="14"/>
          <w:lang w:val="en-GB"/>
        </w:rPr>
        <w:tab/>
      </w:r>
    </w:p>
    <w:p w14:paraId="33EF2C3E" w14:textId="77777777" w:rsidR="00E73A37" w:rsidRPr="00E73A37" w:rsidRDefault="00E73A37" w:rsidP="00E73A37">
      <w:pPr>
        <w:rPr>
          <w:sz w:val="14"/>
          <w:szCs w:val="14"/>
          <w:lang w:val="en-GB"/>
        </w:rPr>
      </w:pPr>
      <w:r w:rsidRPr="00E73A37">
        <w:rPr>
          <w:sz w:val="14"/>
          <w:szCs w:val="14"/>
          <w:lang w:val="en-GB"/>
        </w:rPr>
        <w:tab/>
        <w:t>private void initHMs() {</w:t>
      </w:r>
    </w:p>
    <w:p w14:paraId="798109B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dayHM.put(0, "Monday");</w:t>
      </w:r>
    </w:p>
    <w:p w14:paraId="665F540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dayHM.put(1, "Tuesday");</w:t>
      </w:r>
    </w:p>
    <w:p w14:paraId="7226F019"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dayHM.put(2, "Wednesday");</w:t>
      </w:r>
    </w:p>
    <w:p w14:paraId="5AD5D65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dayHM.put(3, "Thursday");</w:t>
      </w:r>
    </w:p>
    <w:p w14:paraId="588C606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dayHM.put(4, "Friday");</w:t>
      </w:r>
    </w:p>
    <w:p w14:paraId="1C5B545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dayHM.put(5, "Saturday");</w:t>
      </w:r>
    </w:p>
    <w:p w14:paraId="76BF7048"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dayHM.put(6, "Sunday");</w:t>
      </w:r>
    </w:p>
    <w:p w14:paraId="294382D4"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r>
    </w:p>
    <w:p w14:paraId="1DFEBE7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timeHM.put(0, "9am");</w:t>
      </w:r>
    </w:p>
    <w:p w14:paraId="50DE48C1" w14:textId="77777777" w:rsidR="00E73A37" w:rsidRPr="00E73A37" w:rsidRDefault="00E73A37" w:rsidP="00E73A37">
      <w:pPr>
        <w:rPr>
          <w:sz w:val="14"/>
          <w:szCs w:val="14"/>
          <w:lang w:val="en-GB"/>
        </w:rPr>
      </w:pPr>
      <w:r w:rsidRPr="00E73A37">
        <w:rPr>
          <w:sz w:val="14"/>
          <w:szCs w:val="14"/>
          <w:lang w:val="en-GB"/>
        </w:rPr>
        <w:lastRenderedPageBreak/>
        <w:tab/>
      </w:r>
      <w:r w:rsidRPr="00E73A37">
        <w:rPr>
          <w:sz w:val="14"/>
          <w:szCs w:val="14"/>
          <w:lang w:val="en-GB"/>
        </w:rPr>
        <w:tab/>
        <w:t>timeHM.put(1, "10am");</w:t>
      </w:r>
    </w:p>
    <w:p w14:paraId="7A99E64E"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timeHM.put(2, "11am");</w:t>
      </w:r>
    </w:p>
    <w:p w14:paraId="7D254880"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timeHM.put(3, "12pm");</w:t>
      </w:r>
    </w:p>
    <w:p w14:paraId="1A5B549B"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timeHM.put(4, "1pm");</w:t>
      </w:r>
    </w:p>
    <w:p w14:paraId="3CC98CC2"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timeHM.put(5, "2pm");</w:t>
      </w:r>
    </w:p>
    <w:p w14:paraId="1B29CF23"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timeHM.put(6, "3pm");</w:t>
      </w:r>
    </w:p>
    <w:p w14:paraId="2DFC3155"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timeHM.put(7, "4pm");</w:t>
      </w:r>
    </w:p>
    <w:p w14:paraId="3EFD4586" w14:textId="77777777" w:rsidR="00E73A37" w:rsidRPr="00E73A37" w:rsidRDefault="00E73A37" w:rsidP="00E73A37">
      <w:pPr>
        <w:rPr>
          <w:sz w:val="14"/>
          <w:szCs w:val="14"/>
          <w:lang w:val="en-GB"/>
        </w:rPr>
      </w:pPr>
      <w:r w:rsidRPr="00E73A37">
        <w:rPr>
          <w:sz w:val="14"/>
          <w:szCs w:val="14"/>
          <w:lang w:val="en-GB"/>
        </w:rPr>
        <w:tab/>
      </w:r>
      <w:r w:rsidRPr="00E73A37">
        <w:rPr>
          <w:sz w:val="14"/>
          <w:szCs w:val="14"/>
          <w:lang w:val="en-GB"/>
        </w:rPr>
        <w:tab/>
        <w:t>timeHM.put(8, "5pm");</w:t>
      </w:r>
    </w:p>
    <w:p w14:paraId="1560EFA3" w14:textId="77777777" w:rsidR="00E73A37" w:rsidRPr="00E73A37" w:rsidRDefault="00E73A37" w:rsidP="00E73A37">
      <w:pPr>
        <w:rPr>
          <w:sz w:val="14"/>
          <w:szCs w:val="14"/>
          <w:lang w:val="en-GB"/>
        </w:rPr>
      </w:pPr>
      <w:r w:rsidRPr="00E73A37">
        <w:rPr>
          <w:sz w:val="14"/>
          <w:szCs w:val="14"/>
          <w:lang w:val="en-GB"/>
        </w:rPr>
        <w:tab/>
        <w:t>}</w:t>
      </w:r>
    </w:p>
    <w:p w14:paraId="356702C3" w14:textId="42D5FE68" w:rsidR="008A3F65" w:rsidRPr="00E73A37" w:rsidRDefault="00E73A37" w:rsidP="00E73A37">
      <w:pPr>
        <w:rPr>
          <w:sz w:val="14"/>
          <w:szCs w:val="14"/>
          <w:lang w:val="en-GB"/>
        </w:rPr>
      </w:pPr>
      <w:r w:rsidRPr="00E73A37">
        <w:rPr>
          <w:sz w:val="14"/>
          <w:szCs w:val="14"/>
          <w:lang w:val="en-GB"/>
        </w:rPr>
        <w:t>}</w:t>
      </w:r>
    </w:p>
    <w:p w14:paraId="7B85ED4F" w14:textId="5BEDE8EF" w:rsidR="00A91939" w:rsidRDefault="00A91939" w:rsidP="00C1028D">
      <w:pPr>
        <w:rPr>
          <w:sz w:val="16"/>
          <w:szCs w:val="16"/>
          <w:lang w:val="en-GB"/>
        </w:rPr>
      </w:pPr>
    </w:p>
    <w:p w14:paraId="510DEEC4" w14:textId="4A6FF6BE" w:rsidR="00A91939" w:rsidRDefault="00A91939" w:rsidP="00A91939">
      <w:pPr>
        <w:pStyle w:val="Heading4"/>
      </w:pPr>
      <w:r>
        <w:t xml:space="preserve">Appendix L – The Timetable </w:t>
      </w:r>
      <w:r w:rsidR="00D93A48">
        <w:t xml:space="preserve">Agent </w:t>
      </w:r>
      <w:r>
        <w:t>Code</w:t>
      </w:r>
    </w:p>
    <w:p w14:paraId="6A18890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package</w:t>
      </w:r>
      <w:r w:rsidRPr="00281181">
        <w:rPr>
          <w:rFonts w:ascii="Consolas" w:hAnsi="Consolas" w:cs="Consolas"/>
          <w:color w:val="000000"/>
          <w:sz w:val="14"/>
          <w:szCs w:val="14"/>
          <w:lang w:val="en-GB"/>
        </w:rPr>
        <w:t xml:space="preserve"> timetable;</w:t>
      </w:r>
    </w:p>
    <w:p w14:paraId="4A4EF537" w14:textId="77777777" w:rsidR="00281181" w:rsidRPr="00281181" w:rsidRDefault="00281181" w:rsidP="00281181">
      <w:pPr>
        <w:autoSpaceDE w:val="0"/>
        <w:autoSpaceDN w:val="0"/>
        <w:adjustRightInd w:val="0"/>
        <w:rPr>
          <w:rFonts w:ascii="Consolas" w:hAnsi="Consolas" w:cs="Consolas"/>
          <w:sz w:val="14"/>
          <w:szCs w:val="14"/>
          <w:lang w:val="en-GB"/>
        </w:rPr>
      </w:pPr>
    </w:p>
    <w:p w14:paraId="522226F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java.util.ArrayList;</w:t>
      </w:r>
    </w:p>
    <w:p w14:paraId="033E498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java.util.Collections;</w:t>
      </w:r>
    </w:p>
    <w:p w14:paraId="0797411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java.util.HashMap;</w:t>
      </w:r>
    </w:p>
    <w:p w14:paraId="50A8FE0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java.util.Iterator;</w:t>
      </w:r>
    </w:p>
    <w:p w14:paraId="7E2627E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java.util.List;</w:t>
      </w:r>
    </w:p>
    <w:p w14:paraId="18D4A906" w14:textId="77777777" w:rsidR="00281181" w:rsidRPr="00281181" w:rsidRDefault="00281181" w:rsidP="00281181">
      <w:pPr>
        <w:autoSpaceDE w:val="0"/>
        <w:autoSpaceDN w:val="0"/>
        <w:adjustRightInd w:val="0"/>
        <w:rPr>
          <w:rFonts w:ascii="Consolas" w:hAnsi="Consolas" w:cs="Consolas"/>
          <w:sz w:val="14"/>
          <w:szCs w:val="14"/>
          <w:lang w:val="en-GB"/>
        </w:rPr>
      </w:pPr>
    </w:p>
    <w:p w14:paraId="31650D5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timetable_ontology.TimetableOntology;</w:t>
      </w:r>
    </w:p>
    <w:p w14:paraId="0CBDAB5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timetable_ontology.elements.HappyWith;</w:t>
      </w:r>
    </w:p>
    <w:p w14:paraId="6363995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timetable_ontology.elements.MessageBoard;</w:t>
      </w:r>
    </w:p>
    <w:p w14:paraId="7EFEDC9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timetable_ontology.elements.PleasedWith;</w:t>
      </w:r>
    </w:p>
    <w:p w14:paraId="1262B22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timetable_ontology.elements.SlotsAvailable;</w:t>
      </w:r>
    </w:p>
    <w:p w14:paraId="6F5A504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timetable_ontology.elements.SlotsRequested;</w:t>
      </w:r>
    </w:p>
    <w:p w14:paraId="76C664C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timetable_ontology.elements.SwapFinal;</w:t>
      </w:r>
    </w:p>
    <w:p w14:paraId="3415B82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timetable_ontology.elements.SwapInitial;</w:t>
      </w:r>
    </w:p>
    <w:p w14:paraId="4046AC7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timetable_ontology.elements.TutorialGroup;</w:t>
      </w:r>
    </w:p>
    <w:p w14:paraId="725384E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timetable_ontology.elements.UnhappySlot;</w:t>
      </w:r>
    </w:p>
    <w:p w14:paraId="091EA82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jade.content.Concept;</w:t>
      </w:r>
    </w:p>
    <w:p w14:paraId="78259AF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jade.content.ContentElement;</w:t>
      </w:r>
    </w:p>
    <w:p w14:paraId="55B7A5F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jade.content.lang.Codec;</w:t>
      </w:r>
    </w:p>
    <w:p w14:paraId="0165D3B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jade.content.lang.Codec.CodecException;</w:t>
      </w:r>
    </w:p>
    <w:p w14:paraId="3A77B9B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jade.content.lang.sl.SLCodec;</w:t>
      </w:r>
    </w:p>
    <w:p w14:paraId="1E1BAD9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jade.content.onto.Ontology;</w:t>
      </w:r>
    </w:p>
    <w:p w14:paraId="26DE790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jade.content.onto.OntologyException;</w:t>
      </w:r>
    </w:p>
    <w:p w14:paraId="3FD6DEB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jade.content.onto.basic.Action;</w:t>
      </w:r>
    </w:p>
    <w:p w14:paraId="312AB0A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jade.core.AID;</w:t>
      </w:r>
    </w:p>
    <w:p w14:paraId="4DC8BE6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jade.core.Agent;</w:t>
      </w:r>
    </w:p>
    <w:p w14:paraId="293D624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jade.core.behaviours.Behaviour;</w:t>
      </w:r>
    </w:p>
    <w:p w14:paraId="32F087C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jade.core.behaviours.OneShotBehaviour;</w:t>
      </w:r>
    </w:p>
    <w:p w14:paraId="509691E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jade.domain.DFService;</w:t>
      </w:r>
    </w:p>
    <w:p w14:paraId="3B68EB6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jade.domain.FIPAException;</w:t>
      </w:r>
    </w:p>
    <w:p w14:paraId="431B414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jade.domain.FIPAAgentManagement.DFAgentDescription;</w:t>
      </w:r>
    </w:p>
    <w:p w14:paraId="07A52F5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jade.domain.FIPAAgentManagement.ServiceDescription;</w:t>
      </w:r>
    </w:p>
    <w:p w14:paraId="67160CE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jade.lang.acl.ACLMessage;</w:t>
      </w:r>
    </w:p>
    <w:p w14:paraId="53FA9E4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import</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highlight w:val="lightGray"/>
          <w:lang w:val="en-GB"/>
        </w:rPr>
        <w:t>jade.lang.acl.MessageTemplate</w:t>
      </w:r>
      <w:r w:rsidRPr="00281181">
        <w:rPr>
          <w:rFonts w:ascii="Consolas" w:hAnsi="Consolas" w:cs="Consolas"/>
          <w:color w:val="000000"/>
          <w:sz w:val="14"/>
          <w:szCs w:val="14"/>
          <w:lang w:val="en-GB"/>
        </w:rPr>
        <w:t>;</w:t>
      </w:r>
    </w:p>
    <w:p w14:paraId="50974D94" w14:textId="77777777" w:rsidR="00281181" w:rsidRPr="00281181" w:rsidRDefault="00281181" w:rsidP="00281181">
      <w:pPr>
        <w:autoSpaceDE w:val="0"/>
        <w:autoSpaceDN w:val="0"/>
        <w:adjustRightInd w:val="0"/>
        <w:rPr>
          <w:rFonts w:ascii="Consolas" w:hAnsi="Consolas" w:cs="Consolas"/>
          <w:sz w:val="14"/>
          <w:szCs w:val="14"/>
          <w:lang w:val="en-GB"/>
        </w:rPr>
      </w:pPr>
    </w:p>
    <w:p w14:paraId="578818A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3F7F5F"/>
          <w:sz w:val="14"/>
          <w:szCs w:val="14"/>
          <w:lang w:val="en-GB"/>
        </w:rPr>
        <w:t>// Timetabling agent</w:t>
      </w:r>
    </w:p>
    <w:p w14:paraId="1B26C27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class</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u w:val="single"/>
          <w:lang w:val="en-GB"/>
        </w:rPr>
        <w:t>TimetablingAgent</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extends</w:t>
      </w:r>
      <w:r w:rsidRPr="00281181">
        <w:rPr>
          <w:rFonts w:ascii="Consolas" w:hAnsi="Consolas" w:cs="Consolas"/>
          <w:color w:val="000000"/>
          <w:sz w:val="14"/>
          <w:szCs w:val="14"/>
          <w:lang w:val="en-GB"/>
        </w:rPr>
        <w:t xml:space="preserve"> Agent{</w:t>
      </w:r>
    </w:p>
    <w:p w14:paraId="38FF3C7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Codec </w:t>
      </w:r>
      <w:r w:rsidRPr="00281181">
        <w:rPr>
          <w:rFonts w:ascii="Consolas" w:hAnsi="Consolas" w:cs="Consolas"/>
          <w:color w:val="0000C0"/>
          <w:sz w:val="14"/>
          <w:szCs w:val="14"/>
          <w:lang w:val="en-GB"/>
        </w:rPr>
        <w:t>codec</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SLCodec();</w:t>
      </w:r>
    </w:p>
    <w:p w14:paraId="32BFE7B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Ontology </w:t>
      </w:r>
      <w:r w:rsidRPr="00281181">
        <w:rPr>
          <w:rFonts w:ascii="Consolas" w:hAnsi="Consolas" w:cs="Consolas"/>
          <w:color w:val="0000C0"/>
          <w:sz w:val="14"/>
          <w:szCs w:val="14"/>
          <w:lang w:val="en-GB"/>
        </w:rPr>
        <w:t>ontology</w:t>
      </w:r>
      <w:r w:rsidRPr="00281181">
        <w:rPr>
          <w:rFonts w:ascii="Consolas" w:hAnsi="Consolas" w:cs="Consolas"/>
          <w:color w:val="000000"/>
          <w:sz w:val="14"/>
          <w:szCs w:val="14"/>
          <w:lang w:val="en-GB"/>
        </w:rPr>
        <w:t xml:space="preserve"> = TimetableOntology.</w:t>
      </w:r>
      <w:r w:rsidRPr="00281181">
        <w:rPr>
          <w:rFonts w:ascii="Consolas" w:hAnsi="Consolas" w:cs="Consolas"/>
          <w:i/>
          <w:iCs/>
          <w:color w:val="000000"/>
          <w:sz w:val="14"/>
          <w:szCs w:val="14"/>
          <w:lang w:val="en-GB"/>
        </w:rPr>
        <w:t>getInstance</w:t>
      </w:r>
      <w:r w:rsidRPr="00281181">
        <w:rPr>
          <w:rFonts w:ascii="Consolas" w:hAnsi="Consolas" w:cs="Consolas"/>
          <w:color w:val="000000"/>
          <w:sz w:val="14"/>
          <w:szCs w:val="14"/>
          <w:lang w:val="en-GB"/>
        </w:rPr>
        <w:t>();</w:t>
      </w:r>
    </w:p>
    <w:p w14:paraId="072937B1" w14:textId="77777777" w:rsidR="00281181" w:rsidRPr="00281181" w:rsidRDefault="00281181" w:rsidP="00281181">
      <w:pPr>
        <w:autoSpaceDE w:val="0"/>
        <w:autoSpaceDN w:val="0"/>
        <w:adjustRightInd w:val="0"/>
        <w:rPr>
          <w:rFonts w:ascii="Consolas" w:hAnsi="Consolas" w:cs="Consolas"/>
          <w:sz w:val="14"/>
          <w:szCs w:val="14"/>
          <w:lang w:val="en-GB"/>
        </w:rPr>
      </w:pPr>
    </w:p>
    <w:p w14:paraId="534A3D7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MessageBoard </w:t>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MessageBoard(); </w:t>
      </w:r>
      <w:r w:rsidRPr="00281181">
        <w:rPr>
          <w:rFonts w:ascii="Consolas" w:hAnsi="Consolas" w:cs="Consolas"/>
          <w:color w:val="3F7F5F"/>
          <w:sz w:val="14"/>
          <w:szCs w:val="14"/>
          <w:lang w:val="en-GB"/>
        </w:rPr>
        <w:t>// WHEN MESSAGEBOARD PASSED - NEED TO TAKE ALL ELEMENTS OF THIS BOARD AND ADD THEM TO A NEW BOARD</w:t>
      </w:r>
    </w:p>
    <w:p w14:paraId="6224F8F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3F6FE37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Tracks Student Slots</w:t>
      </w:r>
    </w:p>
    <w:p w14:paraId="4275130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ArrayList&lt;AID&gt;[][] </w:t>
      </w:r>
      <w:r w:rsidRPr="00281181">
        <w:rPr>
          <w:rFonts w:ascii="Consolas" w:hAnsi="Consolas" w:cs="Consolas"/>
          <w:color w:val="0000C0"/>
          <w:sz w:val="14"/>
          <w:szCs w:val="14"/>
          <w:lang w:val="en-GB"/>
        </w:rPr>
        <w:t>StudentSlots</w:t>
      </w:r>
      <w:r w:rsidRPr="00281181">
        <w:rPr>
          <w:rFonts w:ascii="Consolas" w:hAnsi="Consolas" w:cs="Consolas"/>
          <w:color w:val="000000"/>
          <w:sz w:val="14"/>
          <w:szCs w:val="14"/>
          <w:lang w:val="en-GB"/>
        </w:rPr>
        <w:t>;</w:t>
      </w:r>
    </w:p>
    <w:p w14:paraId="20670CF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2C69466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xml:space="preserve">// Maps </w:t>
      </w:r>
    </w:p>
    <w:p w14:paraId="5DBDF19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HashMap&lt;String, Integer&gt; </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HashMap&lt;&gt;();</w:t>
      </w:r>
    </w:p>
    <w:p w14:paraId="5AEA45C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6884FE1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Keep the 'happy students' since you could run over them in theory to check if there's a few unhappy agents left..</w:t>
      </w:r>
    </w:p>
    <w:p w14:paraId="5115E8F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xml:space="preserve">// </w:t>
      </w:r>
      <w:r w:rsidRPr="00281181">
        <w:rPr>
          <w:rFonts w:ascii="Consolas" w:hAnsi="Consolas" w:cs="Consolas"/>
          <w:color w:val="3F7F5F"/>
          <w:sz w:val="14"/>
          <w:szCs w:val="14"/>
          <w:lang w:val="en-GB"/>
        </w:rPr>
        <w:tab/>
      </w:r>
      <w:r w:rsidRPr="00281181">
        <w:rPr>
          <w:rFonts w:ascii="Consolas" w:hAnsi="Consolas" w:cs="Consolas"/>
          <w:color w:val="3F7F5F"/>
          <w:sz w:val="14"/>
          <w:szCs w:val="14"/>
          <w:lang w:val="en-GB"/>
        </w:rPr>
        <w:tab/>
        <w:t>..may find an even better slot</w:t>
      </w:r>
    </w:p>
    <w:p w14:paraId="50982A2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List&lt;AID&gt; </w:t>
      </w:r>
      <w:r w:rsidRPr="00281181">
        <w:rPr>
          <w:rFonts w:ascii="Consolas" w:hAnsi="Consolas" w:cs="Consolas"/>
          <w:color w:val="0000C0"/>
          <w:sz w:val="14"/>
          <w:szCs w:val="14"/>
          <w:lang w:val="en-GB"/>
        </w:rPr>
        <w:t>happyAgents</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ArrayList&lt;AID&gt;(); </w:t>
      </w:r>
      <w:r w:rsidRPr="00281181">
        <w:rPr>
          <w:rFonts w:ascii="Consolas" w:hAnsi="Consolas" w:cs="Consolas"/>
          <w:color w:val="3F7F5F"/>
          <w:sz w:val="14"/>
          <w:szCs w:val="14"/>
          <w:lang w:val="en-GB"/>
        </w:rPr>
        <w:t>// StudentAgents 'happy' with their tutorial assignment</w:t>
      </w:r>
    </w:p>
    <w:p w14:paraId="7896A1E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List&lt;AID&gt; </w:t>
      </w:r>
      <w:r w:rsidRPr="00281181">
        <w:rPr>
          <w:rFonts w:ascii="Consolas" w:hAnsi="Consolas" w:cs="Consolas"/>
          <w:color w:val="0000C0"/>
          <w:sz w:val="14"/>
          <w:szCs w:val="14"/>
          <w:lang w:val="en-GB"/>
        </w:rPr>
        <w:t>unhappyAgents</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ArrayList&lt;AID&gt;(); </w:t>
      </w:r>
      <w:r w:rsidRPr="00281181">
        <w:rPr>
          <w:rFonts w:ascii="Consolas" w:hAnsi="Consolas" w:cs="Consolas"/>
          <w:color w:val="3F7F5F"/>
          <w:sz w:val="14"/>
          <w:szCs w:val="14"/>
          <w:lang w:val="en-GB"/>
        </w:rPr>
        <w:t>// StudentAgents 'unhappy' with their tutorial assignment</w:t>
      </w:r>
    </w:p>
    <w:p w14:paraId="45CE763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1C9AA8C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@SuppressWarnings</w:t>
      </w:r>
      <w:r w:rsidRPr="00281181">
        <w:rPr>
          <w:rFonts w:ascii="Consolas" w:hAnsi="Consolas" w:cs="Consolas"/>
          <w:color w:val="000000"/>
          <w:sz w:val="14"/>
          <w:szCs w:val="14"/>
          <w:lang w:val="en-GB"/>
        </w:rPr>
        <w:t>(</w:t>
      </w:r>
      <w:r w:rsidRPr="00281181">
        <w:rPr>
          <w:rFonts w:ascii="Consolas" w:hAnsi="Consolas" w:cs="Consolas"/>
          <w:color w:val="2A00FF"/>
          <w:sz w:val="14"/>
          <w:szCs w:val="14"/>
          <w:lang w:val="en-GB"/>
        </w:rPr>
        <w:t>"unchecked"</w:t>
      </w:r>
      <w:r w:rsidRPr="00281181">
        <w:rPr>
          <w:rFonts w:ascii="Consolas" w:hAnsi="Consolas" w:cs="Consolas"/>
          <w:color w:val="000000"/>
          <w:sz w:val="14"/>
          <w:szCs w:val="14"/>
          <w:lang w:val="en-GB"/>
        </w:rPr>
        <w:t>)</w:t>
      </w:r>
    </w:p>
    <w:p w14:paraId="7448962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1FB45BA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protected</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setup() {</w:t>
      </w:r>
    </w:p>
    <w:p w14:paraId="652D3CF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register();</w:t>
      </w:r>
    </w:p>
    <w:p w14:paraId="13895A2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getContentManager().registerLanguage(</w:t>
      </w:r>
      <w:r w:rsidRPr="00281181">
        <w:rPr>
          <w:rFonts w:ascii="Consolas" w:hAnsi="Consolas" w:cs="Consolas"/>
          <w:color w:val="0000C0"/>
          <w:sz w:val="14"/>
          <w:szCs w:val="14"/>
          <w:lang w:val="en-GB"/>
        </w:rPr>
        <w:t>codec</w:t>
      </w:r>
      <w:r w:rsidRPr="00281181">
        <w:rPr>
          <w:rFonts w:ascii="Consolas" w:hAnsi="Consolas" w:cs="Consolas"/>
          <w:color w:val="000000"/>
          <w:sz w:val="14"/>
          <w:szCs w:val="14"/>
          <w:lang w:val="en-GB"/>
        </w:rPr>
        <w:t>);</w:t>
      </w:r>
    </w:p>
    <w:p w14:paraId="175546E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getContentManager().registerOntology(</w:t>
      </w:r>
      <w:r w:rsidRPr="00281181">
        <w:rPr>
          <w:rFonts w:ascii="Consolas" w:hAnsi="Consolas" w:cs="Consolas"/>
          <w:color w:val="0000C0"/>
          <w:sz w:val="14"/>
          <w:szCs w:val="14"/>
          <w:lang w:val="en-GB"/>
        </w:rPr>
        <w:t>ontology</w:t>
      </w:r>
      <w:r w:rsidRPr="00281181">
        <w:rPr>
          <w:rFonts w:ascii="Consolas" w:hAnsi="Consolas" w:cs="Consolas"/>
          <w:color w:val="000000"/>
          <w:sz w:val="14"/>
          <w:szCs w:val="14"/>
          <w:lang w:val="en-GB"/>
        </w:rPr>
        <w:t>);</w:t>
      </w:r>
    </w:p>
    <w:p w14:paraId="3D8D6AC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7547095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lastRenderedPageBreak/>
        <w:tab/>
      </w:r>
      <w:r w:rsidRPr="00281181">
        <w:rPr>
          <w:rFonts w:ascii="Consolas" w:hAnsi="Consolas" w:cs="Consolas"/>
          <w:color w:val="000000"/>
          <w:sz w:val="14"/>
          <w:szCs w:val="14"/>
          <w:lang w:val="en-GB"/>
        </w:rPr>
        <w:tab/>
        <w:t xml:space="preserve">Object[] </w:t>
      </w:r>
      <w:r w:rsidRPr="00281181">
        <w:rPr>
          <w:rFonts w:ascii="Consolas" w:hAnsi="Consolas" w:cs="Consolas"/>
          <w:color w:val="6A3E3E"/>
          <w:sz w:val="14"/>
          <w:szCs w:val="14"/>
          <w:lang w:val="en-GB"/>
        </w:rPr>
        <w:t>arguments</w:t>
      </w:r>
      <w:r w:rsidRPr="00281181">
        <w:rPr>
          <w:rFonts w:ascii="Consolas" w:hAnsi="Consolas" w:cs="Consolas"/>
          <w:color w:val="000000"/>
          <w:sz w:val="14"/>
          <w:szCs w:val="14"/>
          <w:lang w:val="en-GB"/>
        </w:rPr>
        <w:t xml:space="preserve"> = getArguments();</w:t>
      </w:r>
    </w:p>
    <w:p w14:paraId="413F659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List&lt;String&gt; </w:t>
      </w:r>
      <w:r w:rsidRPr="00281181">
        <w:rPr>
          <w:rFonts w:ascii="Consolas" w:hAnsi="Consolas" w:cs="Consolas"/>
          <w:color w:val="6A3E3E"/>
          <w:sz w:val="14"/>
          <w:szCs w:val="14"/>
          <w:lang w:val="en-GB"/>
        </w:rPr>
        <w:t>studentString</w:t>
      </w:r>
      <w:r w:rsidRPr="00281181">
        <w:rPr>
          <w:rFonts w:ascii="Consolas" w:hAnsi="Consolas" w:cs="Consolas"/>
          <w:color w:val="000000"/>
          <w:sz w:val="14"/>
          <w:szCs w:val="14"/>
          <w:lang w:val="en-GB"/>
        </w:rPr>
        <w:t xml:space="preserve"> = (List&lt;String&gt;) </w:t>
      </w:r>
      <w:r w:rsidRPr="00281181">
        <w:rPr>
          <w:rFonts w:ascii="Consolas" w:hAnsi="Consolas" w:cs="Consolas"/>
          <w:color w:val="6A3E3E"/>
          <w:sz w:val="14"/>
          <w:szCs w:val="14"/>
          <w:lang w:val="en-GB"/>
        </w:rPr>
        <w:t>arguments</w:t>
      </w:r>
      <w:r w:rsidRPr="00281181">
        <w:rPr>
          <w:rFonts w:ascii="Consolas" w:hAnsi="Consolas" w:cs="Consolas"/>
          <w:color w:val="000000"/>
          <w:sz w:val="14"/>
          <w:szCs w:val="14"/>
          <w:lang w:val="en-GB"/>
        </w:rPr>
        <w:t>[0];</w:t>
      </w:r>
    </w:p>
    <w:p w14:paraId="382A2BA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List&lt;TutorialGroup[]&gt; </w:t>
      </w:r>
      <w:r w:rsidRPr="00281181">
        <w:rPr>
          <w:rFonts w:ascii="Consolas" w:hAnsi="Consolas" w:cs="Consolas"/>
          <w:color w:val="6A3E3E"/>
          <w:sz w:val="14"/>
          <w:szCs w:val="14"/>
          <w:lang w:val="en-GB"/>
        </w:rPr>
        <w:t>tutorialList</w:t>
      </w:r>
      <w:r w:rsidRPr="00281181">
        <w:rPr>
          <w:rFonts w:ascii="Consolas" w:hAnsi="Consolas" w:cs="Consolas"/>
          <w:color w:val="000000"/>
          <w:sz w:val="14"/>
          <w:szCs w:val="14"/>
          <w:lang w:val="en-GB"/>
        </w:rPr>
        <w:t xml:space="preserve"> = (List&lt;TutorialGroup[]&gt;) </w:t>
      </w:r>
      <w:r w:rsidRPr="00281181">
        <w:rPr>
          <w:rFonts w:ascii="Consolas" w:hAnsi="Consolas" w:cs="Consolas"/>
          <w:color w:val="6A3E3E"/>
          <w:sz w:val="14"/>
          <w:szCs w:val="14"/>
          <w:lang w:val="en-GB"/>
        </w:rPr>
        <w:t>arguments</w:t>
      </w:r>
      <w:r w:rsidRPr="00281181">
        <w:rPr>
          <w:rFonts w:ascii="Consolas" w:hAnsi="Consolas" w:cs="Consolas"/>
          <w:color w:val="000000"/>
          <w:sz w:val="14"/>
          <w:szCs w:val="14"/>
          <w:lang w:val="en-GB"/>
        </w:rPr>
        <w:t>[1];</w:t>
      </w:r>
    </w:p>
    <w:p w14:paraId="44D9638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62CD402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doWait(5000); </w:t>
      </w:r>
      <w:r w:rsidRPr="00281181">
        <w:rPr>
          <w:rFonts w:ascii="Consolas" w:hAnsi="Consolas" w:cs="Consolas"/>
          <w:color w:val="3F7F5F"/>
          <w:sz w:val="14"/>
          <w:szCs w:val="14"/>
          <w:lang w:val="en-GB"/>
        </w:rPr>
        <w:t>// Wait for student agents to load</w:t>
      </w:r>
    </w:p>
    <w:p w14:paraId="77225AB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addBehaviour(</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FindStudentsBehaviour(</w:t>
      </w:r>
      <w:r w:rsidRPr="00281181">
        <w:rPr>
          <w:rFonts w:ascii="Consolas" w:hAnsi="Consolas" w:cs="Consolas"/>
          <w:b/>
          <w:bCs/>
          <w:color w:val="7F0055"/>
          <w:sz w:val="14"/>
          <w:szCs w:val="14"/>
          <w:lang w:val="en-GB"/>
        </w:rPr>
        <w:t>this</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Finds the students</w:t>
      </w:r>
    </w:p>
    <w:p w14:paraId="7BFF6D8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addBehaviour(</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SetupTTBehaviour(</w:t>
      </w:r>
      <w:r w:rsidRPr="00281181">
        <w:rPr>
          <w:rFonts w:ascii="Consolas" w:hAnsi="Consolas" w:cs="Consolas"/>
          <w:color w:val="6A3E3E"/>
          <w:sz w:val="14"/>
          <w:szCs w:val="14"/>
          <w:lang w:val="en-GB"/>
        </w:rPr>
        <w:t>studentString</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tutorialList</w:t>
      </w:r>
      <w:r w:rsidRPr="00281181">
        <w:rPr>
          <w:rFonts w:ascii="Consolas" w:hAnsi="Consolas" w:cs="Consolas"/>
          <w:color w:val="000000"/>
          <w:sz w:val="14"/>
          <w:szCs w:val="14"/>
          <w:lang w:val="en-GB"/>
        </w:rPr>
        <w:t>));</w:t>
      </w:r>
    </w:p>
    <w:p w14:paraId="1118E94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addBehaviour(</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SwapStudentSlotBehaviour()); </w:t>
      </w:r>
      <w:r w:rsidRPr="00281181">
        <w:rPr>
          <w:rFonts w:ascii="Consolas" w:hAnsi="Consolas" w:cs="Consolas"/>
          <w:color w:val="3F7F5F"/>
          <w:sz w:val="14"/>
          <w:szCs w:val="14"/>
          <w:lang w:val="en-GB"/>
        </w:rPr>
        <w:t>// Runs the Student Swapping Behaviour</w:t>
      </w:r>
    </w:p>
    <w:p w14:paraId="03B9DC3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t>}</w:t>
      </w:r>
    </w:p>
    <w:p w14:paraId="0C416C1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44DC86D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5B2DFA2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Runs the Student Swapping Behaviour for the whole agent</w:t>
      </w:r>
    </w:p>
    <w:p w14:paraId="0DE2F41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class</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u w:val="single"/>
          <w:lang w:val="en-GB"/>
        </w:rPr>
        <w:t>SwapStudentSlotBehaviour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extends</w:t>
      </w:r>
      <w:r w:rsidRPr="00281181">
        <w:rPr>
          <w:rFonts w:ascii="Consolas" w:hAnsi="Consolas" w:cs="Consolas"/>
          <w:color w:val="000000"/>
          <w:sz w:val="14"/>
          <w:szCs w:val="14"/>
          <w:lang w:val="en-GB"/>
        </w:rPr>
        <w:t xml:space="preserve"> Behaviour {</w:t>
      </w:r>
    </w:p>
    <w:p w14:paraId="56BB50E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AID </w:t>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w:t>
      </w:r>
    </w:p>
    <w:p w14:paraId="6B1C78E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0000C0"/>
          <w:sz w:val="14"/>
          <w:szCs w:val="14"/>
          <w:lang w:val="en-GB"/>
        </w:rPr>
        <w:t>studentIndex</w:t>
      </w:r>
      <w:r w:rsidRPr="00281181">
        <w:rPr>
          <w:rFonts w:ascii="Consolas" w:hAnsi="Consolas" w:cs="Consolas"/>
          <w:color w:val="000000"/>
          <w:sz w:val="14"/>
          <w:szCs w:val="14"/>
          <w:lang w:val="en-GB"/>
        </w:rPr>
        <w:t xml:space="preserve"> = 0;</w:t>
      </w:r>
    </w:p>
    <w:p w14:paraId="3E560EF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 xml:space="preserve"> = 0;</w:t>
      </w:r>
    </w:p>
    <w:p w14:paraId="0689725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SlotsRequested </w:t>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SlotsRequested(); </w:t>
      </w:r>
      <w:r w:rsidRPr="00281181">
        <w:rPr>
          <w:rFonts w:ascii="Consolas" w:hAnsi="Consolas" w:cs="Consolas"/>
          <w:color w:val="3F7F5F"/>
          <w:sz w:val="14"/>
          <w:szCs w:val="14"/>
          <w:lang w:val="en-GB"/>
        </w:rPr>
        <w:t>// Slots requested by StudentAgents</w:t>
      </w:r>
    </w:p>
    <w:p w14:paraId="61F49EE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SlotsRequested </w:t>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SlotsRequested(); </w:t>
      </w:r>
      <w:r w:rsidRPr="00281181">
        <w:rPr>
          <w:rFonts w:ascii="Consolas" w:hAnsi="Consolas" w:cs="Consolas"/>
          <w:color w:val="3F7F5F"/>
          <w:sz w:val="14"/>
          <w:szCs w:val="14"/>
          <w:lang w:val="en-GB"/>
        </w:rPr>
        <w:t>// Slots confirmed by TimetablingAgent</w:t>
      </w:r>
    </w:p>
    <w:p w14:paraId="0080738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SlotsRequested </w:t>
      </w:r>
      <w:r w:rsidRPr="00281181">
        <w:rPr>
          <w:rFonts w:ascii="Consolas" w:hAnsi="Consolas" w:cs="Consolas"/>
          <w:color w:val="0000C0"/>
          <w:sz w:val="14"/>
          <w:szCs w:val="14"/>
          <w:lang w:val="en-GB"/>
        </w:rPr>
        <w:t>slotsDenied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SlotsRequested(); </w:t>
      </w:r>
      <w:r w:rsidRPr="00281181">
        <w:rPr>
          <w:rFonts w:ascii="Consolas" w:hAnsi="Consolas" w:cs="Consolas"/>
          <w:color w:val="3F7F5F"/>
          <w:sz w:val="14"/>
          <w:szCs w:val="14"/>
          <w:lang w:val="en-GB"/>
        </w:rPr>
        <w:t>// Slots denied by StudentAgents</w:t>
      </w:r>
    </w:p>
    <w:p w14:paraId="5ADC248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4A725B3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2022EC5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action() {</w:t>
      </w:r>
    </w:p>
    <w:p w14:paraId="76D1430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switch</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 {</w:t>
      </w:r>
    </w:p>
    <w:p w14:paraId="5506698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case</w:t>
      </w:r>
      <w:r w:rsidRPr="00281181">
        <w:rPr>
          <w:rFonts w:ascii="Consolas" w:hAnsi="Consolas" w:cs="Consolas"/>
          <w:color w:val="000000"/>
          <w:sz w:val="14"/>
          <w:szCs w:val="14"/>
          <w:lang w:val="en-GB"/>
        </w:rPr>
        <w:t xml:space="preserve"> 0:</w:t>
      </w:r>
    </w:p>
    <w:p w14:paraId="720BE44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unhappyAgents</w:t>
      </w:r>
      <w:r w:rsidRPr="00281181">
        <w:rPr>
          <w:rFonts w:ascii="Consolas" w:hAnsi="Consolas" w:cs="Consolas"/>
          <w:color w:val="000000"/>
          <w:sz w:val="14"/>
          <w:szCs w:val="14"/>
          <w:lang w:val="en-GB"/>
        </w:rPr>
        <w:t>.get(</w:t>
      </w:r>
      <w:r w:rsidRPr="00281181">
        <w:rPr>
          <w:rFonts w:ascii="Consolas" w:hAnsi="Consolas" w:cs="Consolas"/>
          <w:color w:val="0000C0"/>
          <w:sz w:val="14"/>
          <w:szCs w:val="14"/>
          <w:lang w:val="en-GB"/>
        </w:rPr>
        <w:t>studentIndex</w:t>
      </w:r>
      <w:r w:rsidRPr="00281181">
        <w:rPr>
          <w:rFonts w:ascii="Consolas" w:hAnsi="Consolas" w:cs="Consolas"/>
          <w:color w:val="000000"/>
          <w:sz w:val="14"/>
          <w:szCs w:val="14"/>
          <w:lang w:val="en-GB"/>
        </w:rPr>
        <w:t>);</w:t>
      </w:r>
    </w:p>
    <w:p w14:paraId="4D40FE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addBehaviour(</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InitiateStudentBehaviour(</w:t>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Notifies the swapperAgent they're 'live'</w:t>
      </w:r>
    </w:p>
    <w:p w14:paraId="517774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w:t>
      </w:r>
    </w:p>
    <w:p w14:paraId="6EC45A1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7DC1934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case</w:t>
      </w:r>
      <w:r w:rsidRPr="00281181">
        <w:rPr>
          <w:rFonts w:ascii="Consolas" w:hAnsi="Consolas" w:cs="Consolas"/>
          <w:color w:val="000000"/>
          <w:sz w:val="14"/>
          <w:szCs w:val="14"/>
          <w:lang w:val="en-GB"/>
        </w:rPr>
        <w:t xml:space="preserve"> 1:</w:t>
      </w:r>
    </w:p>
    <w:p w14:paraId="063CD48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highlight w:val="lightGray"/>
          <w:lang w:val="en-GB"/>
        </w:rPr>
        <w:t>MessageTemplate</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swapConfirmMt</w:t>
      </w:r>
      <w:r w:rsidRPr="00281181">
        <w:rPr>
          <w:rFonts w:ascii="Consolas" w:hAnsi="Consolas" w:cs="Consolas"/>
          <w:color w:val="000000"/>
          <w:sz w:val="14"/>
          <w:szCs w:val="14"/>
          <w:lang w:val="en-GB"/>
        </w:rPr>
        <w:t xml:space="preserve"> = </w:t>
      </w:r>
      <w:r w:rsidRPr="00281181">
        <w:rPr>
          <w:rFonts w:ascii="Consolas" w:hAnsi="Consolas" w:cs="Consolas"/>
          <w:color w:val="000000"/>
          <w:sz w:val="14"/>
          <w:szCs w:val="14"/>
          <w:highlight w:val="lightGray"/>
          <w:lang w:val="en-GB"/>
        </w:rPr>
        <w:t>MessageTemplate</w:t>
      </w:r>
      <w:r w:rsidRPr="00281181">
        <w:rPr>
          <w:rFonts w:ascii="Consolas" w:hAnsi="Consolas" w:cs="Consolas"/>
          <w:color w:val="000000"/>
          <w:sz w:val="14"/>
          <w:szCs w:val="14"/>
          <w:lang w:val="en-GB"/>
        </w:rPr>
        <w:t>.</w:t>
      </w:r>
      <w:r w:rsidRPr="00281181">
        <w:rPr>
          <w:rFonts w:ascii="Consolas" w:hAnsi="Consolas" w:cs="Consolas"/>
          <w:i/>
          <w:iCs/>
          <w:color w:val="000000"/>
          <w:sz w:val="14"/>
          <w:szCs w:val="14"/>
          <w:lang w:val="en-GB"/>
        </w:rPr>
        <w:t>and</w:t>
      </w:r>
      <w:r w:rsidRPr="00281181">
        <w:rPr>
          <w:rFonts w:ascii="Consolas" w:hAnsi="Consolas" w:cs="Consolas"/>
          <w:color w:val="000000"/>
          <w:sz w:val="14"/>
          <w:szCs w:val="14"/>
          <w:lang w:val="en-GB"/>
        </w:rPr>
        <w:t>(</w:t>
      </w:r>
      <w:r w:rsidRPr="00281181">
        <w:rPr>
          <w:rFonts w:ascii="Consolas" w:hAnsi="Consolas" w:cs="Consolas"/>
          <w:color w:val="000000"/>
          <w:sz w:val="14"/>
          <w:szCs w:val="14"/>
          <w:highlight w:val="lightGray"/>
          <w:lang w:val="en-GB"/>
        </w:rPr>
        <w:t>MessageTemplate</w:t>
      </w:r>
      <w:r w:rsidRPr="00281181">
        <w:rPr>
          <w:rFonts w:ascii="Consolas" w:hAnsi="Consolas" w:cs="Consolas"/>
          <w:color w:val="000000"/>
          <w:sz w:val="14"/>
          <w:szCs w:val="14"/>
          <w:lang w:val="en-GB"/>
        </w:rPr>
        <w:t>.</w:t>
      </w:r>
      <w:r w:rsidRPr="00281181">
        <w:rPr>
          <w:rFonts w:ascii="Consolas" w:hAnsi="Consolas" w:cs="Consolas"/>
          <w:i/>
          <w:iCs/>
          <w:color w:val="000000"/>
          <w:sz w:val="14"/>
          <w:szCs w:val="14"/>
          <w:lang w:val="en-GB"/>
        </w:rPr>
        <w:t>MatchConversationId</w:t>
      </w:r>
      <w:r w:rsidRPr="00281181">
        <w:rPr>
          <w:rFonts w:ascii="Consolas" w:hAnsi="Consolas" w:cs="Consolas"/>
          <w:color w:val="000000"/>
          <w:sz w:val="14"/>
          <w:szCs w:val="14"/>
          <w:lang w:val="en-GB"/>
        </w:rPr>
        <w:t>(</w:t>
      </w:r>
      <w:r w:rsidRPr="00281181">
        <w:rPr>
          <w:rFonts w:ascii="Consolas" w:hAnsi="Consolas" w:cs="Consolas"/>
          <w:color w:val="2A00FF"/>
          <w:sz w:val="14"/>
          <w:szCs w:val="14"/>
          <w:lang w:val="en-GB"/>
        </w:rPr>
        <w:t>"messageBoard"</w:t>
      </w:r>
      <w:r w:rsidRPr="00281181">
        <w:rPr>
          <w:rFonts w:ascii="Consolas" w:hAnsi="Consolas" w:cs="Consolas"/>
          <w:color w:val="000000"/>
          <w:sz w:val="14"/>
          <w:szCs w:val="14"/>
          <w:lang w:val="en-GB"/>
        </w:rPr>
        <w:t>)</w:t>
      </w:r>
    </w:p>
    <w:p w14:paraId="66B30E7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highlight w:val="lightGray"/>
          <w:lang w:val="en-GB"/>
        </w:rPr>
        <w:t>,MessageTemplat</w:t>
      </w:r>
      <w:r w:rsidRPr="00281181">
        <w:rPr>
          <w:rFonts w:ascii="Consolas" w:hAnsi="Consolas" w:cs="Consolas"/>
          <w:color w:val="000000"/>
          <w:sz w:val="14"/>
          <w:szCs w:val="14"/>
          <w:lang w:val="en-GB"/>
        </w:rPr>
        <w:t>e.</w:t>
      </w:r>
      <w:r w:rsidRPr="00281181">
        <w:rPr>
          <w:rFonts w:ascii="Consolas" w:hAnsi="Consolas" w:cs="Consolas"/>
          <w:i/>
          <w:iCs/>
          <w:color w:val="000000"/>
          <w:sz w:val="14"/>
          <w:szCs w:val="14"/>
          <w:lang w:val="en-GB"/>
        </w:rPr>
        <w:t>MatchSender</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Listens for request from 'live' agent</w:t>
      </w:r>
    </w:p>
    <w:p w14:paraId="7E3FFFD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ACLMessage </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myAgent</w:t>
      </w:r>
      <w:r w:rsidRPr="00281181">
        <w:rPr>
          <w:rFonts w:ascii="Consolas" w:hAnsi="Consolas" w:cs="Consolas"/>
          <w:color w:val="000000"/>
          <w:sz w:val="14"/>
          <w:szCs w:val="14"/>
          <w:lang w:val="en-GB"/>
        </w:rPr>
        <w:t>.receive(</w:t>
      </w:r>
      <w:r w:rsidRPr="00281181">
        <w:rPr>
          <w:rFonts w:ascii="Consolas" w:hAnsi="Consolas" w:cs="Consolas"/>
          <w:color w:val="6A3E3E"/>
          <w:sz w:val="14"/>
          <w:szCs w:val="14"/>
          <w:lang w:val="en-GB"/>
        </w:rPr>
        <w:t>swapConfirmMt</w:t>
      </w:r>
      <w:r w:rsidRPr="00281181">
        <w:rPr>
          <w:rFonts w:ascii="Consolas" w:hAnsi="Consolas" w:cs="Consolas"/>
          <w:color w:val="000000"/>
          <w:sz w:val="14"/>
          <w:szCs w:val="14"/>
          <w:lang w:val="en-GB"/>
        </w:rPr>
        <w:t xml:space="preserve">); </w:t>
      </w:r>
    </w:p>
    <w:p w14:paraId="7846D5E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null</w:t>
      </w:r>
      <w:r w:rsidRPr="00281181">
        <w:rPr>
          <w:rFonts w:ascii="Consolas" w:hAnsi="Consolas" w:cs="Consolas"/>
          <w:color w:val="000000"/>
          <w:sz w:val="14"/>
          <w:szCs w:val="14"/>
          <w:lang w:val="en-GB"/>
        </w:rPr>
        <w:t>) {</w:t>
      </w:r>
    </w:p>
    <w:p w14:paraId="508940C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try</w:t>
      </w:r>
      <w:r w:rsidRPr="00281181">
        <w:rPr>
          <w:rFonts w:ascii="Consolas" w:hAnsi="Consolas" w:cs="Consolas"/>
          <w:color w:val="000000"/>
          <w:sz w:val="14"/>
          <w:szCs w:val="14"/>
          <w:lang w:val="en-GB"/>
        </w:rPr>
        <w:t xml:space="preserve"> {</w:t>
      </w:r>
    </w:p>
    <w:p w14:paraId="3C8628B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ContentElement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xml:space="preserve"> = getContentManager().extractContent(</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w:t>
      </w:r>
    </w:p>
    <w:p w14:paraId="01D4F74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instanceof</w:t>
      </w:r>
      <w:r w:rsidRPr="00281181">
        <w:rPr>
          <w:rFonts w:ascii="Consolas" w:hAnsi="Consolas" w:cs="Consolas"/>
          <w:color w:val="000000"/>
          <w:sz w:val="14"/>
          <w:szCs w:val="14"/>
          <w:lang w:val="en-GB"/>
        </w:rPr>
        <w:t xml:space="preserve"> SlotsRequested) {</w:t>
      </w:r>
    </w:p>
    <w:p w14:paraId="62204AB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 xml:space="preserve"> = ((SlotsRequested)</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w:t>
      </w:r>
    </w:p>
    <w:p w14:paraId="0BDF577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w:t>
      </w:r>
    </w:p>
    <w:p w14:paraId="122AC91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0E7264C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Checking the student has the slot it says it does</w:t>
      </w:r>
    </w:p>
    <w:p w14:paraId="5591212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Iterator&lt;SwapFinal&gt; </w:t>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.getSlots().iterator();</w:t>
      </w:r>
    </w:p>
    <w:p w14:paraId="3BB290F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while</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.hasNext()) {</w:t>
      </w:r>
    </w:p>
    <w:p w14:paraId="4C712B5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SwapFinal </w:t>
      </w:r>
      <w:r w:rsidRPr="00281181">
        <w:rPr>
          <w:rFonts w:ascii="Consolas" w:hAnsi="Consolas" w:cs="Consolas"/>
          <w:color w:val="6A3E3E"/>
          <w:sz w:val="14"/>
          <w:szCs w:val="14"/>
          <w:lang w:val="en-GB"/>
        </w:rPr>
        <w:t>itSwap</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.next();</w:t>
      </w:r>
    </w:p>
    <w:p w14:paraId="2C98F5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boolean</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present</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false</w:t>
      </w:r>
      <w:r w:rsidRPr="00281181">
        <w:rPr>
          <w:rFonts w:ascii="Consolas" w:hAnsi="Consolas" w:cs="Consolas"/>
          <w:color w:val="000000"/>
          <w:sz w:val="14"/>
          <w:szCs w:val="14"/>
          <w:lang w:val="en-GB"/>
        </w:rPr>
        <w:t>;</w:t>
      </w:r>
    </w:p>
    <w:p w14:paraId="03161A3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Looping through requester agent to check if agent has those tutorial slots</w:t>
      </w:r>
    </w:p>
    <w:p w14:paraId="01F74E3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(AID </w:t>
      </w:r>
      <w:r w:rsidRPr="00281181">
        <w:rPr>
          <w:rFonts w:ascii="Consolas" w:hAnsi="Consolas" w:cs="Consolas"/>
          <w:color w:val="6A3E3E"/>
          <w:sz w:val="14"/>
          <w:szCs w:val="14"/>
          <w:lang w:val="en-GB"/>
        </w:rPr>
        <w:t>agent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StudentSlots</w:t>
      </w:r>
    </w:p>
    <w:p w14:paraId="0780AF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itSwap</w:t>
      </w:r>
      <w:r w:rsidRPr="00281181">
        <w:rPr>
          <w:rFonts w:ascii="Consolas" w:hAnsi="Consolas" w:cs="Consolas"/>
          <w:color w:val="000000"/>
          <w:sz w:val="14"/>
          <w:szCs w:val="14"/>
          <w:lang w:val="en-GB"/>
        </w:rPr>
        <w:t>.getTutorialTo().getTutorialID())][</w:t>
      </w:r>
      <w:r w:rsidRPr="00281181">
        <w:rPr>
          <w:rFonts w:ascii="Consolas" w:hAnsi="Consolas" w:cs="Consolas"/>
          <w:color w:val="6A3E3E"/>
          <w:sz w:val="14"/>
          <w:szCs w:val="14"/>
          <w:lang w:val="en-GB"/>
        </w:rPr>
        <w:t>itSwap</w:t>
      </w:r>
      <w:r w:rsidRPr="00281181">
        <w:rPr>
          <w:rFonts w:ascii="Consolas" w:hAnsi="Consolas" w:cs="Consolas"/>
          <w:color w:val="000000"/>
          <w:sz w:val="14"/>
          <w:szCs w:val="14"/>
          <w:lang w:val="en-GB"/>
        </w:rPr>
        <w:t>.getTutorialTo().getTutNum()]) {</w:t>
      </w:r>
    </w:p>
    <w:p w14:paraId="6EE0A84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itSwap</w:t>
      </w:r>
      <w:r w:rsidRPr="00281181">
        <w:rPr>
          <w:rFonts w:ascii="Consolas" w:hAnsi="Consolas" w:cs="Consolas"/>
          <w:color w:val="000000"/>
          <w:sz w:val="14"/>
          <w:szCs w:val="14"/>
          <w:lang w:val="en-GB"/>
        </w:rPr>
        <w:t>.getAgentTo().equals(</w:t>
      </w:r>
      <w:r w:rsidRPr="00281181">
        <w:rPr>
          <w:rFonts w:ascii="Consolas" w:hAnsi="Consolas" w:cs="Consolas"/>
          <w:color w:val="6A3E3E"/>
          <w:sz w:val="14"/>
          <w:szCs w:val="14"/>
          <w:lang w:val="en-GB"/>
        </w:rPr>
        <w:t>agent</w:t>
      </w:r>
      <w:r w:rsidRPr="00281181">
        <w:rPr>
          <w:rFonts w:ascii="Consolas" w:hAnsi="Consolas" w:cs="Consolas"/>
          <w:color w:val="000000"/>
          <w:sz w:val="14"/>
          <w:szCs w:val="14"/>
          <w:lang w:val="en-GB"/>
        </w:rPr>
        <w:t>)) {</w:t>
      </w:r>
    </w:p>
    <w:p w14:paraId="3BA4B0F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present</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true</w:t>
      </w:r>
      <w:r w:rsidRPr="00281181">
        <w:rPr>
          <w:rFonts w:ascii="Consolas" w:hAnsi="Consolas" w:cs="Consolas"/>
          <w:color w:val="000000"/>
          <w:sz w:val="14"/>
          <w:szCs w:val="14"/>
          <w:lang w:val="en-GB"/>
        </w:rPr>
        <w:t>;</w:t>
      </w:r>
    </w:p>
    <w:p w14:paraId="382596D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1519CA1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196BCA5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73D9B6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present</w:t>
      </w:r>
      <w:r w:rsidRPr="00281181">
        <w:rPr>
          <w:rFonts w:ascii="Consolas" w:hAnsi="Consolas" w:cs="Consolas"/>
          <w:color w:val="000000"/>
          <w:sz w:val="14"/>
          <w:szCs w:val="14"/>
          <w:lang w:val="en-GB"/>
        </w:rPr>
        <w:t xml:space="preserve">) { </w:t>
      </w:r>
      <w:r w:rsidRPr="00281181">
        <w:rPr>
          <w:rFonts w:ascii="Consolas" w:hAnsi="Consolas" w:cs="Consolas"/>
          <w:color w:val="3F7F5F"/>
          <w:sz w:val="14"/>
          <w:szCs w:val="14"/>
          <w:lang w:val="en-GB"/>
        </w:rPr>
        <w:t>// If student doesn't own the slot</w:t>
      </w:r>
    </w:p>
    <w:p w14:paraId="7180BD8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.remove();</w:t>
      </w:r>
    </w:p>
    <w:p w14:paraId="72F3B37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A38CAC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itSwap</w:t>
      </w:r>
      <w:r w:rsidRPr="00281181">
        <w:rPr>
          <w:rFonts w:ascii="Consolas" w:hAnsi="Consolas" w:cs="Consolas"/>
          <w:color w:val="000000"/>
          <w:sz w:val="14"/>
          <w:szCs w:val="14"/>
          <w:lang w:val="en-GB"/>
        </w:rPr>
        <w:t>.getTutorialTo().getTutorialID().equals</w:t>
      </w:r>
    </w:p>
    <w:p w14:paraId="3FC6FE9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color w:val="6A3E3E"/>
          <w:sz w:val="14"/>
          <w:szCs w:val="14"/>
          <w:lang w:val="en-GB"/>
        </w:rPr>
        <w:t>itSwap</w:t>
      </w:r>
      <w:r w:rsidRPr="00281181">
        <w:rPr>
          <w:rFonts w:ascii="Consolas" w:hAnsi="Consolas" w:cs="Consolas"/>
          <w:color w:val="000000"/>
          <w:sz w:val="14"/>
          <w:szCs w:val="14"/>
          <w:lang w:val="en-GB"/>
        </w:rPr>
        <w:t xml:space="preserve">.getInitalSwapRequest().getTutorial().getTutorialID())) { </w:t>
      </w:r>
      <w:r w:rsidRPr="00281181">
        <w:rPr>
          <w:rFonts w:ascii="Consolas" w:hAnsi="Consolas" w:cs="Consolas"/>
          <w:color w:val="3F7F5F"/>
          <w:sz w:val="14"/>
          <w:szCs w:val="14"/>
          <w:lang w:val="en-GB"/>
        </w:rPr>
        <w:t>// Refuse to accept if different module</w:t>
      </w:r>
    </w:p>
    <w:p w14:paraId="5021D4B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.remove();</w:t>
      </w:r>
    </w:p>
    <w:p w14:paraId="3CE9BBC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DD6B37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0AEB53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296ADD9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3C4B9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 (Exception </w:t>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 {</w:t>
      </w:r>
    </w:p>
    <w:p w14:paraId="2D144CC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.printStackTrace();</w:t>
      </w:r>
    </w:p>
    <w:p w14:paraId="7ED194A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941A7C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6CDA18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p>
    <w:p w14:paraId="49B9BE8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block();</w:t>
      </w:r>
    </w:p>
    <w:p w14:paraId="75CE69C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ABBD38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lastRenderedPageBreak/>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62ADACF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case</w:t>
      </w:r>
      <w:r w:rsidRPr="00281181">
        <w:rPr>
          <w:rFonts w:ascii="Consolas" w:hAnsi="Consolas" w:cs="Consolas"/>
          <w:color w:val="000000"/>
          <w:sz w:val="14"/>
          <w:szCs w:val="14"/>
          <w:lang w:val="en-GB"/>
        </w:rPr>
        <w:t xml:space="preserve"> 2:</w:t>
      </w:r>
    </w:p>
    <w:p w14:paraId="3BD0726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.setSlots(</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ArrayList&lt;&gt;()); </w:t>
      </w:r>
      <w:r w:rsidRPr="00281181">
        <w:rPr>
          <w:rFonts w:ascii="Consolas" w:hAnsi="Consolas" w:cs="Consolas"/>
          <w:color w:val="3F7F5F"/>
          <w:sz w:val="14"/>
          <w:szCs w:val="14"/>
          <w:lang w:val="en-GB"/>
        </w:rPr>
        <w:t>// Setting slotsConfirmed slots</w:t>
      </w:r>
    </w:p>
    <w:p w14:paraId="46C236A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slotsDenied</w:t>
      </w:r>
      <w:r w:rsidRPr="00281181">
        <w:rPr>
          <w:rFonts w:ascii="Consolas" w:hAnsi="Consolas" w:cs="Consolas"/>
          <w:color w:val="000000"/>
          <w:sz w:val="14"/>
          <w:szCs w:val="14"/>
          <w:lang w:val="en-GB"/>
        </w:rPr>
        <w:t>.setSlots(</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ArrayList&lt;&gt;());</w:t>
      </w:r>
    </w:p>
    <w:p w14:paraId="23B899D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7BF189E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This allows the Timetable Agent to only ask for slots if slots have been selected</w:t>
      </w:r>
    </w:p>
    <w:p w14:paraId="7C44CF8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(Reduced message passing)</w:t>
      </w:r>
    </w:p>
    <w:p w14:paraId="76DAD2F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 xml:space="preserve">.getSlots().size() == 0) { </w:t>
      </w:r>
      <w:r w:rsidRPr="00281181">
        <w:rPr>
          <w:rFonts w:ascii="Consolas" w:hAnsi="Consolas" w:cs="Consolas"/>
          <w:color w:val="3F7F5F"/>
          <w:sz w:val="14"/>
          <w:szCs w:val="14"/>
          <w:lang w:val="en-GB"/>
        </w:rPr>
        <w:t>// Go to step requesting slots if no slots selected</w:t>
      </w:r>
    </w:p>
    <w:p w14:paraId="43DB8AD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=4;</w:t>
      </w:r>
    </w:p>
    <w:p w14:paraId="58696C5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F6DF51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p>
    <w:p w14:paraId="1861132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addBehaviour(</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VerifySlotBehaviour(</w:t>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Verifies slot with swappedAgent</w:t>
      </w:r>
    </w:p>
    <w:p w14:paraId="5F28B32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w:t>
      </w:r>
    </w:p>
    <w:p w14:paraId="376DE64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E27854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1D311F6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case</w:t>
      </w:r>
      <w:r w:rsidRPr="00281181">
        <w:rPr>
          <w:rFonts w:ascii="Consolas" w:hAnsi="Consolas" w:cs="Consolas"/>
          <w:color w:val="000000"/>
          <w:sz w:val="14"/>
          <w:szCs w:val="14"/>
          <w:lang w:val="en-GB"/>
        </w:rPr>
        <w:t xml:space="preserve"> 3:</w:t>
      </w:r>
    </w:p>
    <w:p w14:paraId="008EA31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highlight w:val="lightGray"/>
          <w:lang w:val="en-GB"/>
        </w:rPr>
        <w:tab/>
        <w:t>MessageTemplat</w:t>
      </w:r>
      <w:r w:rsidRPr="00281181">
        <w:rPr>
          <w:rFonts w:ascii="Consolas" w:hAnsi="Consolas" w:cs="Consolas"/>
          <w:color w:val="000000"/>
          <w:sz w:val="14"/>
          <w:szCs w:val="14"/>
          <w:lang w:val="en-GB"/>
        </w:rPr>
        <w:t xml:space="preserve">e </w:t>
      </w:r>
      <w:r w:rsidRPr="00281181">
        <w:rPr>
          <w:rFonts w:ascii="Consolas" w:hAnsi="Consolas" w:cs="Consolas"/>
          <w:color w:val="6A3E3E"/>
          <w:sz w:val="14"/>
          <w:szCs w:val="14"/>
          <w:lang w:val="en-GB"/>
        </w:rPr>
        <w:t>swapRequestFinalMt</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highlight w:val="lightGray"/>
          <w:lang w:val="en-GB"/>
        </w:rPr>
        <w:t xml:space="preserve"> MessageTemplat</w:t>
      </w:r>
      <w:r w:rsidRPr="00281181">
        <w:rPr>
          <w:rFonts w:ascii="Consolas" w:hAnsi="Consolas" w:cs="Consolas"/>
          <w:color w:val="000000"/>
          <w:sz w:val="14"/>
          <w:szCs w:val="14"/>
          <w:lang w:val="en-GB"/>
        </w:rPr>
        <w:t>e.</w:t>
      </w:r>
      <w:r w:rsidRPr="00281181">
        <w:rPr>
          <w:rFonts w:ascii="Consolas" w:hAnsi="Consolas" w:cs="Consolas"/>
          <w:i/>
          <w:iCs/>
          <w:color w:val="000000"/>
          <w:sz w:val="14"/>
          <w:szCs w:val="14"/>
          <w:lang w:val="en-GB"/>
        </w:rPr>
        <w:t>MatchConversationId</w:t>
      </w:r>
      <w:r w:rsidRPr="00281181">
        <w:rPr>
          <w:rFonts w:ascii="Consolas" w:hAnsi="Consolas" w:cs="Consolas"/>
          <w:color w:val="000000"/>
          <w:sz w:val="14"/>
          <w:szCs w:val="14"/>
          <w:lang w:val="en-GB"/>
        </w:rPr>
        <w:t>(</w:t>
      </w:r>
      <w:r w:rsidRPr="00281181">
        <w:rPr>
          <w:rFonts w:ascii="Consolas" w:hAnsi="Consolas" w:cs="Consolas"/>
          <w:color w:val="2A00FF"/>
          <w:sz w:val="14"/>
          <w:szCs w:val="14"/>
          <w:lang w:val="en-GB"/>
        </w:rPr>
        <w:t>"swapRequestCheck"</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Listens for response from swappedAgent</w:t>
      </w:r>
    </w:p>
    <w:p w14:paraId="7B144A3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myAgent</w:t>
      </w:r>
      <w:r w:rsidRPr="00281181">
        <w:rPr>
          <w:rFonts w:ascii="Consolas" w:hAnsi="Consolas" w:cs="Consolas"/>
          <w:color w:val="000000"/>
          <w:sz w:val="14"/>
          <w:szCs w:val="14"/>
          <w:lang w:val="en-GB"/>
        </w:rPr>
        <w:t>.receive(</w:t>
      </w:r>
      <w:r w:rsidRPr="00281181">
        <w:rPr>
          <w:rFonts w:ascii="Consolas" w:hAnsi="Consolas" w:cs="Consolas"/>
          <w:color w:val="6A3E3E"/>
          <w:sz w:val="14"/>
          <w:szCs w:val="14"/>
          <w:lang w:val="en-GB"/>
        </w:rPr>
        <w:t>swapRequestFinalMt</w:t>
      </w:r>
      <w:r w:rsidRPr="00281181">
        <w:rPr>
          <w:rFonts w:ascii="Consolas" w:hAnsi="Consolas" w:cs="Consolas"/>
          <w:color w:val="000000"/>
          <w:sz w:val="14"/>
          <w:szCs w:val="14"/>
          <w:lang w:val="en-GB"/>
        </w:rPr>
        <w:t xml:space="preserve">); </w:t>
      </w:r>
    </w:p>
    <w:p w14:paraId="546F8F5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56DB224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null</w:t>
      </w:r>
      <w:r w:rsidRPr="00281181">
        <w:rPr>
          <w:rFonts w:ascii="Consolas" w:hAnsi="Consolas" w:cs="Consolas"/>
          <w:color w:val="000000"/>
          <w:sz w:val="14"/>
          <w:szCs w:val="14"/>
          <w:lang w:val="en-GB"/>
        </w:rPr>
        <w:t xml:space="preserve">) { </w:t>
      </w:r>
      <w:r w:rsidRPr="00281181">
        <w:rPr>
          <w:rFonts w:ascii="Consolas" w:hAnsi="Consolas" w:cs="Consolas"/>
          <w:color w:val="3F7F5F"/>
          <w:sz w:val="14"/>
          <w:szCs w:val="14"/>
          <w:lang w:val="en-GB"/>
        </w:rPr>
        <w:t xml:space="preserve">// Check for swapped slots and </w:t>
      </w:r>
      <w:r w:rsidRPr="00281181">
        <w:rPr>
          <w:rFonts w:ascii="Consolas" w:hAnsi="Consolas" w:cs="Consolas"/>
          <w:color w:val="3F7F5F"/>
          <w:sz w:val="14"/>
          <w:szCs w:val="14"/>
          <w:u w:val="single"/>
          <w:lang w:val="en-GB"/>
        </w:rPr>
        <w:t>un</w:t>
      </w:r>
      <w:r w:rsidRPr="00281181">
        <w:rPr>
          <w:rFonts w:ascii="Consolas" w:hAnsi="Consolas" w:cs="Consolas"/>
          <w:color w:val="3F7F5F"/>
          <w:sz w:val="14"/>
          <w:szCs w:val="14"/>
          <w:lang w:val="en-GB"/>
        </w:rPr>
        <w:t>-swapped slots</w:t>
      </w:r>
    </w:p>
    <w:p w14:paraId="2FBEA23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try</w:t>
      </w:r>
      <w:r w:rsidRPr="00281181">
        <w:rPr>
          <w:rFonts w:ascii="Consolas" w:hAnsi="Consolas" w:cs="Consolas"/>
          <w:color w:val="000000"/>
          <w:sz w:val="14"/>
          <w:szCs w:val="14"/>
          <w:lang w:val="en-GB"/>
        </w:rPr>
        <w:t xml:space="preserve"> {</w:t>
      </w:r>
    </w:p>
    <w:p w14:paraId="3F61AFB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ContentElement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xml:space="preserve"> = getContentManager().extractContent(</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w:t>
      </w:r>
    </w:p>
    <w:p w14:paraId="219F890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instanceof</w:t>
      </w:r>
      <w:r w:rsidRPr="00281181">
        <w:rPr>
          <w:rFonts w:ascii="Consolas" w:hAnsi="Consolas" w:cs="Consolas"/>
          <w:color w:val="000000"/>
          <w:sz w:val="14"/>
          <w:szCs w:val="14"/>
          <w:lang w:val="en-GB"/>
        </w:rPr>
        <w:t xml:space="preserve"> Action) {</w:t>
      </w:r>
    </w:p>
    <w:p w14:paraId="0058A13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Concept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 xml:space="preserve"> = ((Action)</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).getAction();</w:t>
      </w:r>
    </w:p>
    <w:p w14:paraId="632CB1D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instanceof</w:t>
      </w:r>
      <w:r w:rsidRPr="00281181">
        <w:rPr>
          <w:rFonts w:ascii="Consolas" w:hAnsi="Consolas" w:cs="Consolas"/>
          <w:color w:val="000000"/>
          <w:sz w:val="14"/>
          <w:szCs w:val="14"/>
          <w:lang w:val="en-GB"/>
        </w:rPr>
        <w:t xml:space="preserve"> Action) {</w:t>
      </w:r>
    </w:p>
    <w:p w14:paraId="44B035B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SwapFinal </w:t>
      </w:r>
      <w:r w:rsidRPr="00281181">
        <w:rPr>
          <w:rFonts w:ascii="Consolas" w:hAnsi="Consolas" w:cs="Consolas"/>
          <w:color w:val="6A3E3E"/>
          <w:sz w:val="14"/>
          <w:szCs w:val="14"/>
          <w:lang w:val="en-GB"/>
        </w:rPr>
        <w:t>swapRequest</w:t>
      </w:r>
      <w:r w:rsidRPr="00281181">
        <w:rPr>
          <w:rFonts w:ascii="Consolas" w:hAnsi="Consolas" w:cs="Consolas"/>
          <w:color w:val="000000"/>
          <w:sz w:val="14"/>
          <w:szCs w:val="14"/>
          <w:lang w:val="en-GB"/>
        </w:rPr>
        <w:t xml:space="preserve"> = (SwapFinal)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w:t>
      </w:r>
    </w:p>
    <w:p w14:paraId="3708975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.getPerformative() == ACLMessage.</w:t>
      </w:r>
      <w:r w:rsidRPr="00281181">
        <w:rPr>
          <w:rFonts w:ascii="Consolas" w:hAnsi="Consolas" w:cs="Consolas"/>
          <w:b/>
          <w:bCs/>
          <w:i/>
          <w:iCs/>
          <w:color w:val="0000C0"/>
          <w:sz w:val="14"/>
          <w:szCs w:val="14"/>
          <w:lang w:val="en-GB"/>
        </w:rPr>
        <w:t>AGREE</w:t>
      </w:r>
      <w:r w:rsidRPr="00281181">
        <w:rPr>
          <w:rFonts w:ascii="Consolas" w:hAnsi="Consolas" w:cs="Consolas"/>
          <w:color w:val="000000"/>
          <w:sz w:val="14"/>
          <w:szCs w:val="14"/>
          <w:lang w:val="en-GB"/>
        </w:rPr>
        <w:t>) {</w:t>
      </w:r>
    </w:p>
    <w:p w14:paraId="5FA224B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.addSlot(</w:t>
      </w:r>
      <w:r w:rsidRPr="00281181">
        <w:rPr>
          <w:rFonts w:ascii="Consolas" w:hAnsi="Consolas" w:cs="Consolas"/>
          <w:color w:val="6A3E3E"/>
          <w:sz w:val="14"/>
          <w:szCs w:val="14"/>
          <w:lang w:val="en-GB"/>
        </w:rPr>
        <w:t>swapRequest</w:t>
      </w:r>
      <w:r w:rsidRPr="00281181">
        <w:rPr>
          <w:rFonts w:ascii="Consolas" w:hAnsi="Consolas" w:cs="Consolas"/>
          <w:color w:val="000000"/>
          <w:sz w:val="14"/>
          <w:szCs w:val="14"/>
          <w:lang w:val="en-GB"/>
        </w:rPr>
        <w:t>);</w:t>
      </w:r>
    </w:p>
    <w:p w14:paraId="6A66767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p>
    <w:p w14:paraId="77DB76B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slotsDenied</w:t>
      </w:r>
      <w:r w:rsidRPr="00281181">
        <w:rPr>
          <w:rFonts w:ascii="Consolas" w:hAnsi="Consolas" w:cs="Consolas"/>
          <w:color w:val="000000"/>
          <w:sz w:val="14"/>
          <w:szCs w:val="14"/>
          <w:lang w:val="en-GB"/>
        </w:rPr>
        <w:t>.addSlot(</w:t>
      </w:r>
      <w:r w:rsidRPr="00281181">
        <w:rPr>
          <w:rFonts w:ascii="Consolas" w:hAnsi="Consolas" w:cs="Consolas"/>
          <w:color w:val="6A3E3E"/>
          <w:sz w:val="14"/>
          <w:szCs w:val="14"/>
          <w:lang w:val="en-GB"/>
        </w:rPr>
        <w:t>swapRequest</w:t>
      </w:r>
      <w:r w:rsidRPr="00281181">
        <w:rPr>
          <w:rFonts w:ascii="Consolas" w:hAnsi="Consolas" w:cs="Consolas"/>
          <w:color w:val="000000"/>
          <w:sz w:val="14"/>
          <w:szCs w:val="14"/>
          <w:lang w:val="en-GB"/>
        </w:rPr>
        <w:t>);</w:t>
      </w:r>
    </w:p>
    <w:p w14:paraId="396723C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4D3569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AADB08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45A046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 xml:space="preserve">.getSlots().size() + </w:t>
      </w:r>
      <w:r w:rsidRPr="00281181">
        <w:rPr>
          <w:rFonts w:ascii="Consolas" w:hAnsi="Consolas" w:cs="Consolas"/>
          <w:color w:val="0000C0"/>
          <w:sz w:val="14"/>
          <w:szCs w:val="14"/>
          <w:lang w:val="en-GB"/>
        </w:rPr>
        <w:t>slotsDenied</w:t>
      </w:r>
      <w:r w:rsidRPr="00281181">
        <w:rPr>
          <w:rFonts w:ascii="Consolas" w:hAnsi="Consolas" w:cs="Consolas"/>
          <w:color w:val="000000"/>
          <w:sz w:val="14"/>
          <w:szCs w:val="14"/>
          <w:lang w:val="en-GB"/>
        </w:rPr>
        <w:t xml:space="preserve">.getSlots().size()) == </w:t>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 xml:space="preserve">.getSlots().size()) { </w:t>
      </w:r>
      <w:r w:rsidRPr="00281181">
        <w:rPr>
          <w:rFonts w:ascii="Consolas" w:hAnsi="Consolas" w:cs="Consolas"/>
          <w:color w:val="3F7F5F"/>
          <w:sz w:val="14"/>
          <w:szCs w:val="14"/>
          <w:lang w:val="en-GB"/>
        </w:rPr>
        <w:t>// Increase step if received all replies</w:t>
      </w:r>
    </w:p>
    <w:p w14:paraId="3C68E4A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1F17A0E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Updating the slots for the Requester Agent and the Poster Agent</w:t>
      </w:r>
    </w:p>
    <w:p w14:paraId="68854C8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(SwapFinal </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.getSlots()) {</w:t>
      </w:r>
    </w:p>
    <w:p w14:paraId="5CD6E71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Update requester agent to the new slot</w:t>
      </w:r>
    </w:p>
    <w:p w14:paraId="3B6C085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Iterator&lt;AID&gt; </w:t>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StudentSlots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.getTutorialTo().getTutorialID())]</w:t>
      </w:r>
    </w:p>
    <w:p w14:paraId="3A89BBA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.getTutorialTo().getTutNum()].iterator();</w:t>
      </w:r>
    </w:p>
    <w:p w14:paraId="50F1477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while</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.hasNext()) {</w:t>
      </w:r>
    </w:p>
    <w:p w14:paraId="534F90D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AID </w:t>
      </w:r>
      <w:r w:rsidRPr="00281181">
        <w:rPr>
          <w:rFonts w:ascii="Consolas" w:hAnsi="Consolas" w:cs="Consolas"/>
          <w:color w:val="6A3E3E"/>
          <w:sz w:val="14"/>
          <w:szCs w:val="14"/>
          <w:lang w:val="en-GB"/>
        </w:rPr>
        <w:t>aidRem</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.next();</w:t>
      </w:r>
    </w:p>
    <w:p w14:paraId="2E74AEE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aidRem</w:t>
      </w:r>
      <w:r w:rsidRPr="00281181">
        <w:rPr>
          <w:rFonts w:ascii="Consolas" w:hAnsi="Consolas" w:cs="Consolas"/>
          <w:color w:val="000000"/>
          <w:sz w:val="14"/>
          <w:szCs w:val="14"/>
          <w:lang w:val="en-GB"/>
        </w:rPr>
        <w:t>.equals(</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.getAgentTo())) {</w:t>
      </w:r>
    </w:p>
    <w:p w14:paraId="4D666DC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it</w:t>
      </w:r>
      <w:r w:rsidRPr="00281181">
        <w:rPr>
          <w:rFonts w:ascii="Consolas" w:hAnsi="Consolas" w:cs="Consolas"/>
          <w:color w:val="000000"/>
          <w:sz w:val="14"/>
          <w:szCs w:val="14"/>
          <w:lang w:val="en-GB"/>
        </w:rPr>
        <w:t>.remove();</w:t>
      </w:r>
    </w:p>
    <w:p w14:paraId="6D8DEB9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7893F59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F40A34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DC5A2E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StudentSlots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.getTutorialTo().getTutorialID())]</w:t>
      </w:r>
    </w:p>
    <w:p w14:paraId="3207614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.getTutorialTo().getTutNum()].add(</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.getInitalSwapRequest().getAgentFrom());</w:t>
      </w:r>
    </w:p>
    <w:p w14:paraId="602B566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799D978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Update the initial agent on the timetable to the agreed slot</w:t>
      </w:r>
    </w:p>
    <w:p w14:paraId="2DCC3E5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Iterator&lt;AID&gt; </w:t>
      </w:r>
      <w:r w:rsidRPr="00281181">
        <w:rPr>
          <w:rFonts w:ascii="Consolas" w:hAnsi="Consolas" w:cs="Consolas"/>
          <w:color w:val="6A3E3E"/>
          <w:sz w:val="14"/>
          <w:szCs w:val="14"/>
          <w:lang w:val="en-GB"/>
        </w:rPr>
        <w:t>receiverit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StudentSlots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.getInitalSwapRequest().getTutorial().getTutorialID())]</w:t>
      </w:r>
    </w:p>
    <w:p w14:paraId="0F81418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.getInitalSwapRequest().getTutorial().getTutNum()].iterator();</w:t>
      </w:r>
    </w:p>
    <w:p w14:paraId="6CBC171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while</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receiverit</w:t>
      </w:r>
      <w:r w:rsidRPr="00281181">
        <w:rPr>
          <w:rFonts w:ascii="Consolas" w:hAnsi="Consolas" w:cs="Consolas"/>
          <w:color w:val="000000"/>
          <w:sz w:val="14"/>
          <w:szCs w:val="14"/>
          <w:lang w:val="en-GB"/>
        </w:rPr>
        <w:t>.hasNext()) {</w:t>
      </w:r>
    </w:p>
    <w:p w14:paraId="06CF6E0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AID </w:t>
      </w:r>
      <w:r w:rsidRPr="00281181">
        <w:rPr>
          <w:rFonts w:ascii="Consolas" w:hAnsi="Consolas" w:cs="Consolas"/>
          <w:color w:val="6A3E3E"/>
          <w:sz w:val="14"/>
          <w:szCs w:val="14"/>
          <w:lang w:val="en-GB"/>
        </w:rPr>
        <w:t>aidRem</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receiverit</w:t>
      </w:r>
      <w:r w:rsidRPr="00281181">
        <w:rPr>
          <w:rFonts w:ascii="Consolas" w:hAnsi="Consolas" w:cs="Consolas"/>
          <w:color w:val="000000"/>
          <w:sz w:val="14"/>
          <w:szCs w:val="14"/>
          <w:lang w:val="en-GB"/>
        </w:rPr>
        <w:t>.next();</w:t>
      </w:r>
    </w:p>
    <w:p w14:paraId="5EBDE3A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aidRem</w:t>
      </w:r>
      <w:r w:rsidRPr="00281181">
        <w:rPr>
          <w:rFonts w:ascii="Consolas" w:hAnsi="Consolas" w:cs="Consolas"/>
          <w:color w:val="000000"/>
          <w:sz w:val="14"/>
          <w:szCs w:val="14"/>
          <w:lang w:val="en-GB"/>
        </w:rPr>
        <w:t>.equals(</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.getInitalSwapRequest().getAgentFrom())) {</w:t>
      </w:r>
    </w:p>
    <w:p w14:paraId="35D466D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receiverit</w:t>
      </w:r>
      <w:r w:rsidRPr="00281181">
        <w:rPr>
          <w:rFonts w:ascii="Consolas" w:hAnsi="Consolas" w:cs="Consolas"/>
          <w:color w:val="000000"/>
          <w:sz w:val="14"/>
          <w:szCs w:val="14"/>
          <w:lang w:val="en-GB"/>
        </w:rPr>
        <w:t>.remove();</w:t>
      </w:r>
    </w:p>
    <w:p w14:paraId="3079739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3E55020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E3BEF5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3C5A58F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StudentSlots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.getInitalSwapRequest().getTutorial().getTutorialID())]</w:t>
      </w:r>
    </w:p>
    <w:p w14:paraId="7113CC9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lastRenderedPageBreak/>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.getInitalSwapRequest().getTutorial().getTutNum()].add(</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.getAgentTo());</w:t>
      </w:r>
    </w:p>
    <w:p w14:paraId="1F9C233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40063C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5E009ED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w:t>
      </w:r>
    </w:p>
    <w:p w14:paraId="58DB486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F7528C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CAB1FB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 (Exception </w:t>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 {</w:t>
      </w:r>
    </w:p>
    <w:p w14:paraId="4BEC377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.printStackTrace();</w:t>
      </w:r>
    </w:p>
    <w:p w14:paraId="4019EDC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3DC3178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06A46A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p>
    <w:p w14:paraId="082609E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block();</w:t>
      </w:r>
    </w:p>
    <w:p w14:paraId="3656BF7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38FBB6F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2BA81B5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case</w:t>
      </w:r>
      <w:r w:rsidRPr="00281181">
        <w:rPr>
          <w:rFonts w:ascii="Consolas" w:hAnsi="Consolas" w:cs="Consolas"/>
          <w:color w:val="000000"/>
          <w:sz w:val="14"/>
          <w:szCs w:val="14"/>
          <w:lang w:val="en-GB"/>
        </w:rPr>
        <w:t xml:space="preserve"> 4:</w:t>
      </w:r>
    </w:p>
    <w:p w14:paraId="6B2ED0F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addBehaviour(</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InitiateStudentHappyBehaviour(</w:t>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 xml:space="preserve">, </w:t>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Initiates response verification with swapperAgent</w:t>
      </w:r>
    </w:p>
    <w:p w14:paraId="7E13A28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w:t>
      </w:r>
    </w:p>
    <w:p w14:paraId="524F906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51648F0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case</w:t>
      </w:r>
      <w:r w:rsidRPr="00281181">
        <w:rPr>
          <w:rFonts w:ascii="Consolas" w:hAnsi="Consolas" w:cs="Consolas"/>
          <w:color w:val="000000"/>
          <w:sz w:val="14"/>
          <w:szCs w:val="14"/>
          <w:lang w:val="en-GB"/>
        </w:rPr>
        <w:t xml:space="preserve"> 5:</w:t>
      </w:r>
    </w:p>
    <w:p w14:paraId="19CFA27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boolean</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happy</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false</w:t>
      </w:r>
      <w:r w:rsidRPr="00281181">
        <w:rPr>
          <w:rFonts w:ascii="Consolas" w:hAnsi="Consolas" w:cs="Consolas"/>
          <w:color w:val="000000"/>
          <w:sz w:val="14"/>
          <w:szCs w:val="14"/>
          <w:lang w:val="en-GB"/>
        </w:rPr>
        <w:t>;</w:t>
      </w:r>
    </w:p>
    <w:p w14:paraId="4D98551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boolean</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done</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false</w:t>
      </w:r>
      <w:r w:rsidRPr="00281181">
        <w:rPr>
          <w:rFonts w:ascii="Consolas" w:hAnsi="Consolas" w:cs="Consolas"/>
          <w:color w:val="000000"/>
          <w:sz w:val="14"/>
          <w:szCs w:val="14"/>
          <w:lang w:val="en-GB"/>
        </w:rPr>
        <w:t>;</w:t>
      </w:r>
    </w:p>
    <w:p w14:paraId="680462F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highlight w:val="lightGray"/>
          <w:lang w:val="en-GB"/>
        </w:rPr>
        <w:tab/>
        <w:t>MessageTemplat</w:t>
      </w:r>
      <w:r w:rsidRPr="00281181">
        <w:rPr>
          <w:rFonts w:ascii="Consolas" w:hAnsi="Consolas" w:cs="Consolas"/>
          <w:color w:val="000000"/>
          <w:sz w:val="14"/>
          <w:szCs w:val="14"/>
          <w:lang w:val="en-GB"/>
        </w:rPr>
        <w:t xml:space="preserve">e </w:t>
      </w:r>
      <w:r w:rsidRPr="00281181">
        <w:rPr>
          <w:rFonts w:ascii="Consolas" w:hAnsi="Consolas" w:cs="Consolas"/>
          <w:color w:val="6A3E3E"/>
          <w:sz w:val="14"/>
          <w:szCs w:val="14"/>
          <w:lang w:val="en-GB"/>
        </w:rPr>
        <w:t>SlotRequestMt</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highlight w:val="lightGray"/>
          <w:lang w:val="en-GB"/>
        </w:rPr>
        <w:t xml:space="preserve"> MessageTemplat</w:t>
      </w:r>
      <w:r w:rsidRPr="00281181">
        <w:rPr>
          <w:rFonts w:ascii="Consolas" w:hAnsi="Consolas" w:cs="Consolas"/>
          <w:color w:val="000000"/>
          <w:sz w:val="14"/>
          <w:szCs w:val="14"/>
          <w:lang w:val="en-GB"/>
        </w:rPr>
        <w:t>e.</w:t>
      </w:r>
      <w:r w:rsidRPr="00281181">
        <w:rPr>
          <w:rFonts w:ascii="Consolas" w:hAnsi="Consolas" w:cs="Consolas"/>
          <w:i/>
          <w:iCs/>
          <w:color w:val="000000"/>
          <w:sz w:val="14"/>
          <w:szCs w:val="14"/>
          <w:lang w:val="en-GB"/>
        </w:rPr>
        <w:t>and</w:t>
      </w:r>
    </w:p>
    <w:p w14:paraId="0B5565E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highlight w:val="lightGray"/>
          <w:lang w:val="en-GB"/>
        </w:rPr>
        <w:t>(MessageTemplat</w:t>
      </w:r>
      <w:r w:rsidRPr="00281181">
        <w:rPr>
          <w:rFonts w:ascii="Consolas" w:hAnsi="Consolas" w:cs="Consolas"/>
          <w:color w:val="000000"/>
          <w:sz w:val="14"/>
          <w:szCs w:val="14"/>
          <w:lang w:val="en-GB"/>
        </w:rPr>
        <w:t>e.</w:t>
      </w:r>
      <w:r w:rsidRPr="00281181">
        <w:rPr>
          <w:rFonts w:ascii="Consolas" w:hAnsi="Consolas" w:cs="Consolas"/>
          <w:i/>
          <w:iCs/>
          <w:color w:val="000000"/>
          <w:sz w:val="14"/>
          <w:szCs w:val="14"/>
          <w:lang w:val="en-GB"/>
        </w:rPr>
        <w:t>MatchConversationId</w:t>
      </w:r>
      <w:r w:rsidRPr="00281181">
        <w:rPr>
          <w:rFonts w:ascii="Consolas" w:hAnsi="Consolas" w:cs="Consolas"/>
          <w:color w:val="000000"/>
          <w:sz w:val="14"/>
          <w:szCs w:val="14"/>
          <w:lang w:val="en-GB"/>
        </w:rPr>
        <w:t>(</w:t>
      </w:r>
      <w:r w:rsidRPr="00281181">
        <w:rPr>
          <w:rFonts w:ascii="Consolas" w:hAnsi="Consolas" w:cs="Consolas"/>
          <w:color w:val="2A00FF"/>
          <w:sz w:val="14"/>
          <w:szCs w:val="14"/>
          <w:lang w:val="en-GB"/>
        </w:rPr>
        <w:t>"happyNow"</w:t>
      </w:r>
      <w:r w:rsidRPr="00281181">
        <w:rPr>
          <w:rFonts w:ascii="Consolas" w:hAnsi="Consolas" w:cs="Consolas"/>
          <w:color w:val="000000"/>
          <w:sz w:val="14"/>
          <w:szCs w:val="14"/>
          <w:lang w:val="en-GB"/>
        </w:rPr>
        <w:t>)</w:t>
      </w:r>
      <w:r w:rsidRPr="00281181">
        <w:rPr>
          <w:rFonts w:ascii="Consolas" w:hAnsi="Consolas" w:cs="Consolas"/>
          <w:color w:val="000000"/>
          <w:sz w:val="14"/>
          <w:szCs w:val="14"/>
          <w:highlight w:val="lightGray"/>
          <w:lang w:val="en-GB"/>
        </w:rPr>
        <w:t>,MessageTemplat</w:t>
      </w:r>
      <w:r w:rsidRPr="00281181">
        <w:rPr>
          <w:rFonts w:ascii="Consolas" w:hAnsi="Consolas" w:cs="Consolas"/>
          <w:color w:val="000000"/>
          <w:sz w:val="14"/>
          <w:szCs w:val="14"/>
          <w:lang w:val="en-GB"/>
        </w:rPr>
        <w:t>e.</w:t>
      </w:r>
      <w:r w:rsidRPr="00281181">
        <w:rPr>
          <w:rFonts w:ascii="Consolas" w:hAnsi="Consolas" w:cs="Consolas"/>
          <w:i/>
          <w:iCs/>
          <w:color w:val="000000"/>
          <w:sz w:val="14"/>
          <w:szCs w:val="14"/>
          <w:lang w:val="en-GB"/>
        </w:rPr>
        <w:t>MatchSender</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w:t>
      </w:r>
    </w:p>
    <w:p w14:paraId="66328C3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myAgent</w:t>
      </w:r>
      <w:r w:rsidRPr="00281181">
        <w:rPr>
          <w:rFonts w:ascii="Consolas" w:hAnsi="Consolas" w:cs="Consolas"/>
          <w:color w:val="000000"/>
          <w:sz w:val="14"/>
          <w:szCs w:val="14"/>
          <w:lang w:val="en-GB"/>
        </w:rPr>
        <w:t>.receive(</w:t>
      </w:r>
      <w:r w:rsidRPr="00281181">
        <w:rPr>
          <w:rFonts w:ascii="Consolas" w:hAnsi="Consolas" w:cs="Consolas"/>
          <w:color w:val="6A3E3E"/>
          <w:sz w:val="14"/>
          <w:szCs w:val="14"/>
          <w:lang w:val="en-GB"/>
        </w:rPr>
        <w:t>SlotRequestMt</w:t>
      </w:r>
      <w:r w:rsidRPr="00281181">
        <w:rPr>
          <w:rFonts w:ascii="Consolas" w:hAnsi="Consolas" w:cs="Consolas"/>
          <w:color w:val="000000"/>
          <w:sz w:val="14"/>
          <w:szCs w:val="14"/>
          <w:lang w:val="en-GB"/>
        </w:rPr>
        <w:t xml:space="preserve">); </w:t>
      </w:r>
    </w:p>
    <w:p w14:paraId="3C3A9A5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null</w:t>
      </w:r>
      <w:r w:rsidRPr="00281181">
        <w:rPr>
          <w:rFonts w:ascii="Consolas" w:hAnsi="Consolas" w:cs="Consolas"/>
          <w:color w:val="000000"/>
          <w:sz w:val="14"/>
          <w:szCs w:val="14"/>
          <w:lang w:val="en-GB"/>
        </w:rPr>
        <w:t>) {</w:t>
      </w:r>
    </w:p>
    <w:p w14:paraId="2F3EB19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try</w:t>
      </w:r>
      <w:r w:rsidRPr="00281181">
        <w:rPr>
          <w:rFonts w:ascii="Consolas" w:hAnsi="Consolas" w:cs="Consolas"/>
          <w:color w:val="000000"/>
          <w:sz w:val="14"/>
          <w:szCs w:val="14"/>
          <w:lang w:val="en-GB"/>
        </w:rPr>
        <w:t xml:space="preserve"> {</w:t>
      </w:r>
    </w:p>
    <w:p w14:paraId="13301FD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ContentElement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xml:space="preserve"> = getContentManager().extractContent(</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w:t>
      </w:r>
    </w:p>
    <w:p w14:paraId="3841314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instanceof</w:t>
      </w:r>
      <w:r w:rsidRPr="00281181">
        <w:rPr>
          <w:rFonts w:ascii="Consolas" w:hAnsi="Consolas" w:cs="Consolas"/>
          <w:color w:val="000000"/>
          <w:sz w:val="14"/>
          <w:szCs w:val="14"/>
          <w:lang w:val="en-GB"/>
        </w:rPr>
        <w:t xml:space="preserve"> Action) {</w:t>
      </w:r>
    </w:p>
    <w:p w14:paraId="380B310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Concept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 xml:space="preserve"> = ((Action)</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).getAction();</w:t>
      </w:r>
    </w:p>
    <w:p w14:paraId="2065A08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75CC4EF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instanceof</w:t>
      </w:r>
      <w:r w:rsidRPr="00281181">
        <w:rPr>
          <w:rFonts w:ascii="Consolas" w:hAnsi="Consolas" w:cs="Consolas"/>
          <w:color w:val="000000"/>
          <w:sz w:val="14"/>
          <w:szCs w:val="14"/>
          <w:lang w:val="en-GB"/>
        </w:rPr>
        <w:t xml:space="preserve"> UnhappySlot) {</w:t>
      </w:r>
    </w:p>
    <w:p w14:paraId="39FDE6C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UnhappySlot </w:t>
      </w:r>
      <w:r w:rsidRPr="00281181">
        <w:rPr>
          <w:rFonts w:ascii="Consolas" w:hAnsi="Consolas" w:cs="Consolas"/>
          <w:color w:val="6A3E3E"/>
          <w:sz w:val="14"/>
          <w:szCs w:val="14"/>
          <w:lang w:val="en-GB"/>
        </w:rPr>
        <w:t>slot</w:t>
      </w:r>
      <w:r w:rsidRPr="00281181">
        <w:rPr>
          <w:rFonts w:ascii="Consolas" w:hAnsi="Consolas" w:cs="Consolas"/>
          <w:color w:val="000000"/>
          <w:sz w:val="14"/>
          <w:szCs w:val="14"/>
          <w:lang w:val="en-GB"/>
        </w:rPr>
        <w:t xml:space="preserve"> = (UnhappySlot)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w:t>
      </w:r>
    </w:p>
    <w:p w14:paraId="5C8ADE6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SwapInitial </w:t>
      </w:r>
      <w:r w:rsidRPr="00281181">
        <w:rPr>
          <w:rFonts w:ascii="Consolas" w:hAnsi="Consolas" w:cs="Consolas"/>
          <w:color w:val="6A3E3E"/>
          <w:sz w:val="14"/>
          <w:szCs w:val="14"/>
          <w:lang w:val="en-GB"/>
        </w:rPr>
        <w:t>initSwap</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slot</w:t>
      </w:r>
      <w:r w:rsidRPr="00281181">
        <w:rPr>
          <w:rFonts w:ascii="Consolas" w:hAnsi="Consolas" w:cs="Consolas"/>
          <w:color w:val="000000"/>
          <w:sz w:val="14"/>
          <w:szCs w:val="14"/>
          <w:lang w:val="en-GB"/>
        </w:rPr>
        <w:t>.getSlotToSwap();</w:t>
      </w:r>
    </w:p>
    <w:p w14:paraId="56839A5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initSwap</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null</w:t>
      </w:r>
      <w:r w:rsidRPr="00281181">
        <w:rPr>
          <w:rFonts w:ascii="Consolas" w:hAnsi="Consolas" w:cs="Consolas"/>
          <w:color w:val="000000"/>
          <w:sz w:val="14"/>
          <w:szCs w:val="14"/>
          <w:lang w:val="en-GB"/>
        </w:rPr>
        <w:t>) {</w:t>
      </w:r>
    </w:p>
    <w:p w14:paraId="11C4016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boolean</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present</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false</w:t>
      </w:r>
      <w:r w:rsidRPr="00281181">
        <w:rPr>
          <w:rFonts w:ascii="Consolas" w:hAnsi="Consolas" w:cs="Consolas"/>
          <w:color w:val="000000"/>
          <w:sz w:val="14"/>
          <w:szCs w:val="14"/>
          <w:lang w:val="en-GB"/>
        </w:rPr>
        <w:t>;</w:t>
      </w:r>
    </w:p>
    <w:p w14:paraId="2776761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069CB6C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Checking if duplicate slot</w:t>
      </w:r>
    </w:p>
    <w:p w14:paraId="451DD8F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(SwapInitial </w:t>
      </w:r>
      <w:r w:rsidRPr="00281181">
        <w:rPr>
          <w:rFonts w:ascii="Consolas" w:hAnsi="Consolas" w:cs="Consolas"/>
          <w:color w:val="6A3E3E"/>
          <w:sz w:val="14"/>
          <w:szCs w:val="14"/>
          <w:lang w:val="en-GB"/>
        </w:rPr>
        <w:t>checkSlot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.getMessageBoard()) {</w:t>
      </w:r>
    </w:p>
    <w:p w14:paraId="251A988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checkSlot</w:t>
      </w:r>
      <w:r w:rsidRPr="00281181">
        <w:rPr>
          <w:rFonts w:ascii="Consolas" w:hAnsi="Consolas" w:cs="Consolas"/>
          <w:color w:val="000000"/>
          <w:sz w:val="14"/>
          <w:szCs w:val="14"/>
          <w:lang w:val="en-GB"/>
        </w:rPr>
        <w:t>.getTutorial().getTutorialID().equals</w:t>
      </w:r>
    </w:p>
    <w:p w14:paraId="0859A65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color w:val="6A3E3E"/>
          <w:sz w:val="14"/>
          <w:szCs w:val="14"/>
          <w:lang w:val="en-GB"/>
        </w:rPr>
        <w:t>initSwap</w:t>
      </w:r>
      <w:r w:rsidRPr="00281181">
        <w:rPr>
          <w:rFonts w:ascii="Consolas" w:hAnsi="Consolas" w:cs="Consolas"/>
          <w:color w:val="000000"/>
          <w:sz w:val="14"/>
          <w:szCs w:val="14"/>
          <w:lang w:val="en-GB"/>
        </w:rPr>
        <w:t xml:space="preserve">.getTutorial().getTutorialID()) &amp;&amp; </w:t>
      </w:r>
      <w:r w:rsidRPr="00281181">
        <w:rPr>
          <w:rFonts w:ascii="Consolas" w:hAnsi="Consolas" w:cs="Consolas"/>
          <w:color w:val="6A3E3E"/>
          <w:sz w:val="14"/>
          <w:szCs w:val="14"/>
          <w:lang w:val="en-GB"/>
        </w:rPr>
        <w:t>checkSlot</w:t>
      </w:r>
      <w:r w:rsidRPr="00281181">
        <w:rPr>
          <w:rFonts w:ascii="Consolas" w:hAnsi="Consolas" w:cs="Consolas"/>
          <w:color w:val="000000"/>
          <w:sz w:val="14"/>
          <w:szCs w:val="14"/>
          <w:lang w:val="en-GB"/>
        </w:rPr>
        <w:t>.getAgentFrom().equals(</w:t>
      </w:r>
      <w:r w:rsidRPr="00281181">
        <w:rPr>
          <w:rFonts w:ascii="Consolas" w:hAnsi="Consolas" w:cs="Consolas"/>
          <w:color w:val="6A3E3E"/>
          <w:sz w:val="14"/>
          <w:szCs w:val="14"/>
          <w:lang w:val="en-GB"/>
        </w:rPr>
        <w:t>initSwap</w:t>
      </w:r>
      <w:r w:rsidRPr="00281181">
        <w:rPr>
          <w:rFonts w:ascii="Consolas" w:hAnsi="Consolas" w:cs="Consolas"/>
          <w:color w:val="000000"/>
          <w:sz w:val="14"/>
          <w:szCs w:val="14"/>
          <w:lang w:val="en-GB"/>
        </w:rPr>
        <w:t>.getAgentFrom())) {</w:t>
      </w:r>
    </w:p>
    <w:p w14:paraId="724E4B4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present</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true</w:t>
      </w:r>
      <w:r w:rsidRPr="00281181">
        <w:rPr>
          <w:rFonts w:ascii="Consolas" w:hAnsi="Consolas" w:cs="Consolas"/>
          <w:color w:val="000000"/>
          <w:sz w:val="14"/>
          <w:szCs w:val="14"/>
          <w:lang w:val="en-GB"/>
        </w:rPr>
        <w:t>;</w:t>
      </w:r>
    </w:p>
    <w:p w14:paraId="40AA416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E9AD96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59393A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3994F0F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xml:space="preserve">// Checking if </w:t>
      </w:r>
      <w:r w:rsidRPr="00281181">
        <w:rPr>
          <w:rFonts w:ascii="Consolas" w:hAnsi="Consolas" w:cs="Consolas"/>
          <w:color w:val="3F7F5F"/>
          <w:sz w:val="14"/>
          <w:szCs w:val="14"/>
          <w:u w:val="single"/>
          <w:lang w:val="en-GB"/>
        </w:rPr>
        <w:t>timetabler</w:t>
      </w:r>
      <w:r w:rsidRPr="00281181">
        <w:rPr>
          <w:rFonts w:ascii="Consolas" w:hAnsi="Consolas" w:cs="Consolas"/>
          <w:color w:val="3F7F5F"/>
          <w:sz w:val="14"/>
          <w:szCs w:val="14"/>
          <w:lang w:val="en-GB"/>
        </w:rPr>
        <w:t xml:space="preserve"> has student as owning slot</w:t>
      </w:r>
    </w:p>
    <w:p w14:paraId="21EE337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boolean</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found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false</w:t>
      </w:r>
      <w:r w:rsidRPr="00281181">
        <w:rPr>
          <w:rFonts w:ascii="Consolas" w:hAnsi="Consolas" w:cs="Consolas"/>
          <w:color w:val="000000"/>
          <w:sz w:val="14"/>
          <w:szCs w:val="14"/>
          <w:lang w:val="en-GB"/>
        </w:rPr>
        <w:t>;</w:t>
      </w:r>
    </w:p>
    <w:p w14:paraId="4A38307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(AID </w:t>
      </w:r>
      <w:r w:rsidRPr="00281181">
        <w:rPr>
          <w:rFonts w:ascii="Consolas" w:hAnsi="Consolas" w:cs="Consolas"/>
          <w:color w:val="6A3E3E"/>
          <w:sz w:val="14"/>
          <w:szCs w:val="14"/>
          <w:lang w:val="en-GB"/>
        </w:rPr>
        <w:t>student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StudentSlots</w:t>
      </w:r>
    </w:p>
    <w:p w14:paraId="68A945A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initSwap</w:t>
      </w:r>
      <w:r w:rsidRPr="00281181">
        <w:rPr>
          <w:rFonts w:ascii="Consolas" w:hAnsi="Consolas" w:cs="Consolas"/>
          <w:color w:val="000000"/>
          <w:sz w:val="14"/>
          <w:szCs w:val="14"/>
          <w:lang w:val="en-GB"/>
        </w:rPr>
        <w:t>.getTutorial().getTutorialID())][</w:t>
      </w:r>
      <w:r w:rsidRPr="00281181">
        <w:rPr>
          <w:rFonts w:ascii="Consolas" w:hAnsi="Consolas" w:cs="Consolas"/>
          <w:color w:val="6A3E3E"/>
          <w:sz w:val="14"/>
          <w:szCs w:val="14"/>
          <w:lang w:val="en-GB"/>
        </w:rPr>
        <w:t>initSwap</w:t>
      </w:r>
      <w:r w:rsidRPr="00281181">
        <w:rPr>
          <w:rFonts w:ascii="Consolas" w:hAnsi="Consolas" w:cs="Consolas"/>
          <w:color w:val="000000"/>
          <w:sz w:val="14"/>
          <w:szCs w:val="14"/>
          <w:lang w:val="en-GB"/>
        </w:rPr>
        <w:t>.getTutorial().getTutNum()]) {</w:t>
      </w:r>
    </w:p>
    <w:p w14:paraId="40E34AB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student</w:t>
      </w:r>
      <w:r w:rsidRPr="00281181">
        <w:rPr>
          <w:rFonts w:ascii="Consolas" w:hAnsi="Consolas" w:cs="Consolas"/>
          <w:color w:val="000000"/>
          <w:sz w:val="14"/>
          <w:szCs w:val="14"/>
          <w:lang w:val="en-GB"/>
        </w:rPr>
        <w:t>.equals(</w:t>
      </w:r>
      <w:r w:rsidRPr="00281181">
        <w:rPr>
          <w:rFonts w:ascii="Consolas" w:hAnsi="Consolas" w:cs="Consolas"/>
          <w:color w:val="6A3E3E"/>
          <w:sz w:val="14"/>
          <w:szCs w:val="14"/>
          <w:lang w:val="en-GB"/>
        </w:rPr>
        <w:t>initSwap</w:t>
      </w:r>
      <w:r w:rsidRPr="00281181">
        <w:rPr>
          <w:rFonts w:ascii="Consolas" w:hAnsi="Consolas" w:cs="Consolas"/>
          <w:color w:val="000000"/>
          <w:sz w:val="14"/>
          <w:szCs w:val="14"/>
          <w:lang w:val="en-GB"/>
        </w:rPr>
        <w:t>.getAgentFrom())) {</w:t>
      </w:r>
    </w:p>
    <w:p w14:paraId="6AB5A61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found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true</w:t>
      </w:r>
      <w:r w:rsidRPr="00281181">
        <w:rPr>
          <w:rFonts w:ascii="Consolas" w:hAnsi="Consolas" w:cs="Consolas"/>
          <w:color w:val="000000"/>
          <w:sz w:val="14"/>
          <w:szCs w:val="14"/>
          <w:lang w:val="en-GB"/>
        </w:rPr>
        <w:t>;</w:t>
      </w:r>
    </w:p>
    <w:p w14:paraId="55B1C43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1FC1D94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AB994C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C8E105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If not found, student not present</w:t>
      </w:r>
    </w:p>
    <w:p w14:paraId="2115458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found</w:t>
      </w:r>
      <w:r w:rsidRPr="00281181">
        <w:rPr>
          <w:rFonts w:ascii="Consolas" w:hAnsi="Consolas" w:cs="Consolas"/>
          <w:color w:val="000000"/>
          <w:sz w:val="14"/>
          <w:szCs w:val="14"/>
          <w:lang w:val="en-GB"/>
        </w:rPr>
        <w:t>) {</w:t>
      </w:r>
    </w:p>
    <w:p w14:paraId="48190BC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present</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false</w:t>
      </w:r>
      <w:r w:rsidRPr="00281181">
        <w:rPr>
          <w:rFonts w:ascii="Consolas" w:hAnsi="Consolas" w:cs="Consolas"/>
          <w:color w:val="000000"/>
          <w:sz w:val="14"/>
          <w:szCs w:val="14"/>
          <w:lang w:val="en-GB"/>
        </w:rPr>
        <w:t>;</w:t>
      </w:r>
    </w:p>
    <w:p w14:paraId="03E6CDC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871335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present</w:t>
      </w:r>
      <w:r w:rsidRPr="00281181">
        <w:rPr>
          <w:rFonts w:ascii="Consolas" w:hAnsi="Consolas" w:cs="Consolas"/>
          <w:color w:val="000000"/>
          <w:sz w:val="14"/>
          <w:szCs w:val="14"/>
          <w:lang w:val="en-GB"/>
        </w:rPr>
        <w:t>) {</w:t>
      </w:r>
    </w:p>
    <w:p w14:paraId="39CC827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.addToMessageBoard(</w:t>
      </w:r>
      <w:r w:rsidRPr="00281181">
        <w:rPr>
          <w:rFonts w:ascii="Consolas" w:hAnsi="Consolas" w:cs="Consolas"/>
          <w:color w:val="6A3E3E"/>
          <w:sz w:val="14"/>
          <w:szCs w:val="14"/>
          <w:lang w:val="en-GB"/>
        </w:rPr>
        <w:t>initSwap</w:t>
      </w:r>
      <w:r w:rsidRPr="00281181">
        <w:rPr>
          <w:rFonts w:ascii="Consolas" w:hAnsi="Consolas" w:cs="Consolas"/>
          <w:color w:val="000000"/>
          <w:sz w:val="14"/>
          <w:szCs w:val="14"/>
          <w:lang w:val="en-GB"/>
        </w:rPr>
        <w:t>);</w:t>
      </w:r>
    </w:p>
    <w:p w14:paraId="75B565C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B0F0BC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1B4425B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2067B57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5A8B9B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done</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true</w:t>
      </w:r>
      <w:r w:rsidRPr="00281181">
        <w:rPr>
          <w:rFonts w:ascii="Consolas" w:hAnsi="Consolas" w:cs="Consolas"/>
          <w:color w:val="000000"/>
          <w:sz w:val="14"/>
          <w:szCs w:val="14"/>
          <w:lang w:val="en-GB"/>
        </w:rPr>
        <w:t>;</w:t>
      </w:r>
    </w:p>
    <w:p w14:paraId="74E8AEF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 xml:space="preserve"> = 0;</w:t>
      </w:r>
    </w:p>
    <w:p w14:paraId="1D8E0B2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D4DEE7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1C33B2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instanceof</w:t>
      </w:r>
      <w:r w:rsidRPr="00281181">
        <w:rPr>
          <w:rFonts w:ascii="Consolas" w:hAnsi="Consolas" w:cs="Consolas"/>
          <w:color w:val="000000"/>
          <w:sz w:val="14"/>
          <w:szCs w:val="14"/>
          <w:lang w:val="en-GB"/>
        </w:rPr>
        <w:t xml:space="preserve"> PleasedWith) { </w:t>
      </w:r>
      <w:r w:rsidRPr="00281181">
        <w:rPr>
          <w:rFonts w:ascii="Consolas" w:hAnsi="Consolas" w:cs="Consolas"/>
          <w:color w:val="3F7F5F"/>
          <w:sz w:val="14"/>
          <w:szCs w:val="14"/>
          <w:lang w:val="en-GB"/>
        </w:rPr>
        <w:t>// Agent is pleased with slot</w:t>
      </w:r>
    </w:p>
    <w:p w14:paraId="19C0356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lastRenderedPageBreak/>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happy</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true</w:t>
      </w:r>
      <w:r w:rsidRPr="00281181">
        <w:rPr>
          <w:rFonts w:ascii="Consolas" w:hAnsi="Consolas" w:cs="Consolas"/>
          <w:color w:val="000000"/>
          <w:sz w:val="14"/>
          <w:szCs w:val="14"/>
          <w:lang w:val="en-GB"/>
        </w:rPr>
        <w:t>;</w:t>
      </w:r>
    </w:p>
    <w:p w14:paraId="7DCEB1F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done</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true</w:t>
      </w:r>
      <w:r w:rsidRPr="00281181">
        <w:rPr>
          <w:rFonts w:ascii="Consolas" w:hAnsi="Consolas" w:cs="Consolas"/>
          <w:color w:val="000000"/>
          <w:sz w:val="14"/>
          <w:szCs w:val="14"/>
          <w:lang w:val="en-GB"/>
        </w:rPr>
        <w:t>;</w:t>
      </w:r>
    </w:p>
    <w:p w14:paraId="7D8F793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 xml:space="preserve"> = 0;</w:t>
      </w:r>
    </w:p>
    <w:p w14:paraId="0429733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535EF2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12493C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 (Exception </w:t>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 {</w:t>
      </w:r>
    </w:p>
    <w:p w14:paraId="3345B5E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.printStackTrace();</w:t>
      </w:r>
    </w:p>
    <w:p w14:paraId="1460F1E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62D1C9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BAE6F0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p>
    <w:p w14:paraId="1DE60C6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block();</w:t>
      </w:r>
    </w:p>
    <w:p w14:paraId="1D7783F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D0DA64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5FB15AB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If happy, add to happier list increment student index</w:t>
      </w:r>
    </w:p>
    <w:p w14:paraId="31F3208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done</w:t>
      </w:r>
      <w:r w:rsidRPr="00281181">
        <w:rPr>
          <w:rFonts w:ascii="Consolas" w:hAnsi="Consolas" w:cs="Consolas"/>
          <w:color w:val="000000"/>
          <w:sz w:val="14"/>
          <w:szCs w:val="14"/>
          <w:lang w:val="en-GB"/>
        </w:rPr>
        <w:t>) {</w:t>
      </w:r>
    </w:p>
    <w:p w14:paraId="5733143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happy</w:t>
      </w:r>
      <w:r w:rsidRPr="00281181">
        <w:rPr>
          <w:rFonts w:ascii="Consolas" w:hAnsi="Consolas" w:cs="Consolas"/>
          <w:color w:val="000000"/>
          <w:sz w:val="14"/>
          <w:szCs w:val="14"/>
          <w:lang w:val="en-GB"/>
        </w:rPr>
        <w:t>) {</w:t>
      </w:r>
    </w:p>
    <w:p w14:paraId="5D9C290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4ADF96B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Remove agent's slots from the timetable if they're happy</w:t>
      </w:r>
    </w:p>
    <w:p w14:paraId="7EA6A14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List&lt;Integer&gt; </w:t>
      </w:r>
      <w:r w:rsidRPr="00281181">
        <w:rPr>
          <w:rFonts w:ascii="Consolas" w:hAnsi="Consolas" w:cs="Consolas"/>
          <w:color w:val="6A3E3E"/>
          <w:sz w:val="14"/>
          <w:szCs w:val="14"/>
          <w:lang w:val="en-GB"/>
        </w:rPr>
        <w:t>slotLocs</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ArrayList&lt;&gt;();</w:t>
      </w:r>
    </w:p>
    <w:p w14:paraId="5986321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 0;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&lt; </w:t>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 xml:space="preserve">.getMessageBoard().size();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w:t>
      </w:r>
    </w:p>
    <w:p w14:paraId="0C3C0AE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.getMessageBoard().get(</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).getAgentFrom().equals(</w:t>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 {</w:t>
      </w:r>
    </w:p>
    <w:p w14:paraId="767AE70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slotLocs</w:t>
      </w:r>
      <w:r w:rsidRPr="00281181">
        <w:rPr>
          <w:rFonts w:ascii="Consolas" w:hAnsi="Consolas" w:cs="Consolas"/>
          <w:color w:val="000000"/>
          <w:sz w:val="14"/>
          <w:szCs w:val="14"/>
          <w:lang w:val="en-GB"/>
        </w:rPr>
        <w:t>.add(</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w:t>
      </w:r>
    </w:p>
    <w:p w14:paraId="63FDF0B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2007F84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CCD12F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125E412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Remove slot locations from the message board</w:t>
      </w:r>
    </w:p>
    <w:p w14:paraId="44F6A63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and then negatively increment all slot locations</w:t>
      </w:r>
    </w:p>
    <w:p w14:paraId="4553BAD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 0;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&lt; </w:t>
      </w:r>
      <w:r w:rsidRPr="00281181">
        <w:rPr>
          <w:rFonts w:ascii="Consolas" w:hAnsi="Consolas" w:cs="Consolas"/>
          <w:color w:val="6A3E3E"/>
          <w:sz w:val="14"/>
          <w:szCs w:val="14"/>
          <w:lang w:val="en-GB"/>
        </w:rPr>
        <w:t>slotLocs</w:t>
      </w:r>
      <w:r w:rsidRPr="00281181">
        <w:rPr>
          <w:rFonts w:ascii="Consolas" w:hAnsi="Consolas" w:cs="Consolas"/>
          <w:color w:val="000000"/>
          <w:sz w:val="14"/>
          <w:szCs w:val="14"/>
          <w:lang w:val="en-GB"/>
        </w:rPr>
        <w:t xml:space="preserve">.size();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w:t>
      </w:r>
    </w:p>
    <w:p w14:paraId="3834882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.removeFromMessageBoard(</w:t>
      </w:r>
      <w:r w:rsidRPr="00281181">
        <w:rPr>
          <w:rFonts w:ascii="Consolas" w:hAnsi="Consolas" w:cs="Consolas"/>
          <w:color w:val="6A3E3E"/>
          <w:sz w:val="14"/>
          <w:szCs w:val="14"/>
          <w:lang w:val="en-GB"/>
        </w:rPr>
        <w:t>slotLocs</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w:t>
      </w:r>
    </w:p>
    <w:p w14:paraId="525902A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+1;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&lt; </w:t>
      </w:r>
      <w:r w:rsidRPr="00281181">
        <w:rPr>
          <w:rFonts w:ascii="Consolas" w:hAnsi="Consolas" w:cs="Consolas"/>
          <w:color w:val="6A3E3E"/>
          <w:sz w:val="14"/>
          <w:szCs w:val="14"/>
          <w:lang w:val="en-GB"/>
        </w:rPr>
        <w:t>slotLocs</w:t>
      </w:r>
      <w:r w:rsidRPr="00281181">
        <w:rPr>
          <w:rFonts w:ascii="Consolas" w:hAnsi="Consolas" w:cs="Consolas"/>
          <w:color w:val="000000"/>
          <w:sz w:val="14"/>
          <w:szCs w:val="14"/>
          <w:lang w:val="en-GB"/>
        </w:rPr>
        <w:t xml:space="preserve">.size();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w:t>
      </w:r>
    </w:p>
    <w:p w14:paraId="3BC7DED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slotLocs</w:t>
      </w:r>
      <w:r w:rsidRPr="00281181">
        <w:rPr>
          <w:rFonts w:ascii="Consolas" w:hAnsi="Consolas" w:cs="Consolas"/>
          <w:color w:val="000000"/>
          <w:sz w:val="14"/>
          <w:szCs w:val="14"/>
          <w:lang w:val="en-GB"/>
        </w:rPr>
        <w:t>.set(</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slotLocs</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)-1); </w:t>
      </w:r>
    </w:p>
    <w:p w14:paraId="7DBCC8F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E76133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22CC892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1BB5E13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happyAgents</w:t>
      </w:r>
      <w:r w:rsidRPr="00281181">
        <w:rPr>
          <w:rFonts w:ascii="Consolas" w:hAnsi="Consolas" w:cs="Consolas"/>
          <w:color w:val="000000"/>
          <w:sz w:val="14"/>
          <w:szCs w:val="14"/>
          <w:lang w:val="en-GB"/>
        </w:rPr>
        <w:t>.add(</w:t>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w:t>
      </w:r>
    </w:p>
    <w:p w14:paraId="2B8E3BE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unhappyAgents</w:t>
      </w:r>
      <w:r w:rsidRPr="00281181">
        <w:rPr>
          <w:rFonts w:ascii="Consolas" w:hAnsi="Consolas" w:cs="Consolas"/>
          <w:color w:val="000000"/>
          <w:sz w:val="14"/>
          <w:szCs w:val="14"/>
          <w:lang w:val="en-GB"/>
        </w:rPr>
        <w:t>.remove(</w:t>
      </w:r>
      <w:r w:rsidRPr="00281181">
        <w:rPr>
          <w:rFonts w:ascii="Consolas" w:hAnsi="Consolas" w:cs="Consolas"/>
          <w:color w:val="0000C0"/>
          <w:sz w:val="14"/>
          <w:szCs w:val="14"/>
          <w:lang w:val="en-GB"/>
        </w:rPr>
        <w:t>currentAgent</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Remove agent</w:t>
      </w:r>
    </w:p>
    <w:p w14:paraId="0A9D9C0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B76D94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797B8AB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0000C0"/>
          <w:sz w:val="14"/>
          <w:szCs w:val="14"/>
          <w:lang w:val="en-GB"/>
        </w:rPr>
        <w:t>studentIndex</w:t>
      </w:r>
      <w:r w:rsidRPr="00281181">
        <w:rPr>
          <w:rFonts w:ascii="Consolas" w:hAnsi="Consolas" w:cs="Consolas"/>
          <w:color w:val="000000"/>
          <w:sz w:val="14"/>
          <w:szCs w:val="14"/>
          <w:lang w:val="en-GB"/>
        </w:rPr>
        <w:t xml:space="preserve"> &gt;= (</w:t>
      </w:r>
      <w:r w:rsidRPr="00281181">
        <w:rPr>
          <w:rFonts w:ascii="Consolas" w:hAnsi="Consolas" w:cs="Consolas"/>
          <w:color w:val="0000C0"/>
          <w:sz w:val="14"/>
          <w:szCs w:val="14"/>
          <w:lang w:val="en-GB"/>
        </w:rPr>
        <w:t>unhappyAgents</w:t>
      </w:r>
      <w:r w:rsidRPr="00281181">
        <w:rPr>
          <w:rFonts w:ascii="Consolas" w:hAnsi="Consolas" w:cs="Consolas"/>
          <w:color w:val="000000"/>
          <w:sz w:val="14"/>
          <w:szCs w:val="14"/>
          <w:lang w:val="en-GB"/>
        </w:rPr>
        <w:t xml:space="preserve">.size()-1)) { </w:t>
      </w:r>
      <w:r w:rsidRPr="00281181">
        <w:rPr>
          <w:rFonts w:ascii="Consolas" w:hAnsi="Consolas" w:cs="Consolas"/>
          <w:color w:val="3F7F5F"/>
          <w:sz w:val="14"/>
          <w:szCs w:val="14"/>
          <w:lang w:val="en-GB"/>
        </w:rPr>
        <w:t>// -1 because used for indexing</w:t>
      </w:r>
    </w:p>
    <w:p w14:paraId="138527E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studentIndex</w:t>
      </w:r>
      <w:r w:rsidRPr="00281181">
        <w:rPr>
          <w:rFonts w:ascii="Consolas" w:hAnsi="Consolas" w:cs="Consolas"/>
          <w:color w:val="000000"/>
          <w:sz w:val="14"/>
          <w:szCs w:val="14"/>
          <w:lang w:val="en-GB"/>
        </w:rPr>
        <w:t xml:space="preserve"> = 0;</w:t>
      </w:r>
    </w:p>
    <w:p w14:paraId="7657D2C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p>
    <w:p w14:paraId="223D252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studentIndex</w:t>
      </w:r>
      <w:r w:rsidRPr="00281181">
        <w:rPr>
          <w:rFonts w:ascii="Consolas" w:hAnsi="Consolas" w:cs="Consolas"/>
          <w:color w:val="000000"/>
          <w:sz w:val="14"/>
          <w:szCs w:val="14"/>
          <w:lang w:val="en-GB"/>
        </w:rPr>
        <w:t>++;</w:t>
      </w:r>
    </w:p>
    <w:p w14:paraId="1EC750D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F76064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DDAA88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588036B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9C08F2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B40C898" w14:textId="77777777" w:rsidR="00281181" w:rsidRPr="00281181" w:rsidRDefault="00281181" w:rsidP="00281181">
      <w:pPr>
        <w:autoSpaceDE w:val="0"/>
        <w:autoSpaceDN w:val="0"/>
        <w:adjustRightInd w:val="0"/>
        <w:rPr>
          <w:rFonts w:ascii="Consolas" w:hAnsi="Consolas" w:cs="Consolas"/>
          <w:sz w:val="14"/>
          <w:szCs w:val="14"/>
          <w:lang w:val="en-GB"/>
        </w:rPr>
      </w:pPr>
    </w:p>
    <w:p w14:paraId="7F5C71F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188D0F9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boolean</w:t>
      </w:r>
      <w:r w:rsidRPr="00281181">
        <w:rPr>
          <w:rFonts w:ascii="Consolas" w:hAnsi="Consolas" w:cs="Consolas"/>
          <w:color w:val="000000"/>
          <w:sz w:val="14"/>
          <w:szCs w:val="14"/>
          <w:lang w:val="en-GB"/>
        </w:rPr>
        <w:t xml:space="preserve"> done() {</w:t>
      </w:r>
    </w:p>
    <w:p w14:paraId="769BB4E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0000C0"/>
          <w:sz w:val="14"/>
          <w:szCs w:val="14"/>
          <w:lang w:val="en-GB"/>
        </w:rPr>
        <w:t>unhappyAgents</w:t>
      </w:r>
      <w:r w:rsidRPr="00281181">
        <w:rPr>
          <w:rFonts w:ascii="Consolas" w:hAnsi="Consolas" w:cs="Consolas"/>
          <w:color w:val="000000"/>
          <w:sz w:val="14"/>
          <w:szCs w:val="14"/>
          <w:lang w:val="en-GB"/>
        </w:rPr>
        <w:t>.size() &gt; 0) {</w:t>
      </w:r>
    </w:p>
    <w:p w14:paraId="4E77B95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return</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false</w:t>
      </w:r>
      <w:r w:rsidRPr="00281181">
        <w:rPr>
          <w:rFonts w:ascii="Consolas" w:hAnsi="Consolas" w:cs="Consolas"/>
          <w:color w:val="000000"/>
          <w:sz w:val="14"/>
          <w:szCs w:val="14"/>
          <w:lang w:val="en-GB"/>
        </w:rPr>
        <w:t>;</w:t>
      </w:r>
    </w:p>
    <w:p w14:paraId="620F0E8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6AC766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System.</w:t>
      </w:r>
      <w:r w:rsidRPr="00281181">
        <w:rPr>
          <w:rFonts w:ascii="Consolas" w:hAnsi="Consolas" w:cs="Consolas"/>
          <w:b/>
          <w:bCs/>
          <w:i/>
          <w:iCs/>
          <w:color w:val="0000C0"/>
          <w:sz w:val="14"/>
          <w:szCs w:val="14"/>
          <w:lang w:val="en-GB"/>
        </w:rPr>
        <w:t>out</w:t>
      </w:r>
      <w:r w:rsidRPr="00281181">
        <w:rPr>
          <w:rFonts w:ascii="Consolas" w:hAnsi="Consolas" w:cs="Consolas"/>
          <w:color w:val="000000"/>
          <w:sz w:val="14"/>
          <w:szCs w:val="14"/>
          <w:lang w:val="en-GB"/>
        </w:rPr>
        <w:t>.println(</w:t>
      </w:r>
      <w:r w:rsidRPr="00281181">
        <w:rPr>
          <w:rFonts w:ascii="Consolas" w:hAnsi="Consolas" w:cs="Consolas"/>
          <w:color w:val="2A00FF"/>
          <w:sz w:val="14"/>
          <w:szCs w:val="14"/>
          <w:lang w:val="en-GB"/>
        </w:rPr>
        <w:t>""</w:t>
      </w:r>
      <w:r w:rsidRPr="00281181">
        <w:rPr>
          <w:rFonts w:ascii="Consolas" w:hAnsi="Consolas" w:cs="Consolas"/>
          <w:color w:val="000000"/>
          <w:sz w:val="14"/>
          <w:szCs w:val="14"/>
          <w:lang w:val="en-GB"/>
        </w:rPr>
        <w:t>);</w:t>
      </w:r>
    </w:p>
    <w:p w14:paraId="5146495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System.</w:t>
      </w:r>
      <w:r w:rsidRPr="00281181">
        <w:rPr>
          <w:rFonts w:ascii="Consolas" w:hAnsi="Consolas" w:cs="Consolas"/>
          <w:b/>
          <w:bCs/>
          <w:i/>
          <w:iCs/>
          <w:color w:val="0000C0"/>
          <w:sz w:val="14"/>
          <w:szCs w:val="14"/>
          <w:lang w:val="en-GB"/>
        </w:rPr>
        <w:t>out</w:t>
      </w:r>
      <w:r w:rsidRPr="00281181">
        <w:rPr>
          <w:rFonts w:ascii="Consolas" w:hAnsi="Consolas" w:cs="Consolas"/>
          <w:color w:val="000000"/>
          <w:sz w:val="14"/>
          <w:szCs w:val="14"/>
          <w:lang w:val="en-GB"/>
        </w:rPr>
        <w:t>.println(</w:t>
      </w:r>
      <w:r w:rsidRPr="00281181">
        <w:rPr>
          <w:rFonts w:ascii="Consolas" w:hAnsi="Consolas" w:cs="Consolas"/>
          <w:color w:val="2A00FF"/>
          <w:sz w:val="14"/>
          <w:szCs w:val="14"/>
          <w:lang w:val="en-GB"/>
        </w:rPr>
        <w:t>"The program has finished"</w:t>
      </w:r>
      <w:r w:rsidRPr="00281181">
        <w:rPr>
          <w:rFonts w:ascii="Consolas" w:hAnsi="Consolas" w:cs="Consolas"/>
          <w:color w:val="000000"/>
          <w:sz w:val="14"/>
          <w:szCs w:val="14"/>
          <w:lang w:val="en-GB"/>
        </w:rPr>
        <w:t>);</w:t>
      </w:r>
    </w:p>
    <w:p w14:paraId="10779FCA" w14:textId="77777777" w:rsidR="00281181" w:rsidRPr="00281181" w:rsidRDefault="00281181" w:rsidP="00281181">
      <w:pPr>
        <w:autoSpaceDE w:val="0"/>
        <w:autoSpaceDN w:val="0"/>
        <w:adjustRightInd w:val="0"/>
        <w:rPr>
          <w:rFonts w:ascii="Consolas" w:hAnsi="Consolas" w:cs="Consolas"/>
          <w:sz w:val="14"/>
          <w:szCs w:val="14"/>
          <w:lang w:val="en-GB"/>
        </w:rPr>
      </w:pPr>
    </w:p>
    <w:p w14:paraId="5839C96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doDelete();</w:t>
      </w:r>
    </w:p>
    <w:p w14:paraId="3BF1013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return</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true</w:t>
      </w:r>
      <w:r w:rsidRPr="00281181">
        <w:rPr>
          <w:rFonts w:ascii="Consolas" w:hAnsi="Consolas" w:cs="Consolas"/>
          <w:color w:val="000000"/>
          <w:sz w:val="14"/>
          <w:szCs w:val="14"/>
          <w:lang w:val="en-GB"/>
        </w:rPr>
        <w:t>;</w:t>
      </w:r>
    </w:p>
    <w:p w14:paraId="27C756D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255A7B9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1B44771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2C99BDB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reset() {</w:t>
      </w:r>
    </w:p>
    <w:p w14:paraId="2110FC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System.</w:t>
      </w:r>
      <w:r w:rsidRPr="00281181">
        <w:rPr>
          <w:rFonts w:ascii="Consolas" w:hAnsi="Consolas" w:cs="Consolas"/>
          <w:b/>
          <w:bCs/>
          <w:i/>
          <w:iCs/>
          <w:color w:val="0000C0"/>
          <w:sz w:val="14"/>
          <w:szCs w:val="14"/>
          <w:lang w:val="en-GB"/>
        </w:rPr>
        <w:t>out</w:t>
      </w:r>
      <w:r w:rsidRPr="00281181">
        <w:rPr>
          <w:rFonts w:ascii="Consolas" w:hAnsi="Consolas" w:cs="Consolas"/>
          <w:color w:val="000000"/>
          <w:sz w:val="14"/>
          <w:szCs w:val="14"/>
          <w:lang w:val="en-GB"/>
        </w:rPr>
        <w:t>.println(</w:t>
      </w:r>
      <w:r w:rsidRPr="00281181">
        <w:rPr>
          <w:rFonts w:ascii="Consolas" w:hAnsi="Consolas" w:cs="Consolas"/>
          <w:color w:val="2A00FF"/>
          <w:sz w:val="14"/>
          <w:szCs w:val="14"/>
          <w:lang w:val="en-GB"/>
        </w:rPr>
        <w:t>"Resetting program"</w:t>
      </w:r>
      <w:r w:rsidRPr="00281181">
        <w:rPr>
          <w:rFonts w:ascii="Consolas" w:hAnsi="Consolas" w:cs="Consolas"/>
          <w:color w:val="000000"/>
          <w:sz w:val="14"/>
          <w:szCs w:val="14"/>
          <w:lang w:val="en-GB"/>
        </w:rPr>
        <w:t>);</w:t>
      </w:r>
    </w:p>
    <w:p w14:paraId="23BABD8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super</w:t>
      </w:r>
      <w:r w:rsidRPr="00281181">
        <w:rPr>
          <w:rFonts w:ascii="Consolas" w:hAnsi="Consolas" w:cs="Consolas"/>
          <w:color w:val="000000"/>
          <w:sz w:val="14"/>
          <w:szCs w:val="14"/>
          <w:lang w:val="en-GB"/>
        </w:rPr>
        <w:t>.reset();</w:t>
      </w:r>
    </w:p>
    <w:p w14:paraId="4E06033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step</w:t>
      </w:r>
      <w:r w:rsidRPr="00281181">
        <w:rPr>
          <w:rFonts w:ascii="Consolas" w:hAnsi="Consolas" w:cs="Consolas"/>
          <w:color w:val="000000"/>
          <w:sz w:val="14"/>
          <w:szCs w:val="14"/>
          <w:lang w:val="en-GB"/>
        </w:rPr>
        <w:t xml:space="preserve"> = 0;</w:t>
      </w:r>
    </w:p>
    <w:p w14:paraId="57B5412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F911A2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t>}</w:t>
      </w:r>
    </w:p>
    <w:p w14:paraId="5CA64C9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72D4728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5B3A77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Notifies the swapperAgent they're 'live'</w:t>
      </w:r>
    </w:p>
    <w:p w14:paraId="6D0E824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Receives a done message if students are finished their activity</w:t>
      </w:r>
    </w:p>
    <w:p w14:paraId="60A830A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class</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u w:val="single"/>
          <w:lang w:val="en-GB"/>
        </w:rPr>
        <w:t>InitiateStudentBehaviour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extends</w:t>
      </w:r>
      <w:r w:rsidRPr="00281181">
        <w:rPr>
          <w:rFonts w:ascii="Consolas" w:hAnsi="Consolas" w:cs="Consolas"/>
          <w:color w:val="000000"/>
          <w:sz w:val="14"/>
          <w:szCs w:val="14"/>
          <w:lang w:val="en-GB"/>
        </w:rPr>
        <w:t xml:space="preserve"> OneShotBehaviour {</w:t>
      </w:r>
    </w:p>
    <w:p w14:paraId="2F609C9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private</w:t>
      </w:r>
      <w:r w:rsidRPr="00281181">
        <w:rPr>
          <w:rFonts w:ascii="Consolas" w:hAnsi="Consolas" w:cs="Consolas"/>
          <w:color w:val="000000"/>
          <w:sz w:val="14"/>
          <w:szCs w:val="14"/>
          <w:lang w:val="en-GB"/>
        </w:rPr>
        <w:t xml:space="preserve"> AID </w:t>
      </w:r>
      <w:r w:rsidRPr="00281181">
        <w:rPr>
          <w:rFonts w:ascii="Consolas" w:hAnsi="Consolas" w:cs="Consolas"/>
          <w:color w:val="0000C0"/>
          <w:sz w:val="14"/>
          <w:szCs w:val="14"/>
          <w:lang w:val="en-GB"/>
        </w:rPr>
        <w:t>studentAid</w:t>
      </w:r>
      <w:r w:rsidRPr="00281181">
        <w:rPr>
          <w:rFonts w:ascii="Consolas" w:hAnsi="Consolas" w:cs="Consolas"/>
          <w:color w:val="000000"/>
          <w:sz w:val="14"/>
          <w:szCs w:val="14"/>
          <w:lang w:val="en-GB"/>
        </w:rPr>
        <w:t>;</w:t>
      </w:r>
    </w:p>
    <w:p w14:paraId="28641FB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2421F85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Called at the moment the behaviour is added</w:t>
      </w:r>
    </w:p>
    <w:p w14:paraId="4641E0C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InitiateStudentBehaviour (AID </w:t>
      </w:r>
      <w:r w:rsidRPr="00281181">
        <w:rPr>
          <w:rFonts w:ascii="Consolas" w:hAnsi="Consolas" w:cs="Consolas"/>
          <w:color w:val="6A3E3E"/>
          <w:sz w:val="14"/>
          <w:szCs w:val="14"/>
          <w:lang w:val="en-GB"/>
        </w:rPr>
        <w:t>studentAgent</w:t>
      </w:r>
      <w:r w:rsidRPr="00281181">
        <w:rPr>
          <w:rFonts w:ascii="Consolas" w:hAnsi="Consolas" w:cs="Consolas"/>
          <w:color w:val="000000"/>
          <w:sz w:val="14"/>
          <w:szCs w:val="14"/>
          <w:lang w:val="en-GB"/>
        </w:rPr>
        <w:t>) {</w:t>
      </w:r>
    </w:p>
    <w:p w14:paraId="6859EA3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this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studentAid</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studentAgent</w:t>
      </w:r>
      <w:r w:rsidRPr="00281181">
        <w:rPr>
          <w:rFonts w:ascii="Consolas" w:hAnsi="Consolas" w:cs="Consolas"/>
          <w:color w:val="000000"/>
          <w:sz w:val="14"/>
          <w:szCs w:val="14"/>
          <w:lang w:val="en-GB"/>
        </w:rPr>
        <w:t>;</w:t>
      </w:r>
    </w:p>
    <w:p w14:paraId="5C7B46B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lastRenderedPageBreak/>
        <w:tab/>
      </w:r>
      <w:r w:rsidRPr="00281181">
        <w:rPr>
          <w:rFonts w:ascii="Consolas" w:hAnsi="Consolas" w:cs="Consolas"/>
          <w:color w:val="000000"/>
          <w:sz w:val="14"/>
          <w:szCs w:val="14"/>
          <w:lang w:val="en-GB"/>
        </w:rPr>
        <w:tab/>
        <w:t>}</w:t>
      </w:r>
    </w:p>
    <w:p w14:paraId="0054318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38FBA14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2866762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action() {</w:t>
      </w:r>
    </w:p>
    <w:p w14:paraId="7DCFDD8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List&lt;SwapInitial&gt; </w:t>
      </w:r>
      <w:r w:rsidRPr="00281181">
        <w:rPr>
          <w:rFonts w:ascii="Consolas" w:hAnsi="Consolas" w:cs="Consolas"/>
          <w:color w:val="6A3E3E"/>
          <w:sz w:val="14"/>
          <w:szCs w:val="14"/>
          <w:lang w:val="en-GB"/>
        </w:rPr>
        <w:t>siList</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ArrayList&lt;SwapInitial&gt;();</w:t>
      </w:r>
    </w:p>
    <w:p w14:paraId="2A73888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(SwapInitial </w:t>
      </w:r>
      <w:r w:rsidRPr="00281181">
        <w:rPr>
          <w:rFonts w:ascii="Consolas" w:hAnsi="Consolas" w:cs="Consolas"/>
          <w:color w:val="6A3E3E"/>
          <w:sz w:val="14"/>
          <w:szCs w:val="14"/>
          <w:lang w:val="en-GB"/>
        </w:rPr>
        <w:t>m</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.getMessageBoard()) {</w:t>
      </w:r>
    </w:p>
    <w:p w14:paraId="2D4A355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siList</w:t>
      </w:r>
      <w:r w:rsidRPr="00281181">
        <w:rPr>
          <w:rFonts w:ascii="Consolas" w:hAnsi="Consolas" w:cs="Consolas"/>
          <w:color w:val="000000"/>
          <w:sz w:val="14"/>
          <w:szCs w:val="14"/>
          <w:lang w:val="en-GB"/>
        </w:rPr>
        <w:t>.add(</w:t>
      </w:r>
      <w:r w:rsidRPr="00281181">
        <w:rPr>
          <w:rFonts w:ascii="Consolas" w:hAnsi="Consolas" w:cs="Consolas"/>
          <w:color w:val="6A3E3E"/>
          <w:sz w:val="14"/>
          <w:szCs w:val="14"/>
          <w:lang w:val="en-GB"/>
        </w:rPr>
        <w:t>m</w:t>
      </w:r>
      <w:r w:rsidRPr="00281181">
        <w:rPr>
          <w:rFonts w:ascii="Consolas" w:hAnsi="Consolas" w:cs="Consolas"/>
          <w:color w:val="000000"/>
          <w:sz w:val="14"/>
          <w:szCs w:val="14"/>
          <w:lang w:val="en-GB"/>
        </w:rPr>
        <w:t>);</w:t>
      </w:r>
    </w:p>
    <w:p w14:paraId="12EDBD6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586D32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MessageBoard </w:t>
      </w:r>
      <w:r w:rsidRPr="00281181">
        <w:rPr>
          <w:rFonts w:ascii="Consolas" w:hAnsi="Consolas" w:cs="Consolas"/>
          <w:color w:val="6A3E3E"/>
          <w:sz w:val="14"/>
          <w:szCs w:val="14"/>
          <w:lang w:val="en-GB"/>
        </w:rPr>
        <w:t>mb</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MessageBoard();</w:t>
      </w:r>
    </w:p>
    <w:p w14:paraId="605E8F3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mb</w:t>
      </w:r>
      <w:r w:rsidRPr="00281181">
        <w:rPr>
          <w:rFonts w:ascii="Consolas" w:hAnsi="Consolas" w:cs="Consolas"/>
          <w:color w:val="000000"/>
          <w:sz w:val="14"/>
          <w:szCs w:val="14"/>
          <w:lang w:val="en-GB"/>
        </w:rPr>
        <w:t>.setMessageBoard(</w:t>
      </w:r>
      <w:r w:rsidRPr="00281181">
        <w:rPr>
          <w:rFonts w:ascii="Consolas" w:hAnsi="Consolas" w:cs="Consolas"/>
          <w:color w:val="6A3E3E"/>
          <w:sz w:val="14"/>
          <w:szCs w:val="14"/>
          <w:lang w:val="en-GB"/>
        </w:rPr>
        <w:t>siList</w:t>
      </w:r>
      <w:r w:rsidRPr="00281181">
        <w:rPr>
          <w:rFonts w:ascii="Consolas" w:hAnsi="Consolas" w:cs="Consolas"/>
          <w:color w:val="000000"/>
          <w:sz w:val="14"/>
          <w:szCs w:val="14"/>
          <w:lang w:val="en-GB"/>
        </w:rPr>
        <w:t>);</w:t>
      </w:r>
    </w:p>
    <w:p w14:paraId="26A96FA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4D2DFDE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SlotsAvailable </w:t>
      </w:r>
      <w:r w:rsidRPr="00281181">
        <w:rPr>
          <w:rFonts w:ascii="Consolas" w:hAnsi="Consolas" w:cs="Consolas"/>
          <w:color w:val="6A3E3E"/>
          <w:sz w:val="14"/>
          <w:szCs w:val="14"/>
          <w:lang w:val="en-GB"/>
        </w:rPr>
        <w:t>available</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SlotsAvailable();</w:t>
      </w:r>
    </w:p>
    <w:p w14:paraId="7871D69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available</w:t>
      </w:r>
      <w:r w:rsidRPr="00281181">
        <w:rPr>
          <w:rFonts w:ascii="Consolas" w:hAnsi="Consolas" w:cs="Consolas"/>
          <w:color w:val="000000"/>
          <w:sz w:val="14"/>
          <w:szCs w:val="14"/>
          <w:lang w:val="en-GB"/>
        </w:rPr>
        <w:t>.setBoard(</w:t>
      </w:r>
      <w:r w:rsidRPr="00281181">
        <w:rPr>
          <w:rFonts w:ascii="Consolas" w:hAnsi="Consolas" w:cs="Consolas"/>
          <w:color w:val="6A3E3E"/>
          <w:sz w:val="14"/>
          <w:szCs w:val="14"/>
          <w:lang w:val="en-GB"/>
        </w:rPr>
        <w:t>mb</w:t>
      </w:r>
      <w:r w:rsidRPr="00281181">
        <w:rPr>
          <w:rFonts w:ascii="Consolas" w:hAnsi="Consolas" w:cs="Consolas"/>
          <w:color w:val="000000"/>
          <w:sz w:val="14"/>
          <w:szCs w:val="14"/>
          <w:lang w:val="en-GB"/>
        </w:rPr>
        <w:t>);</w:t>
      </w:r>
    </w:p>
    <w:p w14:paraId="424232A0" w14:textId="77777777" w:rsidR="00281181" w:rsidRPr="00281181" w:rsidRDefault="00281181" w:rsidP="00281181">
      <w:pPr>
        <w:autoSpaceDE w:val="0"/>
        <w:autoSpaceDN w:val="0"/>
        <w:adjustRightInd w:val="0"/>
        <w:rPr>
          <w:rFonts w:ascii="Consolas" w:hAnsi="Consolas" w:cs="Consolas"/>
          <w:sz w:val="14"/>
          <w:szCs w:val="14"/>
          <w:lang w:val="en-GB"/>
        </w:rPr>
      </w:pPr>
    </w:p>
    <w:p w14:paraId="009D00F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ACLMessage </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ACLMessage(ACLMessage.</w:t>
      </w:r>
      <w:r w:rsidRPr="00281181">
        <w:rPr>
          <w:rFonts w:ascii="Consolas" w:hAnsi="Consolas" w:cs="Consolas"/>
          <w:b/>
          <w:bCs/>
          <w:i/>
          <w:iCs/>
          <w:color w:val="0000C0"/>
          <w:sz w:val="14"/>
          <w:szCs w:val="14"/>
          <w:lang w:val="en-GB"/>
        </w:rPr>
        <w:t>INFORM</w:t>
      </w:r>
      <w:r w:rsidRPr="00281181">
        <w:rPr>
          <w:rFonts w:ascii="Consolas" w:hAnsi="Consolas" w:cs="Consolas"/>
          <w:color w:val="000000"/>
          <w:sz w:val="14"/>
          <w:szCs w:val="14"/>
          <w:lang w:val="en-GB"/>
        </w:rPr>
        <w:t>);</w:t>
      </w:r>
    </w:p>
    <w:p w14:paraId="223AB93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.addReceiver(</w:t>
      </w:r>
      <w:r w:rsidRPr="00281181">
        <w:rPr>
          <w:rFonts w:ascii="Consolas" w:hAnsi="Consolas" w:cs="Consolas"/>
          <w:color w:val="0000C0"/>
          <w:sz w:val="14"/>
          <w:szCs w:val="14"/>
          <w:lang w:val="en-GB"/>
        </w:rPr>
        <w:t>studentAid</w:t>
      </w:r>
      <w:r w:rsidRPr="00281181">
        <w:rPr>
          <w:rFonts w:ascii="Consolas" w:hAnsi="Consolas" w:cs="Consolas"/>
          <w:color w:val="000000"/>
          <w:sz w:val="14"/>
          <w:szCs w:val="14"/>
          <w:lang w:val="en-GB"/>
        </w:rPr>
        <w:t>);</w:t>
      </w:r>
    </w:p>
    <w:p w14:paraId="41E0DA6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.setConversationId(</w:t>
      </w:r>
      <w:r w:rsidRPr="00281181">
        <w:rPr>
          <w:rFonts w:ascii="Consolas" w:hAnsi="Consolas" w:cs="Consolas"/>
          <w:color w:val="2A00FF"/>
          <w:sz w:val="14"/>
          <w:szCs w:val="14"/>
          <w:lang w:val="en-GB"/>
        </w:rPr>
        <w:t>"messageBoard"</w:t>
      </w:r>
      <w:r w:rsidRPr="00281181">
        <w:rPr>
          <w:rFonts w:ascii="Consolas" w:hAnsi="Consolas" w:cs="Consolas"/>
          <w:color w:val="000000"/>
          <w:sz w:val="14"/>
          <w:szCs w:val="14"/>
          <w:lang w:val="en-GB"/>
        </w:rPr>
        <w:t>);</w:t>
      </w:r>
    </w:p>
    <w:p w14:paraId="6A28BD0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.setLanguage(</w:t>
      </w:r>
      <w:r w:rsidRPr="00281181">
        <w:rPr>
          <w:rFonts w:ascii="Consolas" w:hAnsi="Consolas" w:cs="Consolas"/>
          <w:color w:val="0000C0"/>
          <w:sz w:val="14"/>
          <w:szCs w:val="14"/>
          <w:lang w:val="en-GB"/>
        </w:rPr>
        <w:t>codec</w:t>
      </w:r>
      <w:r w:rsidRPr="00281181">
        <w:rPr>
          <w:rFonts w:ascii="Consolas" w:hAnsi="Consolas" w:cs="Consolas"/>
          <w:color w:val="000000"/>
          <w:sz w:val="14"/>
          <w:szCs w:val="14"/>
          <w:lang w:val="en-GB"/>
        </w:rPr>
        <w:t>.getName());</w:t>
      </w:r>
    </w:p>
    <w:p w14:paraId="37E8E93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.setOntology(</w:t>
      </w:r>
      <w:r w:rsidRPr="00281181">
        <w:rPr>
          <w:rFonts w:ascii="Consolas" w:hAnsi="Consolas" w:cs="Consolas"/>
          <w:color w:val="0000C0"/>
          <w:sz w:val="14"/>
          <w:szCs w:val="14"/>
          <w:lang w:val="en-GB"/>
        </w:rPr>
        <w:t>ontology</w:t>
      </w:r>
      <w:r w:rsidRPr="00281181">
        <w:rPr>
          <w:rFonts w:ascii="Consolas" w:hAnsi="Consolas" w:cs="Consolas"/>
          <w:color w:val="000000"/>
          <w:sz w:val="14"/>
          <w:szCs w:val="14"/>
          <w:lang w:val="en-GB"/>
        </w:rPr>
        <w:t>.getName());</w:t>
      </w:r>
    </w:p>
    <w:p w14:paraId="7D47F93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4D306DB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try</w:t>
      </w:r>
      <w:r w:rsidRPr="00281181">
        <w:rPr>
          <w:rFonts w:ascii="Consolas" w:hAnsi="Consolas" w:cs="Consolas"/>
          <w:color w:val="000000"/>
          <w:sz w:val="14"/>
          <w:szCs w:val="14"/>
          <w:lang w:val="en-GB"/>
        </w:rPr>
        <w:t xml:space="preserve"> {</w:t>
      </w:r>
    </w:p>
    <w:p w14:paraId="55EE3BA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getContentManager().fillContent(</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available</w:t>
      </w:r>
      <w:r w:rsidRPr="00281181">
        <w:rPr>
          <w:rFonts w:ascii="Consolas" w:hAnsi="Consolas" w:cs="Consolas"/>
          <w:color w:val="000000"/>
          <w:sz w:val="14"/>
          <w:szCs w:val="14"/>
          <w:lang w:val="en-GB"/>
        </w:rPr>
        <w:t>);</w:t>
      </w:r>
    </w:p>
    <w:p w14:paraId="2F727F2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send(</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w:t>
      </w:r>
    </w:p>
    <w:p w14:paraId="5684078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2222A20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 (CodecException </w:t>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 {</w:t>
      </w:r>
    </w:p>
    <w:p w14:paraId="25AE153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ce</w:t>
      </w:r>
      <w:r w:rsidRPr="00281181">
        <w:rPr>
          <w:rFonts w:ascii="Consolas" w:hAnsi="Consolas" w:cs="Consolas"/>
          <w:color w:val="000000"/>
          <w:sz w:val="14"/>
          <w:szCs w:val="14"/>
          <w:lang w:val="en-GB"/>
        </w:rPr>
        <w:t>.printStackTrace();</w:t>
      </w:r>
    </w:p>
    <w:p w14:paraId="2271E8A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6F7358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 (OntologyException </w:t>
      </w:r>
      <w:r w:rsidRPr="00281181">
        <w:rPr>
          <w:rFonts w:ascii="Consolas" w:hAnsi="Consolas" w:cs="Consolas"/>
          <w:color w:val="6A3E3E"/>
          <w:sz w:val="14"/>
          <w:szCs w:val="14"/>
          <w:lang w:val="en-GB"/>
        </w:rPr>
        <w:t>oe</w:t>
      </w:r>
      <w:r w:rsidRPr="00281181">
        <w:rPr>
          <w:rFonts w:ascii="Consolas" w:hAnsi="Consolas" w:cs="Consolas"/>
          <w:color w:val="000000"/>
          <w:sz w:val="14"/>
          <w:szCs w:val="14"/>
          <w:lang w:val="en-GB"/>
        </w:rPr>
        <w:t>) {</w:t>
      </w:r>
    </w:p>
    <w:p w14:paraId="54CDFE6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oe</w:t>
      </w:r>
      <w:r w:rsidRPr="00281181">
        <w:rPr>
          <w:rFonts w:ascii="Consolas" w:hAnsi="Consolas" w:cs="Consolas"/>
          <w:color w:val="000000"/>
          <w:sz w:val="14"/>
          <w:szCs w:val="14"/>
          <w:lang w:val="en-GB"/>
        </w:rPr>
        <w:t>.printStackTrace();</w:t>
      </w:r>
    </w:p>
    <w:p w14:paraId="7DA54DE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 </w:t>
      </w:r>
    </w:p>
    <w:p w14:paraId="49AB196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3FB113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t>}</w:t>
      </w:r>
    </w:p>
    <w:p w14:paraId="11CF26D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53110B9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4FF6C71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Confirms the validity of the slots requested with other agents</w:t>
      </w:r>
    </w:p>
    <w:p w14:paraId="4940CDB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class</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u w:val="single"/>
          <w:lang w:val="en-GB"/>
        </w:rPr>
        <w:t>VerifySlotBehaviour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extends</w:t>
      </w:r>
      <w:r w:rsidRPr="00281181">
        <w:rPr>
          <w:rFonts w:ascii="Consolas" w:hAnsi="Consolas" w:cs="Consolas"/>
          <w:color w:val="000000"/>
          <w:sz w:val="14"/>
          <w:szCs w:val="14"/>
          <w:lang w:val="en-GB"/>
        </w:rPr>
        <w:t xml:space="preserve"> OneShotBehaviour {</w:t>
      </w:r>
    </w:p>
    <w:p w14:paraId="5621CC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SlotsRequested </w:t>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w:t>
      </w:r>
    </w:p>
    <w:p w14:paraId="69B64D8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11C9533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VerifySlotBehaviour(SlotsRequested </w:t>
      </w:r>
      <w:r w:rsidRPr="00281181">
        <w:rPr>
          <w:rFonts w:ascii="Consolas" w:hAnsi="Consolas" w:cs="Consolas"/>
          <w:color w:val="6A3E3E"/>
          <w:sz w:val="14"/>
          <w:szCs w:val="14"/>
          <w:lang w:val="en-GB"/>
        </w:rPr>
        <w:t>slotsRequested</w:t>
      </w:r>
      <w:r w:rsidRPr="00281181">
        <w:rPr>
          <w:rFonts w:ascii="Consolas" w:hAnsi="Consolas" w:cs="Consolas"/>
          <w:color w:val="000000"/>
          <w:sz w:val="14"/>
          <w:szCs w:val="14"/>
          <w:lang w:val="en-GB"/>
        </w:rPr>
        <w:t>) {</w:t>
      </w:r>
    </w:p>
    <w:p w14:paraId="7389512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this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slotsRequested</w:t>
      </w:r>
      <w:r w:rsidRPr="00281181">
        <w:rPr>
          <w:rFonts w:ascii="Consolas" w:hAnsi="Consolas" w:cs="Consolas"/>
          <w:color w:val="000000"/>
          <w:sz w:val="14"/>
          <w:szCs w:val="14"/>
          <w:lang w:val="en-GB"/>
        </w:rPr>
        <w:t>;</w:t>
      </w:r>
    </w:p>
    <w:p w14:paraId="75FAEA2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35F6DCB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5A7E825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425B3B5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action() {</w:t>
      </w:r>
    </w:p>
    <w:p w14:paraId="41005C7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(SwapFinal </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slotsRequested</w:t>
      </w:r>
      <w:r w:rsidRPr="00281181">
        <w:rPr>
          <w:rFonts w:ascii="Consolas" w:hAnsi="Consolas" w:cs="Consolas"/>
          <w:color w:val="000000"/>
          <w:sz w:val="14"/>
          <w:szCs w:val="14"/>
          <w:lang w:val="en-GB"/>
        </w:rPr>
        <w:t>.getSlots()) {</w:t>
      </w:r>
    </w:p>
    <w:p w14:paraId="45E8DFC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ACLMessage </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ACLMessage(ACLMessage.</w:t>
      </w:r>
      <w:r w:rsidRPr="00281181">
        <w:rPr>
          <w:rFonts w:ascii="Consolas" w:hAnsi="Consolas" w:cs="Consolas"/>
          <w:b/>
          <w:bCs/>
          <w:i/>
          <w:iCs/>
          <w:color w:val="0000C0"/>
          <w:sz w:val="14"/>
          <w:szCs w:val="14"/>
          <w:lang w:val="en-GB"/>
        </w:rPr>
        <w:t>REQUEST</w:t>
      </w:r>
      <w:r w:rsidRPr="00281181">
        <w:rPr>
          <w:rFonts w:ascii="Consolas" w:hAnsi="Consolas" w:cs="Consolas"/>
          <w:color w:val="000000"/>
          <w:sz w:val="14"/>
          <w:szCs w:val="14"/>
          <w:lang w:val="en-GB"/>
        </w:rPr>
        <w:t>);</w:t>
      </w:r>
    </w:p>
    <w:p w14:paraId="11DCDFB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.setLanguage(</w:t>
      </w:r>
      <w:r w:rsidRPr="00281181">
        <w:rPr>
          <w:rFonts w:ascii="Consolas" w:hAnsi="Consolas" w:cs="Consolas"/>
          <w:color w:val="0000C0"/>
          <w:sz w:val="14"/>
          <w:szCs w:val="14"/>
          <w:lang w:val="en-GB"/>
        </w:rPr>
        <w:t>codec</w:t>
      </w:r>
      <w:r w:rsidRPr="00281181">
        <w:rPr>
          <w:rFonts w:ascii="Consolas" w:hAnsi="Consolas" w:cs="Consolas"/>
          <w:color w:val="000000"/>
          <w:sz w:val="14"/>
          <w:szCs w:val="14"/>
          <w:lang w:val="en-GB"/>
        </w:rPr>
        <w:t>.getName());</w:t>
      </w:r>
    </w:p>
    <w:p w14:paraId="617FE2F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.setOntology(</w:t>
      </w:r>
      <w:r w:rsidRPr="00281181">
        <w:rPr>
          <w:rFonts w:ascii="Consolas" w:hAnsi="Consolas" w:cs="Consolas"/>
          <w:color w:val="0000C0"/>
          <w:sz w:val="14"/>
          <w:szCs w:val="14"/>
          <w:lang w:val="en-GB"/>
        </w:rPr>
        <w:t>ontology</w:t>
      </w:r>
      <w:r w:rsidRPr="00281181">
        <w:rPr>
          <w:rFonts w:ascii="Consolas" w:hAnsi="Consolas" w:cs="Consolas"/>
          <w:color w:val="000000"/>
          <w:sz w:val="14"/>
          <w:szCs w:val="14"/>
          <w:lang w:val="en-GB"/>
        </w:rPr>
        <w:t>.getName());</w:t>
      </w:r>
    </w:p>
    <w:p w14:paraId="0234373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.addReceiver(</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.getInitalSwapRequest().getAgentFrom());</w:t>
      </w:r>
    </w:p>
    <w:p w14:paraId="2837060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.setConversationId(</w:t>
      </w:r>
      <w:r w:rsidRPr="00281181">
        <w:rPr>
          <w:rFonts w:ascii="Consolas" w:hAnsi="Consolas" w:cs="Consolas"/>
          <w:color w:val="2A00FF"/>
          <w:sz w:val="14"/>
          <w:szCs w:val="14"/>
          <w:lang w:val="en-GB"/>
        </w:rPr>
        <w:t>"swapRequestCheck"</w:t>
      </w:r>
      <w:r w:rsidRPr="00281181">
        <w:rPr>
          <w:rFonts w:ascii="Consolas" w:hAnsi="Consolas" w:cs="Consolas"/>
          <w:color w:val="000000"/>
          <w:sz w:val="14"/>
          <w:szCs w:val="14"/>
          <w:lang w:val="en-GB"/>
        </w:rPr>
        <w:t>);</w:t>
      </w:r>
    </w:p>
    <w:p w14:paraId="61EE4A1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0D9CB97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Action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Action();</w:t>
      </w:r>
    </w:p>
    <w:p w14:paraId="50838F5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.setAction(</w:t>
      </w:r>
      <w:r w:rsidRPr="00281181">
        <w:rPr>
          <w:rFonts w:ascii="Consolas" w:hAnsi="Consolas" w:cs="Consolas"/>
          <w:color w:val="6A3E3E"/>
          <w:sz w:val="14"/>
          <w:szCs w:val="14"/>
          <w:lang w:val="en-GB"/>
        </w:rPr>
        <w:t>swap</w:t>
      </w:r>
      <w:r w:rsidRPr="00281181">
        <w:rPr>
          <w:rFonts w:ascii="Consolas" w:hAnsi="Consolas" w:cs="Consolas"/>
          <w:color w:val="000000"/>
          <w:sz w:val="14"/>
          <w:szCs w:val="14"/>
          <w:lang w:val="en-GB"/>
        </w:rPr>
        <w:t>);</w:t>
      </w:r>
    </w:p>
    <w:p w14:paraId="621E4A7A" w14:textId="5E9B08AC"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 xml:space="preserve">.setActor(getAID()); </w:t>
      </w:r>
      <w:r w:rsidRPr="00281181">
        <w:rPr>
          <w:rFonts w:ascii="Consolas" w:hAnsi="Consolas" w:cs="Consolas"/>
          <w:color w:val="3F7F5F"/>
          <w:sz w:val="14"/>
          <w:szCs w:val="14"/>
          <w:lang w:val="en-GB"/>
        </w:rPr>
        <w:t xml:space="preserve">// set itself as the actor - since it's requesting </w:t>
      </w:r>
      <w:r w:rsidR="00F13FA3">
        <w:rPr>
          <w:rFonts w:ascii="Consolas" w:hAnsi="Consolas" w:cs="Consolas"/>
          <w:color w:val="3F7F5F"/>
          <w:sz w:val="14"/>
          <w:szCs w:val="14"/>
          <w:lang w:val="en-GB"/>
        </w:rPr>
        <w:t>swap</w:t>
      </w:r>
    </w:p>
    <w:p w14:paraId="3F1C16A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339E6AA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try</w:t>
      </w:r>
      <w:r w:rsidRPr="00281181">
        <w:rPr>
          <w:rFonts w:ascii="Consolas" w:hAnsi="Consolas" w:cs="Consolas"/>
          <w:color w:val="000000"/>
          <w:sz w:val="14"/>
          <w:szCs w:val="14"/>
          <w:lang w:val="en-GB"/>
        </w:rPr>
        <w:t xml:space="preserve"> {</w:t>
      </w:r>
    </w:p>
    <w:p w14:paraId="5F6D410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getContentManager().fillContent(</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w:t>
      </w:r>
    </w:p>
    <w:p w14:paraId="7D65BA7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send(</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w:t>
      </w:r>
    </w:p>
    <w:p w14:paraId="42AFFF5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4E2790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(CodecException </w:t>
      </w:r>
      <w:r w:rsidRPr="00281181">
        <w:rPr>
          <w:rFonts w:ascii="Consolas" w:hAnsi="Consolas" w:cs="Consolas"/>
          <w:color w:val="6A3E3E"/>
          <w:sz w:val="14"/>
          <w:szCs w:val="14"/>
          <w:lang w:val="en-GB"/>
        </w:rPr>
        <w:t>codecE</w:t>
      </w:r>
      <w:r w:rsidRPr="00281181">
        <w:rPr>
          <w:rFonts w:ascii="Consolas" w:hAnsi="Consolas" w:cs="Consolas"/>
          <w:color w:val="000000"/>
          <w:sz w:val="14"/>
          <w:szCs w:val="14"/>
          <w:lang w:val="en-GB"/>
        </w:rPr>
        <w:t>) {</w:t>
      </w:r>
    </w:p>
    <w:p w14:paraId="2F48E62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codecE</w:t>
      </w:r>
      <w:r w:rsidRPr="00281181">
        <w:rPr>
          <w:rFonts w:ascii="Consolas" w:hAnsi="Consolas" w:cs="Consolas"/>
          <w:color w:val="000000"/>
          <w:sz w:val="14"/>
          <w:szCs w:val="14"/>
          <w:lang w:val="en-GB"/>
        </w:rPr>
        <w:t>.printStackTrace();</w:t>
      </w:r>
    </w:p>
    <w:p w14:paraId="1AB1D7B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33AD126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(OntologyException </w:t>
      </w:r>
      <w:r w:rsidRPr="00281181">
        <w:rPr>
          <w:rFonts w:ascii="Consolas" w:hAnsi="Consolas" w:cs="Consolas"/>
          <w:color w:val="6A3E3E"/>
          <w:sz w:val="14"/>
          <w:szCs w:val="14"/>
          <w:lang w:val="en-GB"/>
        </w:rPr>
        <w:t>oe</w:t>
      </w:r>
      <w:r w:rsidRPr="00281181">
        <w:rPr>
          <w:rFonts w:ascii="Consolas" w:hAnsi="Consolas" w:cs="Consolas"/>
          <w:color w:val="000000"/>
          <w:sz w:val="14"/>
          <w:szCs w:val="14"/>
          <w:lang w:val="en-GB"/>
        </w:rPr>
        <w:t>) {</w:t>
      </w:r>
    </w:p>
    <w:p w14:paraId="11A880A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oe</w:t>
      </w:r>
      <w:r w:rsidRPr="00281181">
        <w:rPr>
          <w:rFonts w:ascii="Consolas" w:hAnsi="Consolas" w:cs="Consolas"/>
          <w:color w:val="000000"/>
          <w:sz w:val="14"/>
          <w:szCs w:val="14"/>
          <w:lang w:val="en-GB"/>
        </w:rPr>
        <w:t>.printStackTrace();</w:t>
      </w:r>
    </w:p>
    <w:p w14:paraId="085BF16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A484CB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2B2E11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3372117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t>}</w:t>
      </w:r>
    </w:p>
    <w:p w14:paraId="3A13C69C" w14:textId="77777777" w:rsidR="00281181" w:rsidRPr="00281181" w:rsidRDefault="00281181" w:rsidP="00281181">
      <w:pPr>
        <w:autoSpaceDE w:val="0"/>
        <w:autoSpaceDN w:val="0"/>
        <w:adjustRightInd w:val="0"/>
        <w:rPr>
          <w:rFonts w:ascii="Consolas" w:hAnsi="Consolas" w:cs="Consolas"/>
          <w:sz w:val="14"/>
          <w:szCs w:val="14"/>
          <w:lang w:val="en-GB"/>
        </w:rPr>
      </w:pPr>
    </w:p>
    <w:p w14:paraId="23B72F1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4596EFE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Initiates response verification with the swapperAgent</w:t>
      </w:r>
    </w:p>
    <w:p w14:paraId="4A7D791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class</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u w:val="single"/>
          <w:lang w:val="en-GB"/>
        </w:rPr>
        <w:t>InitiateStudentHappyBehaviour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extends</w:t>
      </w:r>
      <w:r w:rsidRPr="00281181">
        <w:rPr>
          <w:rFonts w:ascii="Consolas" w:hAnsi="Consolas" w:cs="Consolas"/>
          <w:color w:val="000000"/>
          <w:sz w:val="14"/>
          <w:szCs w:val="14"/>
          <w:lang w:val="en-GB"/>
        </w:rPr>
        <w:t xml:space="preserve"> OneShotBehaviour {</w:t>
      </w:r>
    </w:p>
    <w:p w14:paraId="4A9BF00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SlotsRequested </w:t>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w:t>
      </w:r>
    </w:p>
    <w:p w14:paraId="5B531F1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AID </w:t>
      </w:r>
      <w:r w:rsidRPr="00281181">
        <w:rPr>
          <w:rFonts w:ascii="Consolas" w:hAnsi="Consolas" w:cs="Consolas"/>
          <w:color w:val="0000C0"/>
          <w:sz w:val="14"/>
          <w:szCs w:val="14"/>
          <w:lang w:val="en-GB"/>
        </w:rPr>
        <w:t>receiver</w:t>
      </w:r>
      <w:r w:rsidRPr="00281181">
        <w:rPr>
          <w:rFonts w:ascii="Consolas" w:hAnsi="Consolas" w:cs="Consolas"/>
          <w:color w:val="000000"/>
          <w:sz w:val="14"/>
          <w:szCs w:val="14"/>
          <w:lang w:val="en-GB"/>
        </w:rPr>
        <w:t>;</w:t>
      </w:r>
    </w:p>
    <w:p w14:paraId="1EDDAA0D" w14:textId="77777777" w:rsidR="00281181" w:rsidRPr="00281181" w:rsidRDefault="00281181" w:rsidP="00281181">
      <w:pPr>
        <w:autoSpaceDE w:val="0"/>
        <w:autoSpaceDN w:val="0"/>
        <w:adjustRightInd w:val="0"/>
        <w:rPr>
          <w:rFonts w:ascii="Consolas" w:hAnsi="Consolas" w:cs="Consolas"/>
          <w:sz w:val="14"/>
          <w:szCs w:val="14"/>
          <w:lang w:val="en-GB"/>
        </w:rPr>
      </w:pPr>
    </w:p>
    <w:p w14:paraId="38D17AA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InitiateStudentHappyBehaviour(SlotsRequested </w:t>
      </w:r>
      <w:r w:rsidRPr="00281181">
        <w:rPr>
          <w:rFonts w:ascii="Consolas" w:hAnsi="Consolas" w:cs="Consolas"/>
          <w:color w:val="6A3E3E"/>
          <w:sz w:val="14"/>
          <w:szCs w:val="14"/>
          <w:lang w:val="en-GB"/>
        </w:rPr>
        <w:t>slotsConfirmed</w:t>
      </w:r>
      <w:r w:rsidRPr="00281181">
        <w:rPr>
          <w:rFonts w:ascii="Consolas" w:hAnsi="Consolas" w:cs="Consolas"/>
          <w:color w:val="000000"/>
          <w:sz w:val="14"/>
          <w:szCs w:val="14"/>
          <w:lang w:val="en-GB"/>
        </w:rPr>
        <w:t xml:space="preserve">, AID </w:t>
      </w:r>
      <w:r w:rsidRPr="00281181">
        <w:rPr>
          <w:rFonts w:ascii="Consolas" w:hAnsi="Consolas" w:cs="Consolas"/>
          <w:color w:val="6A3E3E"/>
          <w:sz w:val="14"/>
          <w:szCs w:val="14"/>
          <w:lang w:val="en-GB"/>
        </w:rPr>
        <w:t>agentTo</w:t>
      </w:r>
      <w:r w:rsidRPr="00281181">
        <w:rPr>
          <w:rFonts w:ascii="Consolas" w:hAnsi="Consolas" w:cs="Consolas"/>
          <w:color w:val="000000"/>
          <w:sz w:val="14"/>
          <w:szCs w:val="14"/>
          <w:lang w:val="en-GB"/>
        </w:rPr>
        <w:t>) {</w:t>
      </w:r>
    </w:p>
    <w:p w14:paraId="575A5E6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this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slotsConfirmed</w:t>
      </w:r>
      <w:r w:rsidRPr="00281181">
        <w:rPr>
          <w:rFonts w:ascii="Consolas" w:hAnsi="Consolas" w:cs="Consolas"/>
          <w:color w:val="000000"/>
          <w:sz w:val="14"/>
          <w:szCs w:val="14"/>
          <w:lang w:val="en-GB"/>
        </w:rPr>
        <w:t>;</w:t>
      </w:r>
    </w:p>
    <w:p w14:paraId="40E3C50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this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receiver</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agentTo</w:t>
      </w:r>
      <w:r w:rsidRPr="00281181">
        <w:rPr>
          <w:rFonts w:ascii="Consolas" w:hAnsi="Consolas" w:cs="Consolas"/>
          <w:color w:val="000000"/>
          <w:sz w:val="14"/>
          <w:szCs w:val="14"/>
          <w:lang w:val="en-GB"/>
        </w:rPr>
        <w:t>;</w:t>
      </w:r>
    </w:p>
    <w:p w14:paraId="7D0A2E7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AA5DA1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lastRenderedPageBreak/>
        <w:tab/>
      </w:r>
      <w:r w:rsidRPr="00281181">
        <w:rPr>
          <w:rFonts w:ascii="Consolas" w:hAnsi="Consolas" w:cs="Consolas"/>
          <w:color w:val="000000"/>
          <w:sz w:val="14"/>
          <w:szCs w:val="14"/>
          <w:lang w:val="en-GB"/>
        </w:rPr>
        <w:tab/>
      </w:r>
    </w:p>
    <w:p w14:paraId="17AD2B4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69622B1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action() {</w:t>
      </w:r>
    </w:p>
    <w:p w14:paraId="761C0B8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try</w:t>
      </w:r>
      <w:r w:rsidRPr="00281181">
        <w:rPr>
          <w:rFonts w:ascii="Consolas" w:hAnsi="Consolas" w:cs="Consolas"/>
          <w:color w:val="000000"/>
          <w:sz w:val="14"/>
          <w:szCs w:val="14"/>
          <w:lang w:val="en-GB"/>
        </w:rPr>
        <w:t xml:space="preserve"> {</w:t>
      </w:r>
    </w:p>
    <w:p w14:paraId="2CF476F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HappyWith </w:t>
      </w:r>
      <w:r w:rsidRPr="00281181">
        <w:rPr>
          <w:rFonts w:ascii="Consolas" w:hAnsi="Consolas" w:cs="Consolas"/>
          <w:color w:val="6A3E3E"/>
          <w:sz w:val="14"/>
          <w:szCs w:val="14"/>
          <w:lang w:val="en-GB"/>
        </w:rPr>
        <w:t>happy</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HappyWith();</w:t>
      </w:r>
    </w:p>
    <w:p w14:paraId="3984D20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happy</w:t>
      </w:r>
      <w:r w:rsidRPr="00281181">
        <w:rPr>
          <w:rFonts w:ascii="Consolas" w:hAnsi="Consolas" w:cs="Consolas"/>
          <w:color w:val="000000"/>
          <w:sz w:val="14"/>
          <w:szCs w:val="14"/>
          <w:lang w:val="en-GB"/>
        </w:rPr>
        <w:t>.setSlots(</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ArrayList&lt;&gt;());</w:t>
      </w:r>
    </w:p>
    <w:p w14:paraId="377AFAE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03F8B3B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Make sure slots are removed from the message board if they've been swapped to another agent</w:t>
      </w:r>
    </w:p>
    <w:p w14:paraId="7712F24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(SwapFinal </w:t>
      </w:r>
      <w:r w:rsidRPr="00281181">
        <w:rPr>
          <w:rFonts w:ascii="Consolas" w:hAnsi="Consolas" w:cs="Consolas"/>
          <w:color w:val="6A3E3E"/>
          <w:sz w:val="14"/>
          <w:szCs w:val="14"/>
          <w:lang w:val="en-GB"/>
        </w:rPr>
        <w:t>slot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slotsConfirmed</w:t>
      </w:r>
      <w:r w:rsidRPr="00281181">
        <w:rPr>
          <w:rFonts w:ascii="Consolas" w:hAnsi="Consolas" w:cs="Consolas"/>
          <w:color w:val="000000"/>
          <w:sz w:val="14"/>
          <w:szCs w:val="14"/>
          <w:lang w:val="en-GB"/>
        </w:rPr>
        <w:t>.getSlots()) {</w:t>
      </w:r>
    </w:p>
    <w:p w14:paraId="2CE5919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happy</w:t>
      </w:r>
      <w:r w:rsidRPr="00281181">
        <w:rPr>
          <w:rFonts w:ascii="Consolas" w:hAnsi="Consolas" w:cs="Consolas"/>
          <w:color w:val="000000"/>
          <w:sz w:val="14"/>
          <w:szCs w:val="14"/>
          <w:lang w:val="en-GB"/>
        </w:rPr>
        <w:t>.addSlots(</w:t>
      </w:r>
      <w:r w:rsidRPr="00281181">
        <w:rPr>
          <w:rFonts w:ascii="Consolas" w:hAnsi="Consolas" w:cs="Consolas"/>
          <w:color w:val="6A3E3E"/>
          <w:sz w:val="14"/>
          <w:szCs w:val="14"/>
          <w:lang w:val="en-GB"/>
        </w:rPr>
        <w:t>slot</w:t>
      </w:r>
      <w:r w:rsidRPr="00281181">
        <w:rPr>
          <w:rFonts w:ascii="Consolas" w:hAnsi="Consolas" w:cs="Consolas"/>
          <w:color w:val="000000"/>
          <w:sz w:val="14"/>
          <w:szCs w:val="14"/>
          <w:lang w:val="en-GB"/>
        </w:rPr>
        <w:t>);</w:t>
      </w:r>
    </w:p>
    <w:p w14:paraId="7E0F3B2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295E07B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 0;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&lt; </w:t>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 xml:space="preserve">.getMessageBoard().size();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w:t>
      </w:r>
    </w:p>
    <w:p w14:paraId="175AAD5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slot</w:t>
      </w:r>
      <w:r w:rsidRPr="00281181">
        <w:rPr>
          <w:rFonts w:ascii="Consolas" w:hAnsi="Consolas" w:cs="Consolas"/>
          <w:color w:val="000000"/>
          <w:sz w:val="14"/>
          <w:szCs w:val="14"/>
          <w:lang w:val="en-GB"/>
        </w:rPr>
        <w:t>.getInitalSwapRequest().getAgentFrom().equals(</w:t>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.getMessageBoard().get(</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).getAgentFrom()) &amp;&amp; </w:t>
      </w:r>
    </w:p>
    <w:p w14:paraId="0CB9468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slot</w:t>
      </w:r>
      <w:r w:rsidRPr="00281181">
        <w:rPr>
          <w:rFonts w:ascii="Consolas" w:hAnsi="Consolas" w:cs="Consolas"/>
          <w:color w:val="000000"/>
          <w:sz w:val="14"/>
          <w:szCs w:val="14"/>
          <w:lang w:val="en-GB"/>
        </w:rPr>
        <w:t>.getInitalSwapRequest().getTutorial().getTutorialID().equals(</w:t>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.getMessageBoard().get(</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).getTutorial().getTutorialID())) {</w:t>
      </w:r>
    </w:p>
    <w:p w14:paraId="3AD3E4B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messageBoard</w:t>
      </w:r>
      <w:r w:rsidRPr="00281181">
        <w:rPr>
          <w:rFonts w:ascii="Consolas" w:hAnsi="Consolas" w:cs="Consolas"/>
          <w:color w:val="000000"/>
          <w:sz w:val="14"/>
          <w:szCs w:val="14"/>
          <w:lang w:val="en-GB"/>
        </w:rPr>
        <w:t>.getMessageBoard().remove(</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w:t>
      </w:r>
    </w:p>
    <w:p w14:paraId="6DFB00D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515D5F8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62682E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E78AEF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6DDD5E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47650A3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ACLMessage </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ACLMessage(ACLMessage.</w:t>
      </w:r>
      <w:r w:rsidRPr="00281181">
        <w:rPr>
          <w:rFonts w:ascii="Consolas" w:hAnsi="Consolas" w:cs="Consolas"/>
          <w:b/>
          <w:bCs/>
          <w:i/>
          <w:iCs/>
          <w:color w:val="0000C0"/>
          <w:sz w:val="14"/>
          <w:szCs w:val="14"/>
          <w:lang w:val="en-GB"/>
        </w:rPr>
        <w:t>REQUEST</w:t>
      </w:r>
      <w:r w:rsidRPr="00281181">
        <w:rPr>
          <w:rFonts w:ascii="Consolas" w:hAnsi="Consolas" w:cs="Consolas"/>
          <w:color w:val="000000"/>
          <w:sz w:val="14"/>
          <w:szCs w:val="14"/>
          <w:lang w:val="en-GB"/>
        </w:rPr>
        <w:t>);</w:t>
      </w:r>
    </w:p>
    <w:p w14:paraId="0A46ACE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.setLanguage(</w:t>
      </w:r>
      <w:r w:rsidRPr="00281181">
        <w:rPr>
          <w:rFonts w:ascii="Consolas" w:hAnsi="Consolas" w:cs="Consolas"/>
          <w:color w:val="0000C0"/>
          <w:sz w:val="14"/>
          <w:szCs w:val="14"/>
          <w:lang w:val="en-GB"/>
        </w:rPr>
        <w:t>codec</w:t>
      </w:r>
      <w:r w:rsidRPr="00281181">
        <w:rPr>
          <w:rFonts w:ascii="Consolas" w:hAnsi="Consolas" w:cs="Consolas"/>
          <w:color w:val="000000"/>
          <w:sz w:val="14"/>
          <w:szCs w:val="14"/>
          <w:lang w:val="en-GB"/>
        </w:rPr>
        <w:t>.getName());</w:t>
      </w:r>
    </w:p>
    <w:p w14:paraId="54635B6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.setOntology(</w:t>
      </w:r>
      <w:r w:rsidRPr="00281181">
        <w:rPr>
          <w:rFonts w:ascii="Consolas" w:hAnsi="Consolas" w:cs="Consolas"/>
          <w:color w:val="0000C0"/>
          <w:sz w:val="14"/>
          <w:szCs w:val="14"/>
          <w:lang w:val="en-GB"/>
        </w:rPr>
        <w:t>ontology</w:t>
      </w:r>
      <w:r w:rsidRPr="00281181">
        <w:rPr>
          <w:rFonts w:ascii="Consolas" w:hAnsi="Consolas" w:cs="Consolas"/>
          <w:color w:val="000000"/>
          <w:sz w:val="14"/>
          <w:szCs w:val="14"/>
          <w:lang w:val="en-GB"/>
        </w:rPr>
        <w:t>.getName());</w:t>
      </w:r>
    </w:p>
    <w:p w14:paraId="02B7521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.addReceiver(</w:t>
      </w:r>
      <w:r w:rsidRPr="00281181">
        <w:rPr>
          <w:rFonts w:ascii="Consolas" w:hAnsi="Consolas" w:cs="Consolas"/>
          <w:color w:val="0000C0"/>
          <w:sz w:val="14"/>
          <w:szCs w:val="14"/>
          <w:lang w:val="en-GB"/>
        </w:rPr>
        <w:t>receiver</w:t>
      </w:r>
      <w:r w:rsidRPr="00281181">
        <w:rPr>
          <w:rFonts w:ascii="Consolas" w:hAnsi="Consolas" w:cs="Consolas"/>
          <w:color w:val="000000"/>
          <w:sz w:val="14"/>
          <w:szCs w:val="14"/>
          <w:lang w:val="en-GB"/>
        </w:rPr>
        <w:t>);</w:t>
      </w:r>
    </w:p>
    <w:p w14:paraId="4DD43E7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.setConversationId(</w:t>
      </w:r>
      <w:r w:rsidRPr="00281181">
        <w:rPr>
          <w:rFonts w:ascii="Consolas" w:hAnsi="Consolas" w:cs="Consolas"/>
          <w:color w:val="2A00FF"/>
          <w:sz w:val="14"/>
          <w:szCs w:val="14"/>
          <w:lang w:val="en-GB"/>
        </w:rPr>
        <w:t>"happyNow"</w:t>
      </w:r>
      <w:r w:rsidRPr="00281181">
        <w:rPr>
          <w:rFonts w:ascii="Consolas" w:hAnsi="Consolas" w:cs="Consolas"/>
          <w:color w:val="000000"/>
          <w:sz w:val="14"/>
          <w:szCs w:val="14"/>
          <w:lang w:val="en-GB"/>
        </w:rPr>
        <w:t>);</w:t>
      </w:r>
    </w:p>
    <w:p w14:paraId="626DA22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22F31FE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Action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Action();</w:t>
      </w:r>
    </w:p>
    <w:p w14:paraId="641C3B1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.setAction(</w:t>
      </w:r>
      <w:r w:rsidRPr="00281181">
        <w:rPr>
          <w:rFonts w:ascii="Consolas" w:hAnsi="Consolas" w:cs="Consolas"/>
          <w:color w:val="6A3E3E"/>
          <w:sz w:val="14"/>
          <w:szCs w:val="14"/>
          <w:lang w:val="en-GB"/>
        </w:rPr>
        <w:t>happy</w:t>
      </w:r>
      <w:r w:rsidRPr="00281181">
        <w:rPr>
          <w:rFonts w:ascii="Consolas" w:hAnsi="Consolas" w:cs="Consolas"/>
          <w:color w:val="000000"/>
          <w:sz w:val="14"/>
          <w:szCs w:val="14"/>
          <w:lang w:val="en-GB"/>
        </w:rPr>
        <w:t>);</w:t>
      </w:r>
    </w:p>
    <w:p w14:paraId="2A14789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.setActor(getAID());</w:t>
      </w:r>
    </w:p>
    <w:p w14:paraId="6E63F7E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0C2A1CB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getContentManager().fillContent(</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action</w:t>
      </w:r>
      <w:r w:rsidRPr="00281181">
        <w:rPr>
          <w:rFonts w:ascii="Consolas" w:hAnsi="Consolas" w:cs="Consolas"/>
          <w:color w:val="000000"/>
          <w:sz w:val="14"/>
          <w:szCs w:val="14"/>
          <w:lang w:val="en-GB"/>
        </w:rPr>
        <w:t>);</w:t>
      </w:r>
    </w:p>
    <w:p w14:paraId="469CF43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send(</w:t>
      </w:r>
      <w:r w:rsidRPr="00281181">
        <w:rPr>
          <w:rFonts w:ascii="Consolas" w:hAnsi="Consolas" w:cs="Consolas"/>
          <w:color w:val="6A3E3E"/>
          <w:sz w:val="14"/>
          <w:szCs w:val="14"/>
          <w:lang w:val="en-GB"/>
        </w:rPr>
        <w:t>msg</w:t>
      </w:r>
      <w:r w:rsidRPr="00281181">
        <w:rPr>
          <w:rFonts w:ascii="Consolas" w:hAnsi="Consolas" w:cs="Consolas"/>
          <w:color w:val="000000"/>
          <w:sz w:val="14"/>
          <w:szCs w:val="14"/>
          <w:lang w:val="en-GB"/>
        </w:rPr>
        <w:t>);</w:t>
      </w:r>
    </w:p>
    <w:p w14:paraId="0E52E53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1D3017A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(CodecException </w:t>
      </w:r>
      <w:r w:rsidRPr="00281181">
        <w:rPr>
          <w:rFonts w:ascii="Consolas" w:hAnsi="Consolas" w:cs="Consolas"/>
          <w:color w:val="6A3E3E"/>
          <w:sz w:val="14"/>
          <w:szCs w:val="14"/>
          <w:lang w:val="en-GB"/>
        </w:rPr>
        <w:t>codecE</w:t>
      </w:r>
      <w:r w:rsidRPr="00281181">
        <w:rPr>
          <w:rFonts w:ascii="Consolas" w:hAnsi="Consolas" w:cs="Consolas"/>
          <w:color w:val="000000"/>
          <w:sz w:val="14"/>
          <w:szCs w:val="14"/>
          <w:lang w:val="en-GB"/>
        </w:rPr>
        <w:t>) {</w:t>
      </w:r>
    </w:p>
    <w:p w14:paraId="5908C6C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codecE</w:t>
      </w:r>
      <w:r w:rsidRPr="00281181">
        <w:rPr>
          <w:rFonts w:ascii="Consolas" w:hAnsi="Consolas" w:cs="Consolas"/>
          <w:color w:val="000000"/>
          <w:sz w:val="14"/>
          <w:szCs w:val="14"/>
          <w:lang w:val="en-GB"/>
        </w:rPr>
        <w:t>.printStackTrace();</w:t>
      </w:r>
    </w:p>
    <w:p w14:paraId="40BF6B7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A8B32B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(OntologyException </w:t>
      </w:r>
      <w:r w:rsidRPr="00281181">
        <w:rPr>
          <w:rFonts w:ascii="Consolas" w:hAnsi="Consolas" w:cs="Consolas"/>
          <w:color w:val="6A3E3E"/>
          <w:sz w:val="14"/>
          <w:szCs w:val="14"/>
          <w:lang w:val="en-GB"/>
        </w:rPr>
        <w:t>oe</w:t>
      </w:r>
      <w:r w:rsidRPr="00281181">
        <w:rPr>
          <w:rFonts w:ascii="Consolas" w:hAnsi="Consolas" w:cs="Consolas"/>
          <w:color w:val="000000"/>
          <w:sz w:val="14"/>
          <w:szCs w:val="14"/>
          <w:lang w:val="en-GB"/>
        </w:rPr>
        <w:t>) {</w:t>
      </w:r>
    </w:p>
    <w:p w14:paraId="19245E1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oe</w:t>
      </w:r>
      <w:r w:rsidRPr="00281181">
        <w:rPr>
          <w:rFonts w:ascii="Consolas" w:hAnsi="Consolas" w:cs="Consolas"/>
          <w:color w:val="000000"/>
          <w:sz w:val="14"/>
          <w:szCs w:val="14"/>
          <w:lang w:val="en-GB"/>
        </w:rPr>
        <w:t>.printStackTrace();</w:t>
      </w:r>
    </w:p>
    <w:p w14:paraId="233A24C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8A25F6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833D71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t>}</w:t>
      </w:r>
    </w:p>
    <w:p w14:paraId="57CEE51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37389B5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11AC6AF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Finds the Student Agents and adds them to the UnhappyAgents list</w:t>
      </w:r>
    </w:p>
    <w:p w14:paraId="1E8F6F9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class</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u w:val="single"/>
          <w:lang w:val="en-GB"/>
        </w:rPr>
        <w:t>FindStudentsBehaviour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extends</w:t>
      </w:r>
      <w:r w:rsidRPr="00281181">
        <w:rPr>
          <w:rFonts w:ascii="Consolas" w:hAnsi="Consolas" w:cs="Consolas"/>
          <w:color w:val="000000"/>
          <w:sz w:val="14"/>
          <w:szCs w:val="14"/>
          <w:lang w:val="en-GB"/>
        </w:rPr>
        <w:t xml:space="preserve"> OneShotBehaviour {</w:t>
      </w:r>
    </w:p>
    <w:p w14:paraId="7FB833F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FindStudentsBehaviour(Agent </w:t>
      </w:r>
      <w:r w:rsidRPr="00281181">
        <w:rPr>
          <w:rFonts w:ascii="Consolas" w:hAnsi="Consolas" w:cs="Consolas"/>
          <w:color w:val="6A3E3E"/>
          <w:sz w:val="14"/>
          <w:szCs w:val="14"/>
          <w:lang w:val="en-GB"/>
        </w:rPr>
        <w:t>a</w:t>
      </w:r>
      <w:r w:rsidRPr="00281181">
        <w:rPr>
          <w:rFonts w:ascii="Consolas" w:hAnsi="Consolas" w:cs="Consolas"/>
          <w:color w:val="000000"/>
          <w:sz w:val="14"/>
          <w:szCs w:val="14"/>
          <w:lang w:val="en-GB"/>
        </w:rPr>
        <w:t>) {</w:t>
      </w:r>
    </w:p>
    <w:p w14:paraId="58AD80B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super</w:t>
      </w:r>
      <w:r w:rsidRPr="00281181">
        <w:rPr>
          <w:rFonts w:ascii="Consolas" w:hAnsi="Consolas" w:cs="Consolas"/>
          <w:color w:val="000000"/>
          <w:sz w:val="14"/>
          <w:szCs w:val="14"/>
          <w:lang w:val="en-GB"/>
        </w:rPr>
        <w:t>(</w:t>
      </w:r>
      <w:r w:rsidRPr="00281181">
        <w:rPr>
          <w:rFonts w:ascii="Consolas" w:hAnsi="Consolas" w:cs="Consolas"/>
          <w:color w:val="6A3E3E"/>
          <w:sz w:val="14"/>
          <w:szCs w:val="14"/>
          <w:lang w:val="en-GB"/>
        </w:rPr>
        <w:t>a</w:t>
      </w:r>
      <w:r w:rsidRPr="00281181">
        <w:rPr>
          <w:rFonts w:ascii="Consolas" w:hAnsi="Consolas" w:cs="Consolas"/>
          <w:color w:val="000000"/>
          <w:sz w:val="14"/>
          <w:szCs w:val="14"/>
          <w:lang w:val="en-GB"/>
        </w:rPr>
        <w:t>);</w:t>
      </w:r>
    </w:p>
    <w:p w14:paraId="132FB02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27852FB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3B855D9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action() {</w:t>
      </w:r>
    </w:p>
    <w:p w14:paraId="06656F3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7C67306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DFAgentDescription </w:t>
      </w:r>
      <w:r w:rsidRPr="00281181">
        <w:rPr>
          <w:rFonts w:ascii="Consolas" w:hAnsi="Consolas" w:cs="Consolas"/>
          <w:color w:val="6A3E3E"/>
          <w:sz w:val="14"/>
          <w:szCs w:val="14"/>
          <w:lang w:val="en-GB"/>
        </w:rPr>
        <w:t>studentTemplate</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DFAgentDescription();</w:t>
      </w:r>
    </w:p>
    <w:p w14:paraId="1DB96A9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ServiceDescription </w:t>
      </w:r>
      <w:r w:rsidRPr="00281181">
        <w:rPr>
          <w:rFonts w:ascii="Consolas" w:hAnsi="Consolas" w:cs="Consolas"/>
          <w:color w:val="6A3E3E"/>
          <w:sz w:val="14"/>
          <w:szCs w:val="14"/>
          <w:lang w:val="en-GB"/>
        </w:rPr>
        <w:t>sd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ServiceDescription();</w:t>
      </w:r>
    </w:p>
    <w:p w14:paraId="6D3BD8A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sd</w:t>
      </w:r>
      <w:r w:rsidRPr="00281181">
        <w:rPr>
          <w:rFonts w:ascii="Consolas" w:hAnsi="Consolas" w:cs="Consolas"/>
          <w:color w:val="000000"/>
          <w:sz w:val="14"/>
          <w:szCs w:val="14"/>
          <w:lang w:val="en-GB"/>
        </w:rPr>
        <w:t>.setType(</w:t>
      </w:r>
      <w:r w:rsidRPr="00281181">
        <w:rPr>
          <w:rFonts w:ascii="Consolas" w:hAnsi="Consolas" w:cs="Consolas"/>
          <w:color w:val="2A00FF"/>
          <w:sz w:val="14"/>
          <w:szCs w:val="14"/>
          <w:lang w:val="en-GB"/>
        </w:rPr>
        <w:t>"student-agent"</w:t>
      </w:r>
      <w:r w:rsidRPr="00281181">
        <w:rPr>
          <w:rFonts w:ascii="Consolas" w:hAnsi="Consolas" w:cs="Consolas"/>
          <w:color w:val="000000"/>
          <w:sz w:val="14"/>
          <w:szCs w:val="14"/>
          <w:lang w:val="en-GB"/>
        </w:rPr>
        <w:t>);</w:t>
      </w:r>
    </w:p>
    <w:p w14:paraId="2BF48EA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studentTemplate</w:t>
      </w:r>
      <w:r w:rsidRPr="00281181">
        <w:rPr>
          <w:rFonts w:ascii="Consolas" w:hAnsi="Consolas" w:cs="Consolas"/>
          <w:color w:val="000000"/>
          <w:sz w:val="14"/>
          <w:szCs w:val="14"/>
          <w:lang w:val="en-GB"/>
        </w:rPr>
        <w:t>.addServices(</w:t>
      </w:r>
      <w:r w:rsidRPr="00281181">
        <w:rPr>
          <w:rFonts w:ascii="Consolas" w:hAnsi="Consolas" w:cs="Consolas"/>
          <w:color w:val="6A3E3E"/>
          <w:sz w:val="14"/>
          <w:szCs w:val="14"/>
          <w:lang w:val="en-GB"/>
        </w:rPr>
        <w:t>sd</w:t>
      </w:r>
      <w:r w:rsidRPr="00281181">
        <w:rPr>
          <w:rFonts w:ascii="Consolas" w:hAnsi="Consolas" w:cs="Consolas"/>
          <w:color w:val="000000"/>
          <w:sz w:val="14"/>
          <w:szCs w:val="14"/>
          <w:lang w:val="en-GB"/>
        </w:rPr>
        <w:t>);</w:t>
      </w:r>
    </w:p>
    <w:p w14:paraId="6010CDC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7FB2CE2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try</w:t>
      </w:r>
      <w:r w:rsidRPr="00281181">
        <w:rPr>
          <w:rFonts w:ascii="Consolas" w:hAnsi="Consolas" w:cs="Consolas"/>
          <w:color w:val="000000"/>
          <w:sz w:val="14"/>
          <w:szCs w:val="14"/>
          <w:lang w:val="en-GB"/>
        </w:rPr>
        <w:t>{</w:t>
      </w:r>
    </w:p>
    <w:p w14:paraId="099B112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unhappyAgents</w:t>
      </w:r>
      <w:r w:rsidRPr="00281181">
        <w:rPr>
          <w:rFonts w:ascii="Consolas" w:hAnsi="Consolas" w:cs="Consolas"/>
          <w:color w:val="000000"/>
          <w:sz w:val="14"/>
          <w:szCs w:val="14"/>
          <w:lang w:val="en-GB"/>
        </w:rPr>
        <w:t>.clear();</w:t>
      </w:r>
    </w:p>
    <w:p w14:paraId="1CEE939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DFAgentDescription[] </w:t>
      </w:r>
      <w:r w:rsidRPr="00281181">
        <w:rPr>
          <w:rFonts w:ascii="Consolas" w:hAnsi="Consolas" w:cs="Consolas"/>
          <w:color w:val="6A3E3E"/>
          <w:sz w:val="14"/>
          <w:szCs w:val="14"/>
          <w:lang w:val="en-GB"/>
        </w:rPr>
        <w:t>agentsType1</w:t>
      </w:r>
      <w:r w:rsidRPr="00281181">
        <w:rPr>
          <w:rFonts w:ascii="Consolas" w:hAnsi="Consolas" w:cs="Consolas"/>
          <w:color w:val="000000"/>
          <w:sz w:val="14"/>
          <w:szCs w:val="14"/>
          <w:lang w:val="en-GB"/>
        </w:rPr>
        <w:t xml:space="preserve">  = DFService.</w:t>
      </w:r>
      <w:r w:rsidRPr="00281181">
        <w:rPr>
          <w:rFonts w:ascii="Consolas" w:hAnsi="Consolas" w:cs="Consolas"/>
          <w:i/>
          <w:iCs/>
          <w:color w:val="000000"/>
          <w:sz w:val="14"/>
          <w:szCs w:val="14"/>
          <w:lang w:val="en-GB"/>
        </w:rPr>
        <w:t>search</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myAgent</w:t>
      </w:r>
      <w:r w:rsidRPr="00281181">
        <w:rPr>
          <w:rFonts w:ascii="Consolas" w:hAnsi="Consolas" w:cs="Consolas"/>
          <w:color w:val="000000"/>
          <w:sz w:val="14"/>
          <w:szCs w:val="14"/>
          <w:lang w:val="en-GB"/>
        </w:rPr>
        <w:t>,</w:t>
      </w:r>
      <w:r w:rsidRPr="00281181">
        <w:rPr>
          <w:rFonts w:ascii="Consolas" w:hAnsi="Consolas" w:cs="Consolas"/>
          <w:color w:val="6A3E3E"/>
          <w:sz w:val="14"/>
          <w:szCs w:val="14"/>
          <w:lang w:val="en-GB"/>
        </w:rPr>
        <w:t>studentTemplate</w:t>
      </w:r>
      <w:r w:rsidRPr="00281181">
        <w:rPr>
          <w:rFonts w:ascii="Consolas" w:hAnsi="Consolas" w:cs="Consolas"/>
          <w:color w:val="000000"/>
          <w:sz w:val="14"/>
          <w:szCs w:val="14"/>
          <w:lang w:val="en-GB"/>
        </w:rPr>
        <w:t xml:space="preserve">); </w:t>
      </w:r>
    </w:p>
    <w:p w14:paraId="07A0A9B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=0;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&lt;</w:t>
      </w:r>
      <w:r w:rsidRPr="00281181">
        <w:rPr>
          <w:rFonts w:ascii="Consolas" w:hAnsi="Consolas" w:cs="Consolas"/>
          <w:color w:val="6A3E3E"/>
          <w:sz w:val="14"/>
          <w:szCs w:val="14"/>
          <w:lang w:val="en-GB"/>
        </w:rPr>
        <w:t>agentsType1</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length</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w:t>
      </w:r>
    </w:p>
    <w:p w14:paraId="399BFBF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unhappyAgents</w:t>
      </w:r>
      <w:r w:rsidRPr="00281181">
        <w:rPr>
          <w:rFonts w:ascii="Consolas" w:hAnsi="Consolas" w:cs="Consolas"/>
          <w:color w:val="000000"/>
          <w:sz w:val="14"/>
          <w:szCs w:val="14"/>
          <w:lang w:val="en-GB"/>
        </w:rPr>
        <w:t>.add(</w:t>
      </w:r>
      <w:r w:rsidRPr="00281181">
        <w:rPr>
          <w:rFonts w:ascii="Consolas" w:hAnsi="Consolas" w:cs="Consolas"/>
          <w:color w:val="6A3E3E"/>
          <w:sz w:val="14"/>
          <w:szCs w:val="14"/>
          <w:lang w:val="en-GB"/>
        </w:rPr>
        <w:t>agentsType1</w:t>
      </w:r>
      <w:r w:rsidRPr="00281181">
        <w:rPr>
          <w:rFonts w:ascii="Consolas" w:hAnsi="Consolas" w:cs="Consolas"/>
          <w:color w:val="000000"/>
          <w:sz w:val="14"/>
          <w:szCs w:val="14"/>
          <w:lang w:val="en-GB"/>
        </w:rPr>
        <w:t>[</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].getName()); </w:t>
      </w:r>
      <w:r w:rsidRPr="00281181">
        <w:rPr>
          <w:rFonts w:ascii="Consolas" w:hAnsi="Consolas" w:cs="Consolas"/>
          <w:color w:val="3F7F5F"/>
          <w:sz w:val="14"/>
          <w:szCs w:val="14"/>
          <w:lang w:val="en-GB"/>
        </w:rPr>
        <w:t>// this is the AID</w:t>
      </w:r>
    </w:p>
    <w:p w14:paraId="301D2F4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AACAC9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D66BE6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(FIPAException </w:t>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 {</w:t>
      </w:r>
    </w:p>
    <w:p w14:paraId="69A263A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.printStackTrace();</w:t>
      </w:r>
    </w:p>
    <w:p w14:paraId="15D6FF5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40DE95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4BCC44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t>}</w:t>
      </w:r>
    </w:p>
    <w:p w14:paraId="68C2E1B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175AD28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124A2CE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Sets up the timetable agent with a list of all the modules</w:t>
      </w:r>
    </w:p>
    <w:p w14:paraId="42A865F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class</w:t>
      </w:r>
      <w:r w:rsidRPr="00281181">
        <w:rPr>
          <w:rFonts w:ascii="Consolas" w:hAnsi="Consolas" w:cs="Consolas"/>
          <w:color w:val="000000"/>
          <w:sz w:val="14"/>
          <w:szCs w:val="14"/>
          <w:lang w:val="en-GB"/>
        </w:rPr>
        <w:t xml:space="preserve"> </w:t>
      </w:r>
      <w:r w:rsidRPr="00281181">
        <w:rPr>
          <w:rFonts w:ascii="Consolas" w:hAnsi="Consolas" w:cs="Consolas"/>
          <w:color w:val="000000"/>
          <w:sz w:val="14"/>
          <w:szCs w:val="14"/>
          <w:u w:val="single"/>
          <w:lang w:val="en-GB"/>
        </w:rPr>
        <w:t>SetupTTBehaviour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extends</w:t>
      </w:r>
      <w:r w:rsidRPr="00281181">
        <w:rPr>
          <w:rFonts w:ascii="Consolas" w:hAnsi="Consolas" w:cs="Consolas"/>
          <w:color w:val="000000"/>
          <w:sz w:val="14"/>
          <w:szCs w:val="14"/>
          <w:lang w:val="en-GB"/>
        </w:rPr>
        <w:t xml:space="preserve"> OneShotBehaviour {</w:t>
      </w:r>
    </w:p>
    <w:p w14:paraId="515B9CD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List&lt;String&gt; </w:t>
      </w:r>
      <w:r w:rsidRPr="00281181">
        <w:rPr>
          <w:rFonts w:ascii="Consolas" w:hAnsi="Consolas" w:cs="Consolas"/>
          <w:color w:val="0000C0"/>
          <w:sz w:val="14"/>
          <w:szCs w:val="14"/>
          <w:lang w:val="en-GB"/>
        </w:rPr>
        <w:t>students</w:t>
      </w:r>
      <w:r w:rsidRPr="00281181">
        <w:rPr>
          <w:rFonts w:ascii="Consolas" w:hAnsi="Consolas" w:cs="Consolas"/>
          <w:color w:val="000000"/>
          <w:sz w:val="14"/>
          <w:szCs w:val="14"/>
          <w:lang w:val="en-GB"/>
        </w:rPr>
        <w:t>;</w:t>
      </w:r>
    </w:p>
    <w:p w14:paraId="429D29E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List&lt;TutorialGroup[]&gt; </w:t>
      </w:r>
      <w:r w:rsidRPr="00281181">
        <w:rPr>
          <w:rFonts w:ascii="Consolas" w:hAnsi="Consolas" w:cs="Consolas"/>
          <w:color w:val="0000C0"/>
          <w:sz w:val="14"/>
          <w:szCs w:val="14"/>
          <w:lang w:val="en-GB"/>
        </w:rPr>
        <w:t>tutorials</w:t>
      </w:r>
      <w:r w:rsidRPr="00281181">
        <w:rPr>
          <w:rFonts w:ascii="Consolas" w:hAnsi="Consolas" w:cs="Consolas"/>
          <w:color w:val="000000"/>
          <w:sz w:val="14"/>
          <w:szCs w:val="14"/>
          <w:lang w:val="en-GB"/>
        </w:rPr>
        <w:t>;</w:t>
      </w:r>
    </w:p>
    <w:p w14:paraId="225DE43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0709665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lastRenderedPageBreak/>
        <w:tab/>
      </w:r>
      <w:r w:rsidRPr="00281181">
        <w:rPr>
          <w:rFonts w:ascii="Consolas" w:hAnsi="Consolas" w:cs="Consolas"/>
          <w:color w:val="000000"/>
          <w:sz w:val="14"/>
          <w:szCs w:val="14"/>
          <w:lang w:val="en-GB"/>
        </w:rPr>
        <w:tab/>
      </w:r>
    </w:p>
    <w:p w14:paraId="0EA7758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SetupTTBehaviour(List&lt;String&gt; </w:t>
      </w:r>
      <w:r w:rsidRPr="00281181">
        <w:rPr>
          <w:rFonts w:ascii="Consolas" w:hAnsi="Consolas" w:cs="Consolas"/>
          <w:color w:val="6A3E3E"/>
          <w:sz w:val="14"/>
          <w:szCs w:val="14"/>
          <w:lang w:val="en-GB"/>
        </w:rPr>
        <w:t>students</w:t>
      </w:r>
      <w:r w:rsidRPr="00281181">
        <w:rPr>
          <w:rFonts w:ascii="Consolas" w:hAnsi="Consolas" w:cs="Consolas"/>
          <w:color w:val="000000"/>
          <w:sz w:val="14"/>
          <w:szCs w:val="14"/>
          <w:lang w:val="en-GB"/>
        </w:rPr>
        <w:t xml:space="preserve">, List&lt;TutorialGroup[]&gt; </w:t>
      </w:r>
      <w:r w:rsidRPr="00281181">
        <w:rPr>
          <w:rFonts w:ascii="Consolas" w:hAnsi="Consolas" w:cs="Consolas"/>
          <w:color w:val="6A3E3E"/>
          <w:sz w:val="14"/>
          <w:szCs w:val="14"/>
          <w:lang w:val="en-GB"/>
        </w:rPr>
        <w:t>tutorials</w:t>
      </w:r>
      <w:r w:rsidRPr="00281181">
        <w:rPr>
          <w:rFonts w:ascii="Consolas" w:hAnsi="Consolas" w:cs="Consolas"/>
          <w:color w:val="000000"/>
          <w:sz w:val="14"/>
          <w:szCs w:val="14"/>
          <w:lang w:val="en-GB"/>
        </w:rPr>
        <w:t>) {</w:t>
      </w:r>
    </w:p>
    <w:p w14:paraId="495409F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this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students</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students</w:t>
      </w:r>
      <w:r w:rsidRPr="00281181">
        <w:rPr>
          <w:rFonts w:ascii="Consolas" w:hAnsi="Consolas" w:cs="Consolas"/>
          <w:color w:val="000000"/>
          <w:sz w:val="14"/>
          <w:szCs w:val="14"/>
          <w:lang w:val="en-GB"/>
        </w:rPr>
        <w:t>;</w:t>
      </w:r>
    </w:p>
    <w:p w14:paraId="3810223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this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tutorials</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tutorials</w:t>
      </w:r>
      <w:r w:rsidRPr="00281181">
        <w:rPr>
          <w:rFonts w:ascii="Consolas" w:hAnsi="Consolas" w:cs="Consolas"/>
          <w:color w:val="000000"/>
          <w:sz w:val="14"/>
          <w:szCs w:val="14"/>
          <w:lang w:val="en-GB"/>
        </w:rPr>
        <w:t>;</w:t>
      </w:r>
    </w:p>
    <w:p w14:paraId="5DFDD37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DA5CE72" w14:textId="77777777" w:rsidR="00281181" w:rsidRPr="00281181" w:rsidRDefault="00281181" w:rsidP="00281181">
      <w:pPr>
        <w:autoSpaceDE w:val="0"/>
        <w:autoSpaceDN w:val="0"/>
        <w:adjustRightInd w:val="0"/>
        <w:rPr>
          <w:rFonts w:ascii="Consolas" w:hAnsi="Consolas" w:cs="Consolas"/>
          <w:sz w:val="14"/>
          <w:szCs w:val="14"/>
          <w:lang w:val="en-GB"/>
        </w:rPr>
      </w:pPr>
    </w:p>
    <w:p w14:paraId="0CEDEC4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@SuppressWarnings</w:t>
      </w:r>
      <w:r w:rsidRPr="00281181">
        <w:rPr>
          <w:rFonts w:ascii="Consolas" w:hAnsi="Consolas" w:cs="Consolas"/>
          <w:color w:val="000000"/>
          <w:sz w:val="14"/>
          <w:szCs w:val="14"/>
          <w:lang w:val="en-GB"/>
        </w:rPr>
        <w:t>(</w:t>
      </w:r>
      <w:r w:rsidRPr="00281181">
        <w:rPr>
          <w:rFonts w:ascii="Consolas" w:hAnsi="Consolas" w:cs="Consolas"/>
          <w:color w:val="2A00FF"/>
          <w:sz w:val="14"/>
          <w:szCs w:val="14"/>
          <w:lang w:val="en-GB"/>
        </w:rPr>
        <w:t>"unchecked"</w:t>
      </w:r>
      <w:r w:rsidRPr="00281181">
        <w:rPr>
          <w:rFonts w:ascii="Consolas" w:hAnsi="Consolas" w:cs="Consolas"/>
          <w:color w:val="000000"/>
          <w:sz w:val="14"/>
          <w:szCs w:val="14"/>
          <w:lang w:val="en-GB"/>
        </w:rPr>
        <w:t>)</w:t>
      </w:r>
    </w:p>
    <w:p w14:paraId="1E8EBCE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46464"/>
          <w:sz w:val="14"/>
          <w:szCs w:val="14"/>
          <w:lang w:val="en-GB"/>
        </w:rPr>
        <w:t>@Override</w:t>
      </w:r>
    </w:p>
    <w:p w14:paraId="64F1EAF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public</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action() {</w:t>
      </w:r>
    </w:p>
    <w:p w14:paraId="2FCF178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36C5CF0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Gets the maximum number of tutorials and tutorial groups</w:t>
      </w:r>
    </w:p>
    <w:p w14:paraId="5DA3786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maxTuts</w:t>
      </w:r>
      <w:r w:rsidRPr="00281181">
        <w:rPr>
          <w:rFonts w:ascii="Consolas" w:hAnsi="Consolas" w:cs="Consolas"/>
          <w:color w:val="000000"/>
          <w:sz w:val="14"/>
          <w:szCs w:val="14"/>
          <w:lang w:val="en-GB"/>
        </w:rPr>
        <w:t xml:space="preserve"> = 0;</w:t>
      </w:r>
    </w:p>
    <w:p w14:paraId="63502C1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List&lt;AID&gt; </w:t>
      </w:r>
      <w:r w:rsidRPr="00281181">
        <w:rPr>
          <w:rFonts w:ascii="Consolas" w:hAnsi="Consolas" w:cs="Consolas"/>
          <w:color w:val="6A3E3E"/>
          <w:sz w:val="14"/>
          <w:szCs w:val="14"/>
          <w:lang w:val="en-GB"/>
        </w:rPr>
        <w:t>tempAIDs</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ArrayList&lt;&gt;();</w:t>
      </w:r>
    </w:p>
    <w:p w14:paraId="15B757A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List&lt;String&gt; </w:t>
      </w:r>
      <w:r w:rsidRPr="00281181">
        <w:rPr>
          <w:rFonts w:ascii="Consolas" w:hAnsi="Consolas" w:cs="Consolas"/>
          <w:color w:val="6A3E3E"/>
          <w:sz w:val="14"/>
          <w:szCs w:val="14"/>
          <w:lang w:val="en-GB"/>
        </w:rPr>
        <w:t>tempTuts</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ArrayList&lt;&gt;();</w:t>
      </w:r>
    </w:p>
    <w:p w14:paraId="35AB56F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0934611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Getting Student AIDs in order</w:t>
      </w:r>
    </w:p>
    <w:p w14:paraId="397E09B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(String </w:t>
      </w:r>
      <w:r w:rsidRPr="00281181">
        <w:rPr>
          <w:rFonts w:ascii="Consolas" w:hAnsi="Consolas" w:cs="Consolas"/>
          <w:color w:val="6A3E3E"/>
          <w:sz w:val="14"/>
          <w:szCs w:val="14"/>
          <w:lang w:val="en-GB"/>
        </w:rPr>
        <w:t>student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students</w:t>
      </w:r>
      <w:r w:rsidRPr="00281181">
        <w:rPr>
          <w:rFonts w:ascii="Consolas" w:hAnsi="Consolas" w:cs="Consolas"/>
          <w:color w:val="000000"/>
          <w:sz w:val="14"/>
          <w:szCs w:val="14"/>
          <w:lang w:val="en-GB"/>
        </w:rPr>
        <w:t>) {</w:t>
      </w:r>
    </w:p>
    <w:p w14:paraId="3346D70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(AID </w:t>
      </w:r>
      <w:r w:rsidRPr="00281181">
        <w:rPr>
          <w:rFonts w:ascii="Consolas" w:hAnsi="Consolas" w:cs="Consolas"/>
          <w:color w:val="6A3E3E"/>
          <w:sz w:val="14"/>
          <w:szCs w:val="14"/>
          <w:lang w:val="en-GB"/>
        </w:rPr>
        <w:t>agent</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unhappyAgents</w:t>
      </w:r>
      <w:r w:rsidRPr="00281181">
        <w:rPr>
          <w:rFonts w:ascii="Consolas" w:hAnsi="Consolas" w:cs="Consolas"/>
          <w:color w:val="000000"/>
          <w:sz w:val="14"/>
          <w:szCs w:val="14"/>
          <w:lang w:val="en-GB"/>
        </w:rPr>
        <w:t>) {</w:t>
      </w:r>
    </w:p>
    <w:p w14:paraId="3FB4919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agent</w:t>
      </w:r>
      <w:r w:rsidRPr="00281181">
        <w:rPr>
          <w:rFonts w:ascii="Consolas" w:hAnsi="Consolas" w:cs="Consolas"/>
          <w:color w:val="000000"/>
          <w:sz w:val="14"/>
          <w:szCs w:val="14"/>
          <w:lang w:val="en-GB"/>
        </w:rPr>
        <w:t>.getName().equals(</w:t>
      </w:r>
      <w:r w:rsidRPr="00281181">
        <w:rPr>
          <w:rFonts w:ascii="Consolas" w:hAnsi="Consolas" w:cs="Consolas"/>
          <w:color w:val="6A3E3E"/>
          <w:sz w:val="14"/>
          <w:szCs w:val="14"/>
          <w:lang w:val="en-GB"/>
        </w:rPr>
        <w:t>student</w:t>
      </w:r>
      <w:r w:rsidRPr="00281181">
        <w:rPr>
          <w:rFonts w:ascii="Consolas" w:hAnsi="Consolas" w:cs="Consolas"/>
          <w:color w:val="000000"/>
          <w:sz w:val="14"/>
          <w:szCs w:val="14"/>
          <w:lang w:val="en-GB"/>
        </w:rPr>
        <w:t>)) {</w:t>
      </w:r>
    </w:p>
    <w:p w14:paraId="0D434553"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tempAIDs</w:t>
      </w:r>
      <w:r w:rsidRPr="00281181">
        <w:rPr>
          <w:rFonts w:ascii="Consolas" w:hAnsi="Consolas" w:cs="Consolas"/>
          <w:color w:val="000000"/>
          <w:sz w:val="14"/>
          <w:szCs w:val="14"/>
          <w:lang w:val="en-GB"/>
        </w:rPr>
        <w:t>.add(</w:t>
      </w:r>
      <w:r w:rsidRPr="00281181">
        <w:rPr>
          <w:rFonts w:ascii="Consolas" w:hAnsi="Consolas" w:cs="Consolas"/>
          <w:color w:val="6A3E3E"/>
          <w:sz w:val="14"/>
          <w:szCs w:val="14"/>
          <w:lang w:val="en-GB"/>
        </w:rPr>
        <w:t>agent</w:t>
      </w:r>
      <w:r w:rsidRPr="00281181">
        <w:rPr>
          <w:rFonts w:ascii="Consolas" w:hAnsi="Consolas" w:cs="Consolas"/>
          <w:color w:val="000000"/>
          <w:sz w:val="14"/>
          <w:szCs w:val="14"/>
          <w:lang w:val="en-GB"/>
        </w:rPr>
        <w:t>);</w:t>
      </w:r>
    </w:p>
    <w:p w14:paraId="68C73C5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break</w:t>
      </w:r>
      <w:r w:rsidRPr="00281181">
        <w:rPr>
          <w:rFonts w:ascii="Consolas" w:hAnsi="Consolas" w:cs="Consolas"/>
          <w:color w:val="000000"/>
          <w:sz w:val="14"/>
          <w:szCs w:val="14"/>
          <w:lang w:val="en-GB"/>
        </w:rPr>
        <w:t>;</w:t>
      </w:r>
    </w:p>
    <w:p w14:paraId="3E62E8D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38B570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3964FA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879B43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7003B54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Getting the Unique Tutorials in a sorted ArrayList</w:t>
      </w:r>
    </w:p>
    <w:p w14:paraId="594EB5E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(TutorialGroup[] </w:t>
      </w:r>
      <w:r w:rsidRPr="00281181">
        <w:rPr>
          <w:rFonts w:ascii="Consolas" w:hAnsi="Consolas" w:cs="Consolas"/>
          <w:color w:val="6A3E3E"/>
          <w:sz w:val="14"/>
          <w:szCs w:val="14"/>
          <w:lang w:val="en-GB"/>
        </w:rPr>
        <w:t>group</w:t>
      </w:r>
      <w:r w:rsidRPr="00281181">
        <w:rPr>
          <w:rFonts w:ascii="Consolas" w:hAnsi="Consolas" w:cs="Consolas"/>
          <w:color w:val="000000"/>
          <w:sz w:val="14"/>
          <w:szCs w:val="14"/>
          <w:lang w:val="en-GB"/>
        </w:rPr>
        <w:t xml:space="preserve"> : </w:t>
      </w:r>
      <w:r w:rsidRPr="00281181">
        <w:rPr>
          <w:rFonts w:ascii="Consolas" w:hAnsi="Consolas" w:cs="Consolas"/>
          <w:color w:val="0000C0"/>
          <w:sz w:val="14"/>
          <w:szCs w:val="14"/>
          <w:lang w:val="en-GB"/>
        </w:rPr>
        <w:t>tutorials</w:t>
      </w:r>
      <w:r w:rsidRPr="00281181">
        <w:rPr>
          <w:rFonts w:ascii="Consolas" w:hAnsi="Consolas" w:cs="Consolas"/>
          <w:color w:val="000000"/>
          <w:sz w:val="14"/>
          <w:szCs w:val="14"/>
          <w:lang w:val="en-GB"/>
        </w:rPr>
        <w:t>) {</w:t>
      </w:r>
    </w:p>
    <w:p w14:paraId="3BA5D0B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(TutorialGroup </w:t>
      </w:r>
      <w:r w:rsidRPr="00281181">
        <w:rPr>
          <w:rFonts w:ascii="Consolas" w:hAnsi="Consolas" w:cs="Consolas"/>
          <w:color w:val="6A3E3E"/>
          <w:sz w:val="14"/>
          <w:szCs w:val="14"/>
          <w:lang w:val="en-GB"/>
        </w:rPr>
        <w:t>tutorial</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group</w:t>
      </w:r>
      <w:r w:rsidRPr="00281181">
        <w:rPr>
          <w:rFonts w:ascii="Consolas" w:hAnsi="Consolas" w:cs="Consolas"/>
          <w:color w:val="000000"/>
          <w:sz w:val="14"/>
          <w:szCs w:val="14"/>
          <w:lang w:val="en-GB"/>
        </w:rPr>
        <w:t>) {</w:t>
      </w:r>
    </w:p>
    <w:p w14:paraId="6344B5E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tutorial</w:t>
      </w:r>
      <w:r w:rsidRPr="00281181">
        <w:rPr>
          <w:rFonts w:ascii="Consolas" w:hAnsi="Consolas" w:cs="Consolas"/>
          <w:color w:val="000000"/>
          <w:sz w:val="14"/>
          <w:szCs w:val="14"/>
          <w:lang w:val="en-GB"/>
        </w:rPr>
        <w:t xml:space="preserve">.getTutNum() &gt; </w:t>
      </w:r>
      <w:r w:rsidRPr="00281181">
        <w:rPr>
          <w:rFonts w:ascii="Consolas" w:hAnsi="Consolas" w:cs="Consolas"/>
          <w:color w:val="6A3E3E"/>
          <w:sz w:val="14"/>
          <w:szCs w:val="14"/>
          <w:lang w:val="en-GB"/>
        </w:rPr>
        <w:t>maxTuts</w:t>
      </w:r>
      <w:r w:rsidRPr="00281181">
        <w:rPr>
          <w:rFonts w:ascii="Consolas" w:hAnsi="Consolas" w:cs="Consolas"/>
          <w:color w:val="000000"/>
          <w:sz w:val="14"/>
          <w:szCs w:val="14"/>
          <w:lang w:val="en-GB"/>
        </w:rPr>
        <w:t>) {</w:t>
      </w:r>
    </w:p>
    <w:p w14:paraId="5E02317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maxTuts</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tutorial</w:t>
      </w:r>
      <w:r w:rsidRPr="00281181">
        <w:rPr>
          <w:rFonts w:ascii="Consolas" w:hAnsi="Consolas" w:cs="Consolas"/>
          <w:color w:val="000000"/>
          <w:sz w:val="14"/>
          <w:szCs w:val="14"/>
          <w:lang w:val="en-GB"/>
        </w:rPr>
        <w:t>.getTutNum();</w:t>
      </w:r>
    </w:p>
    <w:p w14:paraId="1530429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777D36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tempTuts</w:t>
      </w:r>
      <w:r w:rsidRPr="00281181">
        <w:rPr>
          <w:rFonts w:ascii="Consolas" w:hAnsi="Consolas" w:cs="Consolas"/>
          <w:color w:val="000000"/>
          <w:sz w:val="14"/>
          <w:szCs w:val="14"/>
          <w:lang w:val="en-GB"/>
        </w:rPr>
        <w:t>.contains(</w:t>
      </w:r>
      <w:r w:rsidRPr="00281181">
        <w:rPr>
          <w:rFonts w:ascii="Consolas" w:hAnsi="Consolas" w:cs="Consolas"/>
          <w:color w:val="6A3E3E"/>
          <w:sz w:val="14"/>
          <w:szCs w:val="14"/>
          <w:lang w:val="en-GB"/>
        </w:rPr>
        <w:t>tutorial</w:t>
      </w:r>
      <w:r w:rsidRPr="00281181">
        <w:rPr>
          <w:rFonts w:ascii="Consolas" w:hAnsi="Consolas" w:cs="Consolas"/>
          <w:color w:val="000000"/>
          <w:sz w:val="14"/>
          <w:szCs w:val="14"/>
          <w:lang w:val="en-GB"/>
        </w:rPr>
        <w:t>.getTutorialID())) {</w:t>
      </w:r>
    </w:p>
    <w:p w14:paraId="4AF5FED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tempTuts</w:t>
      </w:r>
      <w:r w:rsidRPr="00281181">
        <w:rPr>
          <w:rFonts w:ascii="Consolas" w:hAnsi="Consolas" w:cs="Consolas"/>
          <w:color w:val="000000"/>
          <w:sz w:val="14"/>
          <w:szCs w:val="14"/>
          <w:lang w:val="en-GB"/>
        </w:rPr>
        <w:t>.add(</w:t>
      </w:r>
      <w:r w:rsidRPr="00281181">
        <w:rPr>
          <w:rFonts w:ascii="Consolas" w:hAnsi="Consolas" w:cs="Consolas"/>
          <w:color w:val="6A3E3E"/>
          <w:sz w:val="14"/>
          <w:szCs w:val="14"/>
          <w:lang w:val="en-GB"/>
        </w:rPr>
        <w:t>tutorial</w:t>
      </w:r>
      <w:r w:rsidRPr="00281181">
        <w:rPr>
          <w:rFonts w:ascii="Consolas" w:hAnsi="Consolas" w:cs="Consolas"/>
          <w:color w:val="000000"/>
          <w:sz w:val="14"/>
          <w:szCs w:val="14"/>
          <w:lang w:val="en-GB"/>
        </w:rPr>
        <w:t>.getTutorialID());</w:t>
      </w:r>
    </w:p>
    <w:p w14:paraId="5A3F6C9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4E35531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EC2683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3324AFF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maxTuts</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Since the tutorial numbers are 0 upwards</w:t>
      </w:r>
    </w:p>
    <w:p w14:paraId="217E7F9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Collections.</w:t>
      </w:r>
      <w:r w:rsidRPr="00281181">
        <w:rPr>
          <w:rFonts w:ascii="Consolas" w:hAnsi="Consolas" w:cs="Consolas"/>
          <w:i/>
          <w:iCs/>
          <w:color w:val="000000"/>
          <w:sz w:val="14"/>
          <w:szCs w:val="14"/>
          <w:lang w:val="en-GB"/>
        </w:rPr>
        <w:t>sort</w:t>
      </w:r>
      <w:r w:rsidRPr="00281181">
        <w:rPr>
          <w:rFonts w:ascii="Consolas" w:hAnsi="Consolas" w:cs="Consolas"/>
          <w:color w:val="000000"/>
          <w:sz w:val="14"/>
          <w:szCs w:val="14"/>
          <w:lang w:val="en-GB"/>
        </w:rPr>
        <w:t>(</w:t>
      </w:r>
      <w:r w:rsidRPr="00281181">
        <w:rPr>
          <w:rFonts w:ascii="Consolas" w:hAnsi="Consolas" w:cs="Consolas"/>
          <w:color w:val="6A3E3E"/>
          <w:sz w:val="14"/>
          <w:szCs w:val="14"/>
          <w:lang w:val="en-GB"/>
        </w:rPr>
        <w:t>tempTuts</w:t>
      </w:r>
      <w:r w:rsidRPr="00281181">
        <w:rPr>
          <w:rFonts w:ascii="Consolas" w:hAnsi="Consolas" w:cs="Consolas"/>
          <w:color w:val="000000"/>
          <w:sz w:val="14"/>
          <w:szCs w:val="14"/>
          <w:lang w:val="en-GB"/>
        </w:rPr>
        <w:t>);</w:t>
      </w:r>
    </w:p>
    <w:p w14:paraId="0CF202A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3B5B792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Adding tutorials to the Tutorial HashMap</w:t>
      </w:r>
    </w:p>
    <w:p w14:paraId="3F42F25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 0;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&lt; </w:t>
      </w:r>
      <w:r w:rsidRPr="00281181">
        <w:rPr>
          <w:rFonts w:ascii="Consolas" w:hAnsi="Consolas" w:cs="Consolas"/>
          <w:color w:val="6A3E3E"/>
          <w:sz w:val="14"/>
          <w:szCs w:val="14"/>
          <w:lang w:val="en-GB"/>
        </w:rPr>
        <w:t>tempTuts</w:t>
      </w:r>
      <w:r w:rsidRPr="00281181">
        <w:rPr>
          <w:rFonts w:ascii="Consolas" w:hAnsi="Consolas" w:cs="Consolas"/>
          <w:color w:val="000000"/>
          <w:sz w:val="14"/>
          <w:szCs w:val="14"/>
          <w:lang w:val="en-GB"/>
        </w:rPr>
        <w:t xml:space="preserve">.size();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w:t>
      </w:r>
    </w:p>
    <w:p w14:paraId="0658613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.put(</w:t>
      </w:r>
      <w:r w:rsidRPr="00281181">
        <w:rPr>
          <w:rFonts w:ascii="Consolas" w:hAnsi="Consolas" w:cs="Consolas"/>
          <w:color w:val="6A3E3E"/>
          <w:sz w:val="14"/>
          <w:szCs w:val="14"/>
          <w:lang w:val="en-GB"/>
        </w:rPr>
        <w:t>tempTuts</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w:t>
      </w:r>
    </w:p>
    <w:p w14:paraId="0795E10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1BE7B5C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23351EA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StudentSlots</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.size()][</w:t>
      </w:r>
      <w:r w:rsidRPr="00281181">
        <w:rPr>
          <w:rFonts w:ascii="Consolas" w:hAnsi="Consolas" w:cs="Consolas"/>
          <w:color w:val="6A3E3E"/>
          <w:sz w:val="14"/>
          <w:szCs w:val="14"/>
          <w:lang w:val="en-GB"/>
        </w:rPr>
        <w:t>maxTuts</w:t>
      </w:r>
      <w:r w:rsidRPr="00281181">
        <w:rPr>
          <w:rFonts w:ascii="Consolas" w:hAnsi="Consolas" w:cs="Consolas"/>
          <w:color w:val="000000"/>
          <w:sz w:val="14"/>
          <w:szCs w:val="14"/>
          <w:lang w:val="en-GB"/>
        </w:rPr>
        <w:t xml:space="preserve">]; </w:t>
      </w:r>
      <w:r w:rsidRPr="00281181">
        <w:rPr>
          <w:rFonts w:ascii="Consolas" w:hAnsi="Consolas" w:cs="Consolas"/>
          <w:color w:val="3F7F5F"/>
          <w:sz w:val="14"/>
          <w:szCs w:val="14"/>
          <w:lang w:val="en-GB"/>
        </w:rPr>
        <w:t>// Initialising the student slots</w:t>
      </w:r>
    </w:p>
    <w:p w14:paraId="47E6EA6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 0;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&lt; </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 xml:space="preserve">.size();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w:t>
      </w:r>
    </w:p>
    <w:p w14:paraId="00BC430D"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 0;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&lt; </w:t>
      </w:r>
      <w:r w:rsidRPr="00281181">
        <w:rPr>
          <w:rFonts w:ascii="Consolas" w:hAnsi="Consolas" w:cs="Consolas"/>
          <w:color w:val="6A3E3E"/>
          <w:sz w:val="14"/>
          <w:szCs w:val="14"/>
          <w:lang w:val="en-GB"/>
        </w:rPr>
        <w:t>maxTuts</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w:t>
      </w:r>
    </w:p>
    <w:p w14:paraId="5164E8F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StudentSlots</w:t>
      </w:r>
      <w:r w:rsidRPr="00281181">
        <w:rPr>
          <w:rFonts w:ascii="Consolas" w:hAnsi="Consolas" w:cs="Consolas"/>
          <w:color w:val="000000"/>
          <w:sz w:val="14"/>
          <w:szCs w:val="14"/>
          <w:lang w:val="en-GB"/>
        </w:rPr>
        <w:t>[</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ArrayList&lt;AID&gt;(); </w:t>
      </w:r>
      <w:r w:rsidRPr="00281181">
        <w:rPr>
          <w:rFonts w:ascii="Consolas" w:hAnsi="Consolas" w:cs="Consolas"/>
          <w:color w:val="3F7F5F"/>
          <w:sz w:val="14"/>
          <w:szCs w:val="14"/>
          <w:lang w:val="en-GB"/>
        </w:rPr>
        <w:t>// Initialise the ArrayList correctly for each element</w:t>
      </w:r>
    </w:p>
    <w:p w14:paraId="274A421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6D75DE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6F3A3B0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27F8ADF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loopVal</w:t>
      </w:r>
      <w:r w:rsidRPr="00281181">
        <w:rPr>
          <w:rFonts w:ascii="Consolas" w:hAnsi="Consolas" w:cs="Consolas"/>
          <w:color w:val="000000"/>
          <w:sz w:val="14"/>
          <w:szCs w:val="14"/>
          <w:lang w:val="en-GB"/>
        </w:rPr>
        <w:t xml:space="preserve"> = 0;</w:t>
      </w:r>
    </w:p>
    <w:p w14:paraId="0A372FA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Adding students to the correct tutorial group</w:t>
      </w:r>
    </w:p>
    <w:p w14:paraId="022BFFB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 0;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 xml:space="preserve"> &lt; </w:t>
      </w:r>
      <w:r w:rsidRPr="00281181">
        <w:rPr>
          <w:rFonts w:ascii="Consolas" w:hAnsi="Consolas" w:cs="Consolas"/>
          <w:color w:val="6A3E3E"/>
          <w:sz w:val="14"/>
          <w:szCs w:val="14"/>
          <w:lang w:val="en-GB"/>
        </w:rPr>
        <w:t>tempAIDs</w:t>
      </w:r>
      <w:r w:rsidRPr="00281181">
        <w:rPr>
          <w:rFonts w:ascii="Consolas" w:hAnsi="Consolas" w:cs="Consolas"/>
          <w:color w:val="000000"/>
          <w:sz w:val="14"/>
          <w:szCs w:val="14"/>
          <w:lang w:val="en-GB"/>
        </w:rPr>
        <w:t xml:space="preserve">.size(); </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w:t>
      </w:r>
    </w:p>
    <w:p w14:paraId="6CFE1ED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for</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int</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 0;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&lt; </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 xml:space="preserve">.size(); </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 xml:space="preserve">++) { </w:t>
      </w:r>
      <w:r w:rsidRPr="00281181">
        <w:rPr>
          <w:rFonts w:ascii="Consolas" w:hAnsi="Consolas" w:cs="Consolas"/>
          <w:color w:val="3F7F5F"/>
          <w:sz w:val="14"/>
          <w:szCs w:val="14"/>
          <w:lang w:val="en-GB"/>
        </w:rPr>
        <w:t>// SET ID HashMap (e.g. SET010101, SET010102)</w:t>
      </w:r>
    </w:p>
    <w:p w14:paraId="6BF1241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Adds Students to the 2d array ArrayList based on tutorial and class number (allows tracking of students in tutorials)</w:t>
      </w:r>
    </w:p>
    <w:p w14:paraId="1D03B54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C0"/>
          <w:sz w:val="14"/>
          <w:szCs w:val="14"/>
          <w:lang w:val="en-GB"/>
        </w:rPr>
        <w:t>StudentSlots</w:t>
      </w:r>
      <w:r w:rsidRPr="00281181">
        <w:rPr>
          <w:rFonts w:ascii="Consolas" w:hAnsi="Consolas" w:cs="Consolas"/>
          <w:color w:val="000000"/>
          <w:sz w:val="14"/>
          <w:szCs w:val="14"/>
          <w:lang w:val="en-GB"/>
        </w:rPr>
        <w:t>[</w:t>
      </w:r>
      <w:r w:rsidRPr="00281181">
        <w:rPr>
          <w:rFonts w:ascii="Consolas" w:hAnsi="Consolas" w:cs="Consolas"/>
          <w:color w:val="0000C0"/>
          <w:sz w:val="14"/>
          <w:szCs w:val="14"/>
          <w:lang w:val="en-GB"/>
        </w:rPr>
        <w:t>TutorialMap</w:t>
      </w:r>
      <w:r w:rsidRPr="00281181">
        <w:rPr>
          <w:rFonts w:ascii="Consolas" w:hAnsi="Consolas" w:cs="Consolas"/>
          <w:color w:val="000000"/>
          <w:sz w:val="14"/>
          <w:szCs w:val="14"/>
          <w:lang w:val="en-GB"/>
        </w:rPr>
        <w:t>.get(</w:t>
      </w:r>
      <w:r w:rsidRPr="00281181">
        <w:rPr>
          <w:rFonts w:ascii="Consolas" w:hAnsi="Consolas" w:cs="Consolas"/>
          <w:color w:val="0000C0"/>
          <w:sz w:val="14"/>
          <w:szCs w:val="14"/>
          <w:lang w:val="en-GB"/>
        </w:rPr>
        <w:t>tutorials</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loopVal</w:t>
      </w:r>
      <w:r w:rsidRPr="00281181">
        <w:rPr>
          <w:rFonts w:ascii="Consolas" w:hAnsi="Consolas" w:cs="Consolas"/>
          <w:color w:val="000000"/>
          <w:sz w:val="14"/>
          <w:szCs w:val="14"/>
          <w:lang w:val="en-GB"/>
        </w:rPr>
        <w:t>)[</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].getTutorialID())][</w:t>
      </w:r>
      <w:r w:rsidRPr="00281181">
        <w:rPr>
          <w:rFonts w:ascii="Consolas" w:hAnsi="Consolas" w:cs="Consolas"/>
          <w:color w:val="0000C0"/>
          <w:sz w:val="14"/>
          <w:szCs w:val="14"/>
          <w:lang w:val="en-GB"/>
        </w:rPr>
        <w:t>tutorials</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loopVal</w:t>
      </w:r>
      <w:r w:rsidRPr="00281181">
        <w:rPr>
          <w:rFonts w:ascii="Consolas" w:hAnsi="Consolas" w:cs="Consolas"/>
          <w:color w:val="000000"/>
          <w:sz w:val="14"/>
          <w:szCs w:val="14"/>
          <w:lang w:val="en-GB"/>
        </w:rPr>
        <w:t>)[</w:t>
      </w:r>
      <w:r w:rsidRPr="00281181">
        <w:rPr>
          <w:rFonts w:ascii="Consolas" w:hAnsi="Consolas" w:cs="Consolas"/>
          <w:color w:val="6A3E3E"/>
          <w:sz w:val="14"/>
          <w:szCs w:val="14"/>
          <w:lang w:val="en-GB"/>
        </w:rPr>
        <w:t>j</w:t>
      </w:r>
      <w:r w:rsidRPr="00281181">
        <w:rPr>
          <w:rFonts w:ascii="Consolas" w:hAnsi="Consolas" w:cs="Consolas"/>
          <w:color w:val="000000"/>
          <w:sz w:val="14"/>
          <w:szCs w:val="14"/>
          <w:lang w:val="en-GB"/>
        </w:rPr>
        <w:t>].getTutNum()].add(</w:t>
      </w:r>
      <w:r w:rsidRPr="00281181">
        <w:rPr>
          <w:rFonts w:ascii="Consolas" w:hAnsi="Consolas" w:cs="Consolas"/>
          <w:color w:val="6A3E3E"/>
          <w:sz w:val="14"/>
          <w:szCs w:val="14"/>
          <w:lang w:val="en-GB"/>
        </w:rPr>
        <w:t>tempAIDs</w:t>
      </w:r>
      <w:r w:rsidRPr="00281181">
        <w:rPr>
          <w:rFonts w:ascii="Consolas" w:hAnsi="Consolas" w:cs="Consolas"/>
          <w:color w:val="000000"/>
          <w:sz w:val="14"/>
          <w:szCs w:val="14"/>
          <w:lang w:val="en-GB"/>
        </w:rPr>
        <w:t>.get(</w:t>
      </w:r>
      <w:r w:rsidRPr="00281181">
        <w:rPr>
          <w:rFonts w:ascii="Consolas" w:hAnsi="Consolas" w:cs="Consolas"/>
          <w:color w:val="6A3E3E"/>
          <w:sz w:val="14"/>
          <w:szCs w:val="14"/>
          <w:lang w:val="en-GB"/>
        </w:rPr>
        <w:t>i</w:t>
      </w:r>
      <w:r w:rsidRPr="00281181">
        <w:rPr>
          <w:rFonts w:ascii="Consolas" w:hAnsi="Consolas" w:cs="Consolas"/>
          <w:color w:val="000000"/>
          <w:sz w:val="14"/>
          <w:szCs w:val="14"/>
          <w:lang w:val="en-GB"/>
        </w:rPr>
        <w:t>));</w:t>
      </w:r>
    </w:p>
    <w:p w14:paraId="324DE33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7112BC4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LoopVal tracks the correct arguments (e.g. 9 students created with 3 arguments)</w:t>
      </w:r>
    </w:p>
    <w:p w14:paraId="76CEB17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if</w:t>
      </w:r>
      <w:r w:rsidRPr="00281181">
        <w:rPr>
          <w:rFonts w:ascii="Consolas" w:hAnsi="Consolas" w:cs="Consolas"/>
          <w:color w:val="000000"/>
          <w:sz w:val="14"/>
          <w:szCs w:val="14"/>
          <w:lang w:val="en-GB"/>
        </w:rPr>
        <w:t xml:space="preserve"> (</w:t>
      </w:r>
      <w:r w:rsidRPr="00281181">
        <w:rPr>
          <w:rFonts w:ascii="Consolas" w:hAnsi="Consolas" w:cs="Consolas"/>
          <w:color w:val="6A3E3E"/>
          <w:sz w:val="14"/>
          <w:szCs w:val="14"/>
          <w:lang w:val="en-GB"/>
        </w:rPr>
        <w:t>loopVal</w:t>
      </w:r>
      <w:r w:rsidRPr="00281181">
        <w:rPr>
          <w:rFonts w:ascii="Consolas" w:hAnsi="Consolas" w:cs="Consolas"/>
          <w:color w:val="000000"/>
          <w:sz w:val="14"/>
          <w:szCs w:val="14"/>
          <w:lang w:val="en-GB"/>
        </w:rPr>
        <w:t xml:space="preserve"> &gt;= </w:t>
      </w:r>
      <w:r w:rsidRPr="00281181">
        <w:rPr>
          <w:rFonts w:ascii="Consolas" w:hAnsi="Consolas" w:cs="Consolas"/>
          <w:color w:val="0000C0"/>
          <w:sz w:val="14"/>
          <w:szCs w:val="14"/>
          <w:lang w:val="en-GB"/>
        </w:rPr>
        <w:t>tutorials</w:t>
      </w:r>
      <w:r w:rsidRPr="00281181">
        <w:rPr>
          <w:rFonts w:ascii="Consolas" w:hAnsi="Consolas" w:cs="Consolas"/>
          <w:color w:val="000000"/>
          <w:sz w:val="14"/>
          <w:szCs w:val="14"/>
          <w:lang w:val="en-GB"/>
        </w:rPr>
        <w:t>.size()-1) {</w:t>
      </w:r>
    </w:p>
    <w:p w14:paraId="727ACD7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loopVal</w:t>
      </w:r>
      <w:r w:rsidRPr="00281181">
        <w:rPr>
          <w:rFonts w:ascii="Consolas" w:hAnsi="Consolas" w:cs="Consolas"/>
          <w:color w:val="000000"/>
          <w:sz w:val="14"/>
          <w:szCs w:val="14"/>
          <w:lang w:val="en-GB"/>
        </w:rPr>
        <w:t xml:space="preserve"> = 0;</w:t>
      </w:r>
    </w:p>
    <w:p w14:paraId="6C2920B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r w:rsidRPr="00281181">
        <w:rPr>
          <w:rFonts w:ascii="Consolas" w:hAnsi="Consolas" w:cs="Consolas"/>
          <w:b/>
          <w:bCs/>
          <w:color w:val="7F0055"/>
          <w:sz w:val="14"/>
          <w:szCs w:val="14"/>
          <w:lang w:val="en-GB"/>
        </w:rPr>
        <w:t>else</w:t>
      </w:r>
      <w:r w:rsidRPr="00281181">
        <w:rPr>
          <w:rFonts w:ascii="Consolas" w:hAnsi="Consolas" w:cs="Consolas"/>
          <w:color w:val="000000"/>
          <w:sz w:val="14"/>
          <w:szCs w:val="14"/>
          <w:lang w:val="en-GB"/>
        </w:rPr>
        <w:t xml:space="preserve"> {</w:t>
      </w:r>
    </w:p>
    <w:p w14:paraId="00D958F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loopVal</w:t>
      </w:r>
      <w:r w:rsidRPr="00281181">
        <w:rPr>
          <w:rFonts w:ascii="Consolas" w:hAnsi="Consolas" w:cs="Consolas"/>
          <w:color w:val="000000"/>
          <w:sz w:val="14"/>
          <w:szCs w:val="14"/>
          <w:lang w:val="en-GB"/>
        </w:rPr>
        <w:t>++;</w:t>
      </w:r>
    </w:p>
    <w:p w14:paraId="2D36A3AB"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2431A9D8"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204D96D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5BA00C8E"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t>}</w:t>
      </w:r>
    </w:p>
    <w:p w14:paraId="260E9B5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p>
    <w:p w14:paraId="196AECA5"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3F7F5F"/>
          <w:sz w:val="14"/>
          <w:szCs w:val="14"/>
          <w:lang w:val="en-GB"/>
        </w:rPr>
        <w:t>// Register with the DFD</w:t>
      </w:r>
    </w:p>
    <w:p w14:paraId="36052FB6"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protected</w:t>
      </w:r>
      <w:r w:rsidRPr="00281181">
        <w:rPr>
          <w:rFonts w:ascii="Consolas" w:hAnsi="Consolas" w:cs="Consolas"/>
          <w:color w:val="000000"/>
          <w:sz w:val="14"/>
          <w:szCs w:val="14"/>
          <w:lang w:val="en-GB"/>
        </w:rPr>
        <w:t xml:space="preserve"> </w:t>
      </w:r>
      <w:r w:rsidRPr="00281181">
        <w:rPr>
          <w:rFonts w:ascii="Consolas" w:hAnsi="Consolas" w:cs="Consolas"/>
          <w:b/>
          <w:bCs/>
          <w:color w:val="7F0055"/>
          <w:sz w:val="14"/>
          <w:szCs w:val="14"/>
          <w:lang w:val="en-GB"/>
        </w:rPr>
        <w:t>void</w:t>
      </w:r>
      <w:r w:rsidRPr="00281181">
        <w:rPr>
          <w:rFonts w:ascii="Consolas" w:hAnsi="Consolas" w:cs="Consolas"/>
          <w:color w:val="000000"/>
          <w:sz w:val="14"/>
          <w:szCs w:val="14"/>
          <w:lang w:val="en-GB"/>
        </w:rPr>
        <w:t xml:space="preserve"> register() {</w:t>
      </w:r>
    </w:p>
    <w:p w14:paraId="000434A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DFAgentDescription </w:t>
      </w:r>
      <w:r w:rsidRPr="00281181">
        <w:rPr>
          <w:rFonts w:ascii="Consolas" w:hAnsi="Consolas" w:cs="Consolas"/>
          <w:color w:val="6A3E3E"/>
          <w:sz w:val="14"/>
          <w:szCs w:val="14"/>
          <w:lang w:val="en-GB"/>
        </w:rPr>
        <w:t>dfd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DFAgentDescription ();</w:t>
      </w:r>
    </w:p>
    <w:p w14:paraId="3C65CFB4"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dfd</w:t>
      </w:r>
      <w:r w:rsidRPr="00281181">
        <w:rPr>
          <w:rFonts w:ascii="Consolas" w:hAnsi="Consolas" w:cs="Consolas"/>
          <w:color w:val="000000"/>
          <w:sz w:val="14"/>
          <w:szCs w:val="14"/>
          <w:lang w:val="en-GB"/>
        </w:rPr>
        <w:t>.setName(getAID());</w:t>
      </w:r>
    </w:p>
    <w:p w14:paraId="28DDF3BA"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65DBE4E9"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 xml:space="preserve">ServiceDescription </w:t>
      </w:r>
      <w:r w:rsidRPr="00281181">
        <w:rPr>
          <w:rFonts w:ascii="Consolas" w:hAnsi="Consolas" w:cs="Consolas"/>
          <w:color w:val="6A3E3E"/>
          <w:sz w:val="14"/>
          <w:szCs w:val="14"/>
          <w:lang w:val="en-GB"/>
        </w:rPr>
        <w:t>sd</w:t>
      </w:r>
      <w:r w:rsidRPr="00281181">
        <w:rPr>
          <w:rFonts w:ascii="Consolas" w:hAnsi="Consolas" w:cs="Consolas"/>
          <w:color w:val="000000"/>
          <w:sz w:val="14"/>
          <w:szCs w:val="14"/>
          <w:lang w:val="en-GB"/>
        </w:rPr>
        <w:t xml:space="preserve"> = </w:t>
      </w:r>
      <w:r w:rsidRPr="00281181">
        <w:rPr>
          <w:rFonts w:ascii="Consolas" w:hAnsi="Consolas" w:cs="Consolas"/>
          <w:b/>
          <w:bCs/>
          <w:color w:val="7F0055"/>
          <w:sz w:val="14"/>
          <w:szCs w:val="14"/>
          <w:lang w:val="en-GB"/>
        </w:rPr>
        <w:t>new</w:t>
      </w:r>
      <w:r w:rsidRPr="00281181">
        <w:rPr>
          <w:rFonts w:ascii="Consolas" w:hAnsi="Consolas" w:cs="Consolas"/>
          <w:color w:val="000000"/>
          <w:sz w:val="14"/>
          <w:szCs w:val="14"/>
          <w:lang w:val="en-GB"/>
        </w:rPr>
        <w:t xml:space="preserve"> ServiceDescription();</w:t>
      </w:r>
    </w:p>
    <w:p w14:paraId="3FE99D4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lastRenderedPageBreak/>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sd</w:t>
      </w:r>
      <w:r w:rsidRPr="00281181">
        <w:rPr>
          <w:rFonts w:ascii="Consolas" w:hAnsi="Consolas" w:cs="Consolas"/>
          <w:color w:val="000000"/>
          <w:sz w:val="14"/>
          <w:szCs w:val="14"/>
          <w:lang w:val="en-GB"/>
        </w:rPr>
        <w:t>.setType(</w:t>
      </w:r>
      <w:r w:rsidRPr="00281181">
        <w:rPr>
          <w:rFonts w:ascii="Consolas" w:hAnsi="Consolas" w:cs="Consolas"/>
          <w:color w:val="2A00FF"/>
          <w:sz w:val="14"/>
          <w:szCs w:val="14"/>
          <w:lang w:val="en-GB"/>
        </w:rPr>
        <w:t>"timetabling-agent"</w:t>
      </w:r>
      <w:r w:rsidRPr="00281181">
        <w:rPr>
          <w:rFonts w:ascii="Consolas" w:hAnsi="Consolas" w:cs="Consolas"/>
          <w:color w:val="000000"/>
          <w:sz w:val="14"/>
          <w:szCs w:val="14"/>
          <w:lang w:val="en-GB"/>
        </w:rPr>
        <w:t>);</w:t>
      </w:r>
    </w:p>
    <w:p w14:paraId="00439672"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sd</w:t>
      </w:r>
      <w:r w:rsidRPr="00281181">
        <w:rPr>
          <w:rFonts w:ascii="Consolas" w:hAnsi="Consolas" w:cs="Consolas"/>
          <w:color w:val="000000"/>
          <w:sz w:val="14"/>
          <w:szCs w:val="14"/>
          <w:lang w:val="en-GB"/>
        </w:rPr>
        <w:t xml:space="preserve">.setName( getLocalName() + </w:t>
      </w:r>
      <w:r w:rsidRPr="00281181">
        <w:rPr>
          <w:rFonts w:ascii="Consolas" w:hAnsi="Consolas" w:cs="Consolas"/>
          <w:color w:val="2A00FF"/>
          <w:sz w:val="14"/>
          <w:szCs w:val="14"/>
          <w:lang w:val="en-GB"/>
        </w:rPr>
        <w:t>"-timetabling-agent"</w:t>
      </w:r>
      <w:r w:rsidRPr="00281181">
        <w:rPr>
          <w:rFonts w:ascii="Consolas" w:hAnsi="Consolas" w:cs="Consolas"/>
          <w:color w:val="000000"/>
          <w:sz w:val="14"/>
          <w:szCs w:val="14"/>
          <w:lang w:val="en-GB"/>
        </w:rPr>
        <w:t>);</w:t>
      </w:r>
    </w:p>
    <w:p w14:paraId="3BEF4B3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dfd</w:t>
      </w:r>
      <w:r w:rsidRPr="00281181">
        <w:rPr>
          <w:rFonts w:ascii="Consolas" w:hAnsi="Consolas" w:cs="Consolas"/>
          <w:color w:val="000000"/>
          <w:sz w:val="14"/>
          <w:szCs w:val="14"/>
          <w:lang w:val="en-GB"/>
        </w:rPr>
        <w:t>.addServices(</w:t>
      </w:r>
      <w:r w:rsidRPr="00281181">
        <w:rPr>
          <w:rFonts w:ascii="Consolas" w:hAnsi="Consolas" w:cs="Consolas"/>
          <w:color w:val="6A3E3E"/>
          <w:sz w:val="14"/>
          <w:szCs w:val="14"/>
          <w:lang w:val="en-GB"/>
        </w:rPr>
        <w:t>sd</w:t>
      </w:r>
      <w:r w:rsidRPr="00281181">
        <w:rPr>
          <w:rFonts w:ascii="Consolas" w:hAnsi="Consolas" w:cs="Consolas"/>
          <w:color w:val="000000"/>
          <w:sz w:val="14"/>
          <w:szCs w:val="14"/>
          <w:lang w:val="en-GB"/>
        </w:rPr>
        <w:t>);</w:t>
      </w:r>
    </w:p>
    <w:p w14:paraId="6626230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p>
    <w:p w14:paraId="601995E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try</w:t>
      </w:r>
      <w:r w:rsidRPr="00281181">
        <w:rPr>
          <w:rFonts w:ascii="Consolas" w:hAnsi="Consolas" w:cs="Consolas"/>
          <w:color w:val="000000"/>
          <w:sz w:val="14"/>
          <w:szCs w:val="14"/>
          <w:lang w:val="en-GB"/>
        </w:rPr>
        <w:t>{</w:t>
      </w:r>
    </w:p>
    <w:p w14:paraId="5099D0FC"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DFService.</w:t>
      </w:r>
      <w:r w:rsidRPr="00281181">
        <w:rPr>
          <w:rFonts w:ascii="Consolas" w:hAnsi="Consolas" w:cs="Consolas"/>
          <w:i/>
          <w:iCs/>
          <w:color w:val="000000"/>
          <w:sz w:val="14"/>
          <w:szCs w:val="14"/>
          <w:lang w:val="en-GB"/>
        </w:rPr>
        <w:t>register</w:t>
      </w:r>
      <w:r w:rsidRPr="00281181">
        <w:rPr>
          <w:rFonts w:ascii="Consolas" w:hAnsi="Consolas" w:cs="Consolas"/>
          <w:color w:val="000000"/>
          <w:sz w:val="14"/>
          <w:szCs w:val="14"/>
          <w:lang w:val="en-GB"/>
        </w:rPr>
        <w:t>(</w:t>
      </w:r>
      <w:r w:rsidRPr="00281181">
        <w:rPr>
          <w:rFonts w:ascii="Consolas" w:hAnsi="Consolas" w:cs="Consolas"/>
          <w:b/>
          <w:bCs/>
          <w:color w:val="7F0055"/>
          <w:sz w:val="14"/>
          <w:szCs w:val="14"/>
          <w:lang w:val="en-GB"/>
        </w:rPr>
        <w:t>this</w:t>
      </w:r>
      <w:r w:rsidRPr="00281181">
        <w:rPr>
          <w:rFonts w:ascii="Consolas" w:hAnsi="Consolas" w:cs="Consolas"/>
          <w:color w:val="000000"/>
          <w:sz w:val="14"/>
          <w:szCs w:val="14"/>
          <w:lang w:val="en-GB"/>
        </w:rPr>
        <w:t xml:space="preserve"> , </w:t>
      </w:r>
      <w:r w:rsidRPr="00281181">
        <w:rPr>
          <w:rFonts w:ascii="Consolas" w:hAnsi="Consolas" w:cs="Consolas"/>
          <w:color w:val="6A3E3E"/>
          <w:sz w:val="14"/>
          <w:szCs w:val="14"/>
          <w:lang w:val="en-GB"/>
        </w:rPr>
        <w:t>dfd</w:t>
      </w:r>
      <w:r w:rsidRPr="00281181">
        <w:rPr>
          <w:rFonts w:ascii="Consolas" w:hAnsi="Consolas" w:cs="Consolas"/>
          <w:color w:val="000000"/>
          <w:sz w:val="14"/>
          <w:szCs w:val="14"/>
          <w:lang w:val="en-GB"/>
        </w:rPr>
        <w:t>);</w:t>
      </w:r>
    </w:p>
    <w:p w14:paraId="37F3214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054F5597"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b/>
          <w:bCs/>
          <w:color w:val="7F0055"/>
          <w:sz w:val="14"/>
          <w:szCs w:val="14"/>
          <w:lang w:val="en-GB"/>
        </w:rPr>
        <w:t>catch</w:t>
      </w:r>
      <w:r w:rsidRPr="00281181">
        <w:rPr>
          <w:rFonts w:ascii="Consolas" w:hAnsi="Consolas" w:cs="Consolas"/>
          <w:color w:val="000000"/>
          <w:sz w:val="14"/>
          <w:szCs w:val="14"/>
          <w:lang w:val="en-GB"/>
        </w:rPr>
        <w:t xml:space="preserve">(FIPAException </w:t>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 {</w:t>
      </w:r>
    </w:p>
    <w:p w14:paraId="4F934451"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r>
      <w:r w:rsidRPr="00281181">
        <w:rPr>
          <w:rFonts w:ascii="Consolas" w:hAnsi="Consolas" w:cs="Consolas"/>
          <w:color w:val="6A3E3E"/>
          <w:sz w:val="14"/>
          <w:szCs w:val="14"/>
          <w:lang w:val="en-GB"/>
        </w:rPr>
        <w:t>e</w:t>
      </w:r>
      <w:r w:rsidRPr="00281181">
        <w:rPr>
          <w:rFonts w:ascii="Consolas" w:hAnsi="Consolas" w:cs="Consolas"/>
          <w:color w:val="000000"/>
          <w:sz w:val="14"/>
          <w:szCs w:val="14"/>
          <w:lang w:val="en-GB"/>
        </w:rPr>
        <w:t>.printStackTrace() ;</w:t>
      </w:r>
    </w:p>
    <w:p w14:paraId="5FB0B5A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r>
      <w:r w:rsidRPr="00281181">
        <w:rPr>
          <w:rFonts w:ascii="Consolas" w:hAnsi="Consolas" w:cs="Consolas"/>
          <w:color w:val="000000"/>
          <w:sz w:val="14"/>
          <w:szCs w:val="14"/>
          <w:lang w:val="en-GB"/>
        </w:rPr>
        <w:tab/>
        <w:t>}</w:t>
      </w:r>
    </w:p>
    <w:p w14:paraId="1936E7BF"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ab/>
        <w:t>}</w:t>
      </w:r>
    </w:p>
    <w:p w14:paraId="6A6556D0" w14:textId="77777777" w:rsidR="00281181" w:rsidRPr="00281181" w:rsidRDefault="00281181" w:rsidP="00281181">
      <w:pPr>
        <w:autoSpaceDE w:val="0"/>
        <w:autoSpaceDN w:val="0"/>
        <w:adjustRightInd w:val="0"/>
        <w:rPr>
          <w:rFonts w:ascii="Consolas" w:hAnsi="Consolas" w:cs="Consolas"/>
          <w:sz w:val="14"/>
          <w:szCs w:val="14"/>
          <w:lang w:val="en-GB"/>
        </w:rPr>
      </w:pPr>
      <w:r w:rsidRPr="00281181">
        <w:rPr>
          <w:rFonts w:ascii="Consolas" w:hAnsi="Consolas" w:cs="Consolas"/>
          <w:color w:val="000000"/>
          <w:sz w:val="14"/>
          <w:szCs w:val="14"/>
          <w:lang w:val="en-GB"/>
        </w:rPr>
        <w:t>}</w:t>
      </w:r>
    </w:p>
    <w:p w14:paraId="62F62AE8" w14:textId="18D8ED29" w:rsidR="00A64F53" w:rsidRDefault="00A64F53">
      <w:pPr>
        <w:rPr>
          <w:sz w:val="14"/>
          <w:szCs w:val="14"/>
          <w:lang w:val="en-GB"/>
        </w:rPr>
      </w:pPr>
      <w:r>
        <w:rPr>
          <w:sz w:val="14"/>
          <w:szCs w:val="14"/>
          <w:lang w:val="en-GB"/>
        </w:rPr>
        <w:br w:type="page"/>
      </w:r>
    </w:p>
    <w:p w14:paraId="550F006E" w14:textId="618F6D5B" w:rsidR="00A64F53" w:rsidRDefault="00410C4D" w:rsidP="00410C4D">
      <w:pPr>
        <w:pStyle w:val="Heading4"/>
      </w:pPr>
      <w:r>
        <w:lastRenderedPageBreak/>
        <w:t>Appendix M – Ontology Code</w:t>
      </w:r>
    </w:p>
    <w:p w14:paraId="5663337E" w14:textId="70608641" w:rsidR="00410C4D" w:rsidRDefault="00410C4D" w:rsidP="00410C4D">
      <w:pPr>
        <w:rPr>
          <w:lang w:val="en-GB"/>
        </w:rPr>
      </w:pPr>
    </w:p>
    <w:p w14:paraId="420B4FCB" w14:textId="5CADBAF8" w:rsidR="00E917E0" w:rsidRPr="00E917E0" w:rsidRDefault="00E917E0" w:rsidP="00E917E0">
      <w:pPr>
        <w:pStyle w:val="Heading5"/>
      </w:pPr>
      <w:r>
        <w:t>HappyWith Code</w:t>
      </w:r>
    </w:p>
    <w:p w14:paraId="2337C6D0" w14:textId="77777777" w:rsidR="00655ABA" w:rsidRPr="00B725ED" w:rsidRDefault="00655ABA" w:rsidP="00655ABA">
      <w:pPr>
        <w:rPr>
          <w:sz w:val="14"/>
          <w:szCs w:val="14"/>
          <w:lang w:val="en-GB"/>
        </w:rPr>
      </w:pPr>
      <w:r w:rsidRPr="00B725ED">
        <w:rPr>
          <w:sz w:val="14"/>
          <w:szCs w:val="14"/>
          <w:lang w:val="en-GB"/>
        </w:rPr>
        <w:t>package timetable_ontology.elements;</w:t>
      </w:r>
    </w:p>
    <w:p w14:paraId="2DD2EFE2" w14:textId="77777777" w:rsidR="00655ABA" w:rsidRPr="00B725ED" w:rsidRDefault="00655ABA" w:rsidP="00655ABA">
      <w:pPr>
        <w:rPr>
          <w:sz w:val="14"/>
          <w:szCs w:val="14"/>
          <w:lang w:val="en-GB"/>
        </w:rPr>
      </w:pPr>
    </w:p>
    <w:p w14:paraId="6C1442E2" w14:textId="0AC6CBE8" w:rsidR="00655ABA" w:rsidRPr="00B725ED" w:rsidRDefault="00655ABA" w:rsidP="00655ABA">
      <w:pPr>
        <w:rPr>
          <w:sz w:val="14"/>
          <w:szCs w:val="14"/>
          <w:lang w:val="en-GB"/>
        </w:rPr>
      </w:pPr>
      <w:r w:rsidRPr="00B725ED">
        <w:rPr>
          <w:sz w:val="14"/>
          <w:szCs w:val="14"/>
          <w:lang w:val="en-GB"/>
        </w:rPr>
        <w:t>import java.util.ArrayList;</w:t>
      </w:r>
    </w:p>
    <w:p w14:paraId="6056BB15" w14:textId="77777777" w:rsidR="00655ABA" w:rsidRPr="00B725ED" w:rsidRDefault="00655ABA" w:rsidP="00655ABA">
      <w:pPr>
        <w:rPr>
          <w:sz w:val="14"/>
          <w:szCs w:val="14"/>
          <w:lang w:val="en-GB"/>
        </w:rPr>
      </w:pPr>
      <w:r w:rsidRPr="00B725ED">
        <w:rPr>
          <w:sz w:val="14"/>
          <w:szCs w:val="14"/>
          <w:lang w:val="en-GB"/>
        </w:rPr>
        <w:t>import jade.content.AgentAction;</w:t>
      </w:r>
    </w:p>
    <w:p w14:paraId="7A53EC84" w14:textId="77777777" w:rsidR="00655ABA" w:rsidRPr="00B725ED" w:rsidRDefault="00655ABA" w:rsidP="00655ABA">
      <w:pPr>
        <w:rPr>
          <w:sz w:val="14"/>
          <w:szCs w:val="14"/>
          <w:lang w:val="en-GB"/>
        </w:rPr>
      </w:pPr>
      <w:r w:rsidRPr="00B725ED">
        <w:rPr>
          <w:sz w:val="14"/>
          <w:szCs w:val="14"/>
          <w:lang w:val="en-GB"/>
        </w:rPr>
        <w:t>import jade.content.onto.annotations.Slot;</w:t>
      </w:r>
    </w:p>
    <w:p w14:paraId="144088A5" w14:textId="77777777" w:rsidR="00B725ED" w:rsidRPr="00B725ED" w:rsidRDefault="00B725ED" w:rsidP="00655ABA">
      <w:pPr>
        <w:rPr>
          <w:sz w:val="14"/>
          <w:szCs w:val="14"/>
          <w:lang w:val="en-GB"/>
        </w:rPr>
      </w:pPr>
    </w:p>
    <w:p w14:paraId="23467EAD" w14:textId="3C975264" w:rsidR="00655ABA" w:rsidRPr="00B725ED" w:rsidRDefault="00655ABA" w:rsidP="00655ABA">
      <w:pPr>
        <w:rPr>
          <w:sz w:val="14"/>
          <w:szCs w:val="14"/>
          <w:lang w:val="en-GB"/>
        </w:rPr>
      </w:pPr>
      <w:r w:rsidRPr="00B725ED">
        <w:rPr>
          <w:sz w:val="14"/>
          <w:szCs w:val="14"/>
          <w:lang w:val="en-GB"/>
        </w:rPr>
        <w:t>public class HappyWith implements AgentAction{</w:t>
      </w:r>
    </w:p>
    <w:p w14:paraId="62767289" w14:textId="77777777" w:rsidR="00655ABA" w:rsidRPr="00B725ED" w:rsidRDefault="00655ABA" w:rsidP="00655ABA">
      <w:pPr>
        <w:rPr>
          <w:sz w:val="14"/>
          <w:szCs w:val="14"/>
          <w:lang w:val="en-GB"/>
        </w:rPr>
      </w:pPr>
    </w:p>
    <w:p w14:paraId="7514DABE" w14:textId="77777777" w:rsidR="00655ABA" w:rsidRPr="00B725ED" w:rsidRDefault="00655ABA" w:rsidP="00655ABA">
      <w:pPr>
        <w:rPr>
          <w:sz w:val="14"/>
          <w:szCs w:val="14"/>
          <w:lang w:val="en-GB"/>
        </w:rPr>
      </w:pPr>
      <w:r w:rsidRPr="00B725ED">
        <w:rPr>
          <w:sz w:val="14"/>
          <w:szCs w:val="14"/>
          <w:lang w:val="en-GB"/>
        </w:rPr>
        <w:tab/>
        <w:t>private ArrayList&lt;SwapFinal&gt; slots;</w:t>
      </w:r>
    </w:p>
    <w:p w14:paraId="3C189738" w14:textId="77777777" w:rsidR="00655ABA" w:rsidRPr="00B725ED" w:rsidRDefault="00655ABA" w:rsidP="00655ABA">
      <w:pPr>
        <w:rPr>
          <w:sz w:val="14"/>
          <w:szCs w:val="14"/>
          <w:lang w:val="en-GB"/>
        </w:rPr>
      </w:pPr>
    </w:p>
    <w:p w14:paraId="166E2446" w14:textId="77777777" w:rsidR="00655ABA" w:rsidRPr="00B725ED" w:rsidRDefault="00655ABA" w:rsidP="00655ABA">
      <w:pPr>
        <w:rPr>
          <w:sz w:val="14"/>
          <w:szCs w:val="14"/>
          <w:lang w:val="en-GB"/>
        </w:rPr>
      </w:pPr>
      <w:r w:rsidRPr="00B725ED">
        <w:rPr>
          <w:sz w:val="14"/>
          <w:szCs w:val="14"/>
          <w:lang w:val="en-GB"/>
        </w:rPr>
        <w:tab/>
        <w:t>@Slot (mandatory = true)</w:t>
      </w:r>
    </w:p>
    <w:p w14:paraId="1A725E9C" w14:textId="77777777" w:rsidR="00655ABA" w:rsidRPr="00B725ED" w:rsidRDefault="00655ABA" w:rsidP="00655ABA">
      <w:pPr>
        <w:rPr>
          <w:sz w:val="14"/>
          <w:szCs w:val="14"/>
          <w:lang w:val="en-GB"/>
        </w:rPr>
      </w:pPr>
      <w:r w:rsidRPr="00B725ED">
        <w:rPr>
          <w:sz w:val="14"/>
          <w:szCs w:val="14"/>
          <w:lang w:val="en-GB"/>
        </w:rPr>
        <w:tab/>
        <w:t>public ArrayList&lt;SwapFinal&gt; getSlots() {</w:t>
      </w:r>
    </w:p>
    <w:p w14:paraId="30A43D98" w14:textId="77777777" w:rsidR="00655ABA" w:rsidRPr="00B725ED" w:rsidRDefault="00655ABA" w:rsidP="00655ABA">
      <w:pPr>
        <w:rPr>
          <w:sz w:val="14"/>
          <w:szCs w:val="14"/>
          <w:lang w:val="en-GB"/>
        </w:rPr>
      </w:pPr>
      <w:r w:rsidRPr="00B725ED">
        <w:rPr>
          <w:sz w:val="14"/>
          <w:szCs w:val="14"/>
          <w:lang w:val="en-GB"/>
        </w:rPr>
        <w:tab/>
      </w:r>
      <w:r w:rsidRPr="00B725ED">
        <w:rPr>
          <w:sz w:val="14"/>
          <w:szCs w:val="14"/>
          <w:lang w:val="en-GB"/>
        </w:rPr>
        <w:tab/>
        <w:t>return slots;</w:t>
      </w:r>
    </w:p>
    <w:p w14:paraId="27DBCF88" w14:textId="77777777" w:rsidR="00655ABA" w:rsidRPr="00B725ED" w:rsidRDefault="00655ABA" w:rsidP="00655ABA">
      <w:pPr>
        <w:rPr>
          <w:sz w:val="14"/>
          <w:szCs w:val="14"/>
          <w:lang w:val="en-GB"/>
        </w:rPr>
      </w:pPr>
      <w:r w:rsidRPr="00B725ED">
        <w:rPr>
          <w:sz w:val="14"/>
          <w:szCs w:val="14"/>
          <w:lang w:val="en-GB"/>
        </w:rPr>
        <w:tab/>
        <w:t>}</w:t>
      </w:r>
    </w:p>
    <w:p w14:paraId="36B549AE" w14:textId="77777777" w:rsidR="00655ABA" w:rsidRPr="00B725ED" w:rsidRDefault="00655ABA" w:rsidP="00655ABA">
      <w:pPr>
        <w:rPr>
          <w:sz w:val="14"/>
          <w:szCs w:val="14"/>
          <w:lang w:val="en-GB"/>
        </w:rPr>
      </w:pPr>
    </w:p>
    <w:p w14:paraId="63D877AB" w14:textId="77777777" w:rsidR="00655ABA" w:rsidRPr="00B725ED" w:rsidRDefault="00655ABA" w:rsidP="00655ABA">
      <w:pPr>
        <w:rPr>
          <w:sz w:val="14"/>
          <w:szCs w:val="14"/>
          <w:lang w:val="en-GB"/>
        </w:rPr>
      </w:pPr>
      <w:r w:rsidRPr="00B725ED">
        <w:rPr>
          <w:sz w:val="14"/>
          <w:szCs w:val="14"/>
          <w:lang w:val="en-GB"/>
        </w:rPr>
        <w:tab/>
        <w:t>public void setSlots(ArrayList&lt;SwapFinal&gt; slots) {</w:t>
      </w:r>
    </w:p>
    <w:p w14:paraId="0273C4B3" w14:textId="77777777" w:rsidR="00655ABA" w:rsidRPr="00B725ED" w:rsidRDefault="00655ABA" w:rsidP="00655ABA">
      <w:pPr>
        <w:rPr>
          <w:sz w:val="14"/>
          <w:szCs w:val="14"/>
          <w:lang w:val="en-GB"/>
        </w:rPr>
      </w:pPr>
      <w:r w:rsidRPr="00B725ED">
        <w:rPr>
          <w:sz w:val="14"/>
          <w:szCs w:val="14"/>
          <w:lang w:val="en-GB"/>
        </w:rPr>
        <w:tab/>
      </w:r>
      <w:r w:rsidRPr="00B725ED">
        <w:rPr>
          <w:sz w:val="14"/>
          <w:szCs w:val="14"/>
          <w:lang w:val="en-GB"/>
        </w:rPr>
        <w:tab/>
        <w:t>this.slots = slots;</w:t>
      </w:r>
    </w:p>
    <w:p w14:paraId="2E4DB7E2" w14:textId="77777777" w:rsidR="00655ABA" w:rsidRPr="00B725ED" w:rsidRDefault="00655ABA" w:rsidP="00655ABA">
      <w:pPr>
        <w:rPr>
          <w:sz w:val="14"/>
          <w:szCs w:val="14"/>
          <w:lang w:val="en-GB"/>
        </w:rPr>
      </w:pPr>
      <w:r w:rsidRPr="00B725ED">
        <w:rPr>
          <w:sz w:val="14"/>
          <w:szCs w:val="14"/>
          <w:lang w:val="en-GB"/>
        </w:rPr>
        <w:tab/>
        <w:t>}</w:t>
      </w:r>
    </w:p>
    <w:p w14:paraId="76941D10" w14:textId="77777777" w:rsidR="00655ABA" w:rsidRPr="00B725ED" w:rsidRDefault="00655ABA" w:rsidP="00655ABA">
      <w:pPr>
        <w:rPr>
          <w:sz w:val="14"/>
          <w:szCs w:val="14"/>
          <w:lang w:val="en-GB"/>
        </w:rPr>
      </w:pPr>
      <w:r w:rsidRPr="00B725ED">
        <w:rPr>
          <w:sz w:val="14"/>
          <w:szCs w:val="14"/>
          <w:lang w:val="en-GB"/>
        </w:rPr>
        <w:tab/>
      </w:r>
    </w:p>
    <w:p w14:paraId="2B2BD5FE" w14:textId="77777777" w:rsidR="00655ABA" w:rsidRPr="00B725ED" w:rsidRDefault="00655ABA" w:rsidP="00655ABA">
      <w:pPr>
        <w:rPr>
          <w:sz w:val="14"/>
          <w:szCs w:val="14"/>
          <w:lang w:val="en-GB"/>
        </w:rPr>
      </w:pPr>
      <w:r w:rsidRPr="00B725ED">
        <w:rPr>
          <w:sz w:val="14"/>
          <w:szCs w:val="14"/>
          <w:lang w:val="en-GB"/>
        </w:rPr>
        <w:tab/>
        <w:t>public void addSlots(SwapFinal slots) {</w:t>
      </w:r>
    </w:p>
    <w:p w14:paraId="4BBD2965" w14:textId="77777777" w:rsidR="00655ABA" w:rsidRPr="00B725ED" w:rsidRDefault="00655ABA" w:rsidP="00655ABA">
      <w:pPr>
        <w:rPr>
          <w:sz w:val="14"/>
          <w:szCs w:val="14"/>
          <w:lang w:val="en-GB"/>
        </w:rPr>
      </w:pPr>
      <w:r w:rsidRPr="00B725ED">
        <w:rPr>
          <w:sz w:val="14"/>
          <w:szCs w:val="14"/>
          <w:lang w:val="en-GB"/>
        </w:rPr>
        <w:tab/>
      </w:r>
      <w:r w:rsidRPr="00B725ED">
        <w:rPr>
          <w:sz w:val="14"/>
          <w:szCs w:val="14"/>
          <w:lang w:val="en-GB"/>
        </w:rPr>
        <w:tab/>
        <w:t>this.slots.add(slots);</w:t>
      </w:r>
    </w:p>
    <w:p w14:paraId="32E9E368" w14:textId="77777777" w:rsidR="00655ABA" w:rsidRPr="00B725ED" w:rsidRDefault="00655ABA" w:rsidP="00655ABA">
      <w:pPr>
        <w:rPr>
          <w:sz w:val="14"/>
          <w:szCs w:val="14"/>
          <w:lang w:val="en-GB"/>
        </w:rPr>
      </w:pPr>
      <w:r w:rsidRPr="00B725ED">
        <w:rPr>
          <w:sz w:val="14"/>
          <w:szCs w:val="14"/>
          <w:lang w:val="en-GB"/>
        </w:rPr>
        <w:tab/>
        <w:t>}</w:t>
      </w:r>
    </w:p>
    <w:p w14:paraId="4C0AEF45" w14:textId="07892BF9" w:rsidR="00410C4D" w:rsidRDefault="00655ABA" w:rsidP="00655ABA">
      <w:pPr>
        <w:rPr>
          <w:sz w:val="14"/>
          <w:szCs w:val="14"/>
          <w:lang w:val="en-GB"/>
        </w:rPr>
      </w:pPr>
      <w:r w:rsidRPr="00B725ED">
        <w:rPr>
          <w:sz w:val="14"/>
          <w:szCs w:val="14"/>
          <w:lang w:val="en-GB"/>
        </w:rPr>
        <w:t>}</w:t>
      </w:r>
    </w:p>
    <w:p w14:paraId="346894C6" w14:textId="2B2034F1" w:rsidR="00B725ED" w:rsidRDefault="00B725ED" w:rsidP="00655ABA">
      <w:pPr>
        <w:rPr>
          <w:sz w:val="14"/>
          <w:szCs w:val="14"/>
          <w:lang w:val="en-GB"/>
        </w:rPr>
      </w:pPr>
    </w:p>
    <w:p w14:paraId="0D9BC032" w14:textId="2B28EBF2" w:rsidR="00B725ED" w:rsidRDefault="00B725ED" w:rsidP="00655ABA">
      <w:pPr>
        <w:rPr>
          <w:sz w:val="14"/>
          <w:szCs w:val="14"/>
          <w:lang w:val="en-GB"/>
        </w:rPr>
      </w:pPr>
    </w:p>
    <w:p w14:paraId="5BF07C14" w14:textId="33D4EAF3" w:rsidR="00B725ED" w:rsidRDefault="00B725ED" w:rsidP="00655ABA">
      <w:pPr>
        <w:rPr>
          <w:sz w:val="14"/>
          <w:szCs w:val="14"/>
          <w:lang w:val="en-GB"/>
        </w:rPr>
      </w:pPr>
    </w:p>
    <w:p w14:paraId="0A464466" w14:textId="44BAA18B" w:rsidR="00B725ED" w:rsidRDefault="00B725ED" w:rsidP="00655ABA">
      <w:pPr>
        <w:rPr>
          <w:sz w:val="14"/>
          <w:szCs w:val="14"/>
          <w:lang w:val="en-GB"/>
        </w:rPr>
      </w:pPr>
    </w:p>
    <w:p w14:paraId="72B5931A" w14:textId="6E1F96C0" w:rsidR="00E917E0" w:rsidRPr="00597EBC" w:rsidRDefault="00597EBC" w:rsidP="00597EBC">
      <w:pPr>
        <w:pStyle w:val="Heading5"/>
      </w:pPr>
      <w:r>
        <w:t>MessageBoard</w:t>
      </w:r>
      <w:r>
        <w:t xml:space="preserve"> Code</w:t>
      </w:r>
    </w:p>
    <w:p w14:paraId="398CFA06" w14:textId="77777777" w:rsidR="00E917E0" w:rsidRDefault="00E917E0" w:rsidP="00B725ED">
      <w:pPr>
        <w:rPr>
          <w:sz w:val="14"/>
          <w:szCs w:val="14"/>
          <w:lang w:val="en-GB"/>
        </w:rPr>
      </w:pPr>
    </w:p>
    <w:p w14:paraId="68DAC32A" w14:textId="3AD9332C" w:rsidR="00B725ED" w:rsidRPr="00B725ED" w:rsidRDefault="00B725ED" w:rsidP="00B725ED">
      <w:pPr>
        <w:rPr>
          <w:sz w:val="14"/>
          <w:szCs w:val="14"/>
          <w:lang w:val="en-GB"/>
        </w:rPr>
      </w:pPr>
      <w:r w:rsidRPr="00B725ED">
        <w:rPr>
          <w:sz w:val="14"/>
          <w:szCs w:val="14"/>
          <w:lang w:val="en-GB"/>
        </w:rPr>
        <w:t>package timetable_ontology.elements;</w:t>
      </w:r>
    </w:p>
    <w:p w14:paraId="2B7E187F" w14:textId="77777777" w:rsidR="00B725ED" w:rsidRPr="00B725ED" w:rsidRDefault="00B725ED" w:rsidP="00B725ED">
      <w:pPr>
        <w:rPr>
          <w:sz w:val="14"/>
          <w:szCs w:val="14"/>
          <w:lang w:val="en-GB"/>
        </w:rPr>
      </w:pPr>
    </w:p>
    <w:p w14:paraId="1F7E8BBE" w14:textId="77777777" w:rsidR="00B725ED" w:rsidRPr="00B725ED" w:rsidRDefault="00B725ED" w:rsidP="00B725ED">
      <w:pPr>
        <w:rPr>
          <w:sz w:val="14"/>
          <w:szCs w:val="14"/>
          <w:lang w:val="en-GB"/>
        </w:rPr>
      </w:pPr>
      <w:r w:rsidRPr="00B725ED">
        <w:rPr>
          <w:sz w:val="14"/>
          <w:szCs w:val="14"/>
          <w:lang w:val="en-GB"/>
        </w:rPr>
        <w:t>import java.util.ArrayList;</w:t>
      </w:r>
    </w:p>
    <w:p w14:paraId="54C3B610" w14:textId="77777777" w:rsidR="00B725ED" w:rsidRPr="00B725ED" w:rsidRDefault="00B725ED" w:rsidP="00B725ED">
      <w:pPr>
        <w:rPr>
          <w:sz w:val="14"/>
          <w:szCs w:val="14"/>
          <w:lang w:val="en-GB"/>
        </w:rPr>
      </w:pPr>
      <w:r w:rsidRPr="00B725ED">
        <w:rPr>
          <w:sz w:val="14"/>
          <w:szCs w:val="14"/>
          <w:lang w:val="en-GB"/>
        </w:rPr>
        <w:t>import java.util.List;</w:t>
      </w:r>
    </w:p>
    <w:p w14:paraId="732C6CEF" w14:textId="77777777" w:rsidR="00B725ED" w:rsidRPr="00B725ED" w:rsidRDefault="00B725ED" w:rsidP="00B725ED">
      <w:pPr>
        <w:rPr>
          <w:sz w:val="14"/>
          <w:szCs w:val="14"/>
          <w:lang w:val="en-GB"/>
        </w:rPr>
      </w:pPr>
      <w:r w:rsidRPr="00B725ED">
        <w:rPr>
          <w:sz w:val="14"/>
          <w:szCs w:val="14"/>
          <w:lang w:val="en-GB"/>
        </w:rPr>
        <w:t>import jade.content.Concept;</w:t>
      </w:r>
    </w:p>
    <w:p w14:paraId="0A5C06F6" w14:textId="77777777" w:rsidR="00B725ED" w:rsidRPr="00B725ED" w:rsidRDefault="00B725ED" w:rsidP="00B725ED">
      <w:pPr>
        <w:rPr>
          <w:sz w:val="14"/>
          <w:szCs w:val="14"/>
          <w:lang w:val="en-GB"/>
        </w:rPr>
      </w:pPr>
      <w:r w:rsidRPr="00B725ED">
        <w:rPr>
          <w:sz w:val="14"/>
          <w:szCs w:val="14"/>
          <w:lang w:val="en-GB"/>
        </w:rPr>
        <w:t>import jade.content.onto.annotations.Slot;</w:t>
      </w:r>
    </w:p>
    <w:p w14:paraId="0783C1D8" w14:textId="77777777" w:rsidR="00B725ED" w:rsidRPr="00B725ED" w:rsidRDefault="00B725ED" w:rsidP="00B725ED">
      <w:pPr>
        <w:rPr>
          <w:sz w:val="14"/>
          <w:szCs w:val="14"/>
          <w:lang w:val="en-GB"/>
        </w:rPr>
      </w:pPr>
    </w:p>
    <w:p w14:paraId="64B030F7" w14:textId="77777777" w:rsidR="00B725ED" w:rsidRPr="00B725ED" w:rsidRDefault="00B725ED" w:rsidP="00B725ED">
      <w:pPr>
        <w:rPr>
          <w:sz w:val="14"/>
          <w:szCs w:val="14"/>
          <w:lang w:val="en-GB"/>
        </w:rPr>
      </w:pPr>
      <w:r w:rsidRPr="00B725ED">
        <w:rPr>
          <w:sz w:val="14"/>
          <w:szCs w:val="14"/>
          <w:lang w:val="en-GB"/>
        </w:rPr>
        <w:t>public class MessageBoard implements Concept {</w:t>
      </w:r>
    </w:p>
    <w:p w14:paraId="56536818" w14:textId="77777777" w:rsidR="00B725ED" w:rsidRPr="00B725ED" w:rsidRDefault="00B725ED" w:rsidP="00B725ED">
      <w:pPr>
        <w:rPr>
          <w:sz w:val="14"/>
          <w:szCs w:val="14"/>
          <w:lang w:val="en-GB"/>
        </w:rPr>
      </w:pPr>
      <w:r w:rsidRPr="00B725ED">
        <w:rPr>
          <w:sz w:val="14"/>
          <w:szCs w:val="14"/>
          <w:lang w:val="en-GB"/>
        </w:rPr>
        <w:tab/>
      </w:r>
    </w:p>
    <w:p w14:paraId="58CD3DEE" w14:textId="77777777" w:rsidR="00B725ED" w:rsidRPr="00B725ED" w:rsidRDefault="00B725ED" w:rsidP="00B725ED">
      <w:pPr>
        <w:rPr>
          <w:sz w:val="14"/>
          <w:szCs w:val="14"/>
          <w:lang w:val="en-GB"/>
        </w:rPr>
      </w:pPr>
      <w:r w:rsidRPr="00B725ED">
        <w:rPr>
          <w:sz w:val="14"/>
          <w:szCs w:val="14"/>
          <w:lang w:val="en-GB"/>
        </w:rPr>
        <w:tab/>
        <w:t>private List&lt;SwapInitial&gt; messageBoard = new ArrayList&lt;SwapInitial&gt;();</w:t>
      </w:r>
    </w:p>
    <w:p w14:paraId="54CDABCD" w14:textId="77777777" w:rsidR="00B725ED" w:rsidRPr="00B725ED" w:rsidRDefault="00B725ED" w:rsidP="00B725ED">
      <w:pPr>
        <w:rPr>
          <w:sz w:val="14"/>
          <w:szCs w:val="14"/>
          <w:lang w:val="en-GB"/>
        </w:rPr>
      </w:pPr>
      <w:r w:rsidRPr="00B725ED">
        <w:rPr>
          <w:sz w:val="14"/>
          <w:szCs w:val="14"/>
          <w:lang w:val="en-GB"/>
        </w:rPr>
        <w:tab/>
      </w:r>
    </w:p>
    <w:p w14:paraId="7144B73A" w14:textId="77777777" w:rsidR="00B725ED" w:rsidRPr="00B725ED" w:rsidRDefault="00B725ED" w:rsidP="00B725ED">
      <w:pPr>
        <w:rPr>
          <w:sz w:val="14"/>
          <w:szCs w:val="14"/>
          <w:lang w:val="en-GB"/>
        </w:rPr>
      </w:pPr>
      <w:r w:rsidRPr="00B725ED">
        <w:rPr>
          <w:sz w:val="14"/>
          <w:szCs w:val="14"/>
          <w:lang w:val="en-GB"/>
        </w:rPr>
        <w:tab/>
        <w:t>public void setMessageBoard(List&lt;SwapInitial&gt; message) {</w:t>
      </w:r>
    </w:p>
    <w:p w14:paraId="74363184" w14:textId="77777777" w:rsidR="00B725ED" w:rsidRPr="00B725ED" w:rsidRDefault="00B725ED" w:rsidP="00B725ED">
      <w:pPr>
        <w:rPr>
          <w:sz w:val="14"/>
          <w:szCs w:val="14"/>
          <w:lang w:val="en-GB"/>
        </w:rPr>
      </w:pPr>
      <w:r w:rsidRPr="00B725ED">
        <w:rPr>
          <w:sz w:val="14"/>
          <w:szCs w:val="14"/>
          <w:lang w:val="en-GB"/>
        </w:rPr>
        <w:tab/>
      </w:r>
      <w:r w:rsidRPr="00B725ED">
        <w:rPr>
          <w:sz w:val="14"/>
          <w:szCs w:val="14"/>
          <w:lang w:val="en-GB"/>
        </w:rPr>
        <w:tab/>
        <w:t>messageBoard = message;</w:t>
      </w:r>
    </w:p>
    <w:p w14:paraId="5E16821F" w14:textId="77777777" w:rsidR="00B725ED" w:rsidRPr="00B725ED" w:rsidRDefault="00B725ED" w:rsidP="00B725ED">
      <w:pPr>
        <w:rPr>
          <w:sz w:val="14"/>
          <w:szCs w:val="14"/>
          <w:lang w:val="en-GB"/>
        </w:rPr>
      </w:pPr>
      <w:r w:rsidRPr="00B725ED">
        <w:rPr>
          <w:sz w:val="14"/>
          <w:szCs w:val="14"/>
          <w:lang w:val="en-GB"/>
        </w:rPr>
        <w:tab/>
        <w:t>}</w:t>
      </w:r>
    </w:p>
    <w:p w14:paraId="208AD221" w14:textId="77777777" w:rsidR="00B725ED" w:rsidRPr="00B725ED" w:rsidRDefault="00B725ED" w:rsidP="00B725ED">
      <w:pPr>
        <w:rPr>
          <w:sz w:val="14"/>
          <w:szCs w:val="14"/>
          <w:lang w:val="en-GB"/>
        </w:rPr>
      </w:pPr>
      <w:r w:rsidRPr="00B725ED">
        <w:rPr>
          <w:sz w:val="14"/>
          <w:szCs w:val="14"/>
          <w:lang w:val="en-GB"/>
        </w:rPr>
        <w:tab/>
      </w:r>
    </w:p>
    <w:p w14:paraId="08AC00ED" w14:textId="77777777" w:rsidR="00B725ED" w:rsidRPr="00B725ED" w:rsidRDefault="00B725ED" w:rsidP="00B725ED">
      <w:pPr>
        <w:rPr>
          <w:sz w:val="14"/>
          <w:szCs w:val="14"/>
          <w:lang w:val="en-GB"/>
        </w:rPr>
      </w:pPr>
      <w:r w:rsidRPr="00B725ED">
        <w:rPr>
          <w:sz w:val="14"/>
          <w:szCs w:val="14"/>
          <w:lang w:val="en-GB"/>
        </w:rPr>
        <w:tab/>
        <w:t>public List&lt;SwapInitial&gt; getMessageBoard() {</w:t>
      </w:r>
    </w:p>
    <w:p w14:paraId="49AC3BC5" w14:textId="77777777" w:rsidR="00B725ED" w:rsidRPr="00B725ED" w:rsidRDefault="00B725ED" w:rsidP="00B725ED">
      <w:pPr>
        <w:rPr>
          <w:sz w:val="14"/>
          <w:szCs w:val="14"/>
          <w:lang w:val="en-GB"/>
        </w:rPr>
      </w:pPr>
      <w:r w:rsidRPr="00B725ED">
        <w:rPr>
          <w:sz w:val="14"/>
          <w:szCs w:val="14"/>
          <w:lang w:val="en-GB"/>
        </w:rPr>
        <w:tab/>
      </w:r>
      <w:r w:rsidRPr="00B725ED">
        <w:rPr>
          <w:sz w:val="14"/>
          <w:szCs w:val="14"/>
          <w:lang w:val="en-GB"/>
        </w:rPr>
        <w:tab/>
        <w:t>return messageBoard;</w:t>
      </w:r>
    </w:p>
    <w:p w14:paraId="6F7DCCD4" w14:textId="77777777" w:rsidR="00B725ED" w:rsidRPr="00B725ED" w:rsidRDefault="00B725ED" w:rsidP="00B725ED">
      <w:pPr>
        <w:rPr>
          <w:sz w:val="14"/>
          <w:szCs w:val="14"/>
          <w:lang w:val="en-GB"/>
        </w:rPr>
      </w:pPr>
      <w:r w:rsidRPr="00B725ED">
        <w:rPr>
          <w:sz w:val="14"/>
          <w:szCs w:val="14"/>
          <w:lang w:val="en-GB"/>
        </w:rPr>
        <w:tab/>
        <w:t>}</w:t>
      </w:r>
    </w:p>
    <w:p w14:paraId="4827E02B" w14:textId="77777777" w:rsidR="00B725ED" w:rsidRPr="00B725ED" w:rsidRDefault="00B725ED" w:rsidP="00B725ED">
      <w:pPr>
        <w:rPr>
          <w:sz w:val="14"/>
          <w:szCs w:val="14"/>
          <w:lang w:val="en-GB"/>
        </w:rPr>
      </w:pPr>
      <w:r w:rsidRPr="00B725ED">
        <w:rPr>
          <w:sz w:val="14"/>
          <w:szCs w:val="14"/>
          <w:lang w:val="en-GB"/>
        </w:rPr>
        <w:tab/>
      </w:r>
    </w:p>
    <w:p w14:paraId="3CCFB4E7" w14:textId="77777777" w:rsidR="00B725ED" w:rsidRPr="00B725ED" w:rsidRDefault="00B725ED" w:rsidP="00B725ED">
      <w:pPr>
        <w:rPr>
          <w:sz w:val="14"/>
          <w:szCs w:val="14"/>
          <w:lang w:val="en-GB"/>
        </w:rPr>
      </w:pPr>
      <w:r w:rsidRPr="00B725ED">
        <w:rPr>
          <w:sz w:val="14"/>
          <w:szCs w:val="14"/>
          <w:lang w:val="en-GB"/>
        </w:rPr>
        <w:tab/>
        <w:t>public void addToMessageBoard(SwapInitial message) {</w:t>
      </w:r>
    </w:p>
    <w:p w14:paraId="075BCF3F" w14:textId="77777777" w:rsidR="00B725ED" w:rsidRPr="00B725ED" w:rsidRDefault="00B725ED" w:rsidP="00B725ED">
      <w:pPr>
        <w:rPr>
          <w:sz w:val="14"/>
          <w:szCs w:val="14"/>
          <w:lang w:val="en-GB"/>
        </w:rPr>
      </w:pPr>
      <w:r w:rsidRPr="00B725ED">
        <w:rPr>
          <w:sz w:val="14"/>
          <w:szCs w:val="14"/>
          <w:lang w:val="en-GB"/>
        </w:rPr>
        <w:tab/>
      </w:r>
      <w:r w:rsidRPr="00B725ED">
        <w:rPr>
          <w:sz w:val="14"/>
          <w:szCs w:val="14"/>
          <w:lang w:val="en-GB"/>
        </w:rPr>
        <w:tab/>
        <w:t>this.messageBoard.add(message);</w:t>
      </w:r>
    </w:p>
    <w:p w14:paraId="682A68BE" w14:textId="77777777" w:rsidR="00B725ED" w:rsidRPr="00B725ED" w:rsidRDefault="00B725ED" w:rsidP="00B725ED">
      <w:pPr>
        <w:rPr>
          <w:sz w:val="14"/>
          <w:szCs w:val="14"/>
          <w:lang w:val="en-GB"/>
        </w:rPr>
      </w:pPr>
      <w:r w:rsidRPr="00B725ED">
        <w:rPr>
          <w:sz w:val="14"/>
          <w:szCs w:val="14"/>
          <w:lang w:val="en-GB"/>
        </w:rPr>
        <w:tab/>
        <w:t>}</w:t>
      </w:r>
    </w:p>
    <w:p w14:paraId="3E013E74" w14:textId="77777777" w:rsidR="00B725ED" w:rsidRPr="00B725ED" w:rsidRDefault="00B725ED" w:rsidP="00B725ED">
      <w:pPr>
        <w:rPr>
          <w:sz w:val="14"/>
          <w:szCs w:val="14"/>
          <w:lang w:val="en-GB"/>
        </w:rPr>
      </w:pPr>
      <w:r w:rsidRPr="00B725ED">
        <w:rPr>
          <w:sz w:val="14"/>
          <w:szCs w:val="14"/>
          <w:lang w:val="en-GB"/>
        </w:rPr>
        <w:tab/>
      </w:r>
    </w:p>
    <w:p w14:paraId="50C5C487" w14:textId="77777777" w:rsidR="00B725ED" w:rsidRPr="00B725ED" w:rsidRDefault="00B725ED" w:rsidP="00B725ED">
      <w:pPr>
        <w:rPr>
          <w:sz w:val="14"/>
          <w:szCs w:val="14"/>
          <w:lang w:val="en-GB"/>
        </w:rPr>
      </w:pPr>
      <w:r w:rsidRPr="00B725ED">
        <w:rPr>
          <w:sz w:val="14"/>
          <w:szCs w:val="14"/>
          <w:lang w:val="en-GB"/>
        </w:rPr>
        <w:tab/>
        <w:t>public void removeFromMessageBoard(int index) {</w:t>
      </w:r>
    </w:p>
    <w:p w14:paraId="4E114775" w14:textId="77777777" w:rsidR="00B725ED" w:rsidRPr="00B725ED" w:rsidRDefault="00B725ED" w:rsidP="00B725ED">
      <w:pPr>
        <w:rPr>
          <w:sz w:val="14"/>
          <w:szCs w:val="14"/>
          <w:lang w:val="en-GB"/>
        </w:rPr>
      </w:pPr>
      <w:r w:rsidRPr="00B725ED">
        <w:rPr>
          <w:sz w:val="14"/>
          <w:szCs w:val="14"/>
          <w:lang w:val="en-GB"/>
        </w:rPr>
        <w:tab/>
      </w:r>
      <w:r w:rsidRPr="00B725ED">
        <w:rPr>
          <w:sz w:val="14"/>
          <w:szCs w:val="14"/>
          <w:lang w:val="en-GB"/>
        </w:rPr>
        <w:tab/>
        <w:t>messageBoard.remove(index);</w:t>
      </w:r>
    </w:p>
    <w:p w14:paraId="07EF3A3C" w14:textId="77777777" w:rsidR="00B725ED" w:rsidRPr="00B725ED" w:rsidRDefault="00B725ED" w:rsidP="00B725ED">
      <w:pPr>
        <w:rPr>
          <w:sz w:val="14"/>
          <w:szCs w:val="14"/>
          <w:lang w:val="en-GB"/>
        </w:rPr>
      </w:pPr>
      <w:r w:rsidRPr="00B725ED">
        <w:rPr>
          <w:sz w:val="14"/>
          <w:szCs w:val="14"/>
          <w:lang w:val="en-GB"/>
        </w:rPr>
        <w:tab/>
        <w:t>}</w:t>
      </w:r>
    </w:p>
    <w:p w14:paraId="46D43CF1" w14:textId="2AFB609C" w:rsidR="00B725ED" w:rsidRDefault="00B725ED" w:rsidP="00B725ED">
      <w:pPr>
        <w:rPr>
          <w:sz w:val="14"/>
          <w:szCs w:val="14"/>
          <w:lang w:val="en-GB"/>
        </w:rPr>
      </w:pPr>
      <w:r w:rsidRPr="00B725ED">
        <w:rPr>
          <w:sz w:val="14"/>
          <w:szCs w:val="14"/>
          <w:lang w:val="en-GB"/>
        </w:rPr>
        <w:t>}</w:t>
      </w:r>
    </w:p>
    <w:p w14:paraId="08B613C5" w14:textId="4C2130E7" w:rsidR="00E917E0" w:rsidRDefault="00E917E0" w:rsidP="00B725ED">
      <w:pPr>
        <w:rPr>
          <w:sz w:val="14"/>
          <w:szCs w:val="14"/>
          <w:lang w:val="en-GB"/>
        </w:rPr>
      </w:pPr>
    </w:p>
    <w:p w14:paraId="305DDA92" w14:textId="1B96E5EA" w:rsidR="00E917E0" w:rsidRDefault="00E917E0" w:rsidP="00B725ED">
      <w:pPr>
        <w:rPr>
          <w:sz w:val="14"/>
          <w:szCs w:val="14"/>
          <w:lang w:val="en-GB"/>
        </w:rPr>
      </w:pPr>
    </w:p>
    <w:p w14:paraId="06FEF171" w14:textId="7D812EB3" w:rsidR="00E917E0" w:rsidRDefault="00E917E0" w:rsidP="00B725ED">
      <w:pPr>
        <w:rPr>
          <w:sz w:val="14"/>
          <w:szCs w:val="14"/>
          <w:lang w:val="en-GB"/>
        </w:rPr>
      </w:pPr>
    </w:p>
    <w:p w14:paraId="46600085" w14:textId="77777777" w:rsidR="00E917E0" w:rsidRDefault="00E917E0">
      <w:pPr>
        <w:rPr>
          <w:sz w:val="14"/>
          <w:szCs w:val="14"/>
          <w:lang w:val="en-GB"/>
        </w:rPr>
      </w:pPr>
      <w:r>
        <w:rPr>
          <w:sz w:val="14"/>
          <w:szCs w:val="14"/>
          <w:lang w:val="en-GB"/>
        </w:rPr>
        <w:br w:type="page"/>
      </w:r>
    </w:p>
    <w:p w14:paraId="075B927E" w14:textId="5605D600" w:rsidR="00AC191A" w:rsidRPr="00E917E0" w:rsidRDefault="00AC191A" w:rsidP="00AC191A">
      <w:pPr>
        <w:pStyle w:val="Heading5"/>
      </w:pPr>
      <w:r>
        <w:lastRenderedPageBreak/>
        <w:t xml:space="preserve">PleasedWith </w:t>
      </w:r>
      <w:r>
        <w:t>Code</w:t>
      </w:r>
    </w:p>
    <w:p w14:paraId="38BB5FEB" w14:textId="77777777" w:rsidR="00AC191A" w:rsidRDefault="00AC191A" w:rsidP="00E917E0">
      <w:pPr>
        <w:rPr>
          <w:sz w:val="14"/>
          <w:szCs w:val="14"/>
          <w:lang w:val="en-GB"/>
        </w:rPr>
      </w:pPr>
    </w:p>
    <w:p w14:paraId="3F2BAC36" w14:textId="3570856C" w:rsidR="00E917E0" w:rsidRPr="00E917E0" w:rsidRDefault="00E917E0" w:rsidP="00E917E0">
      <w:pPr>
        <w:rPr>
          <w:sz w:val="14"/>
          <w:szCs w:val="14"/>
          <w:lang w:val="en-GB"/>
        </w:rPr>
      </w:pPr>
      <w:r w:rsidRPr="00E917E0">
        <w:rPr>
          <w:sz w:val="14"/>
          <w:szCs w:val="14"/>
          <w:lang w:val="en-GB"/>
        </w:rPr>
        <w:t>package timetable_ontology.elements;</w:t>
      </w:r>
    </w:p>
    <w:p w14:paraId="097A7554" w14:textId="77777777" w:rsidR="00E917E0" w:rsidRPr="00E917E0" w:rsidRDefault="00E917E0" w:rsidP="00E917E0">
      <w:pPr>
        <w:rPr>
          <w:sz w:val="14"/>
          <w:szCs w:val="14"/>
          <w:lang w:val="en-GB"/>
        </w:rPr>
      </w:pPr>
    </w:p>
    <w:p w14:paraId="39F3C599" w14:textId="77777777" w:rsidR="00E917E0" w:rsidRPr="00E917E0" w:rsidRDefault="00E917E0" w:rsidP="00E917E0">
      <w:pPr>
        <w:rPr>
          <w:sz w:val="14"/>
          <w:szCs w:val="14"/>
          <w:lang w:val="en-GB"/>
        </w:rPr>
      </w:pPr>
      <w:r w:rsidRPr="00E917E0">
        <w:rPr>
          <w:sz w:val="14"/>
          <w:szCs w:val="14"/>
          <w:lang w:val="en-GB"/>
        </w:rPr>
        <w:t>import java.util.List;</w:t>
      </w:r>
    </w:p>
    <w:p w14:paraId="57F04D41" w14:textId="77777777" w:rsidR="00E917E0" w:rsidRPr="00E917E0" w:rsidRDefault="00E917E0" w:rsidP="00E917E0">
      <w:pPr>
        <w:rPr>
          <w:sz w:val="14"/>
          <w:szCs w:val="14"/>
          <w:lang w:val="en-GB"/>
        </w:rPr>
      </w:pPr>
    </w:p>
    <w:p w14:paraId="38D0AC2D" w14:textId="77777777" w:rsidR="00E917E0" w:rsidRPr="00E917E0" w:rsidRDefault="00E917E0" w:rsidP="00E917E0">
      <w:pPr>
        <w:rPr>
          <w:sz w:val="14"/>
          <w:szCs w:val="14"/>
          <w:lang w:val="en-GB"/>
        </w:rPr>
      </w:pPr>
      <w:r w:rsidRPr="00E917E0">
        <w:rPr>
          <w:sz w:val="14"/>
          <w:szCs w:val="14"/>
          <w:lang w:val="en-GB"/>
        </w:rPr>
        <w:t>import jade.content.Predicate;</w:t>
      </w:r>
    </w:p>
    <w:p w14:paraId="386A13F6" w14:textId="77777777" w:rsidR="00E917E0" w:rsidRPr="00E917E0" w:rsidRDefault="00E917E0" w:rsidP="00E917E0">
      <w:pPr>
        <w:rPr>
          <w:sz w:val="14"/>
          <w:szCs w:val="14"/>
          <w:lang w:val="en-GB"/>
        </w:rPr>
      </w:pPr>
      <w:r w:rsidRPr="00E917E0">
        <w:rPr>
          <w:sz w:val="14"/>
          <w:szCs w:val="14"/>
          <w:lang w:val="en-GB"/>
        </w:rPr>
        <w:t>import jade.core.AID;</w:t>
      </w:r>
    </w:p>
    <w:p w14:paraId="588CA77F" w14:textId="77777777" w:rsidR="00E917E0" w:rsidRPr="00E917E0" w:rsidRDefault="00E917E0" w:rsidP="00E917E0">
      <w:pPr>
        <w:rPr>
          <w:sz w:val="14"/>
          <w:szCs w:val="14"/>
          <w:lang w:val="en-GB"/>
        </w:rPr>
      </w:pPr>
    </w:p>
    <w:p w14:paraId="270298E4" w14:textId="77777777" w:rsidR="00E917E0" w:rsidRPr="00E917E0" w:rsidRDefault="00E917E0" w:rsidP="00E917E0">
      <w:pPr>
        <w:rPr>
          <w:sz w:val="14"/>
          <w:szCs w:val="14"/>
          <w:lang w:val="en-GB"/>
        </w:rPr>
      </w:pPr>
      <w:r w:rsidRPr="00E917E0">
        <w:rPr>
          <w:sz w:val="14"/>
          <w:szCs w:val="14"/>
          <w:lang w:val="en-GB"/>
        </w:rPr>
        <w:t>public class PleasedWith implements Predicate{</w:t>
      </w:r>
    </w:p>
    <w:p w14:paraId="29B02FEE" w14:textId="77777777" w:rsidR="00E917E0" w:rsidRPr="00E917E0" w:rsidRDefault="00E917E0" w:rsidP="00E917E0">
      <w:pPr>
        <w:rPr>
          <w:sz w:val="14"/>
          <w:szCs w:val="14"/>
          <w:lang w:val="en-GB"/>
        </w:rPr>
      </w:pPr>
    </w:p>
    <w:p w14:paraId="672B93C7" w14:textId="77777777" w:rsidR="00E917E0" w:rsidRPr="00E917E0" w:rsidRDefault="00E917E0" w:rsidP="00E917E0">
      <w:pPr>
        <w:rPr>
          <w:sz w:val="14"/>
          <w:szCs w:val="14"/>
          <w:lang w:val="en-GB"/>
        </w:rPr>
      </w:pPr>
      <w:r w:rsidRPr="00E917E0">
        <w:rPr>
          <w:sz w:val="14"/>
          <w:szCs w:val="14"/>
          <w:lang w:val="en-GB"/>
        </w:rPr>
        <w:tab/>
        <w:t>private AID student;</w:t>
      </w:r>
    </w:p>
    <w:p w14:paraId="0DD11CBA" w14:textId="77777777" w:rsidR="00E917E0" w:rsidRPr="00E917E0" w:rsidRDefault="00E917E0" w:rsidP="00E917E0">
      <w:pPr>
        <w:rPr>
          <w:sz w:val="14"/>
          <w:szCs w:val="14"/>
          <w:lang w:val="en-GB"/>
        </w:rPr>
      </w:pPr>
      <w:r w:rsidRPr="00E917E0">
        <w:rPr>
          <w:sz w:val="14"/>
          <w:szCs w:val="14"/>
          <w:lang w:val="en-GB"/>
        </w:rPr>
        <w:tab/>
      </w:r>
    </w:p>
    <w:p w14:paraId="2A47C079" w14:textId="77777777" w:rsidR="00E917E0" w:rsidRPr="00E917E0" w:rsidRDefault="00E917E0" w:rsidP="00E917E0">
      <w:pPr>
        <w:rPr>
          <w:sz w:val="14"/>
          <w:szCs w:val="14"/>
          <w:lang w:val="en-GB"/>
        </w:rPr>
      </w:pPr>
      <w:r w:rsidRPr="00E917E0">
        <w:rPr>
          <w:sz w:val="14"/>
          <w:szCs w:val="14"/>
          <w:lang w:val="en-GB"/>
        </w:rPr>
        <w:tab/>
        <w:t>public AID getStudent() {</w:t>
      </w:r>
    </w:p>
    <w:p w14:paraId="1DAF9E94" w14:textId="77777777" w:rsidR="00E917E0" w:rsidRPr="00E917E0" w:rsidRDefault="00E917E0" w:rsidP="00E917E0">
      <w:pPr>
        <w:rPr>
          <w:sz w:val="14"/>
          <w:szCs w:val="14"/>
          <w:lang w:val="en-GB"/>
        </w:rPr>
      </w:pPr>
      <w:r w:rsidRPr="00E917E0">
        <w:rPr>
          <w:sz w:val="14"/>
          <w:szCs w:val="14"/>
          <w:lang w:val="en-GB"/>
        </w:rPr>
        <w:tab/>
      </w:r>
      <w:r w:rsidRPr="00E917E0">
        <w:rPr>
          <w:sz w:val="14"/>
          <w:szCs w:val="14"/>
          <w:lang w:val="en-GB"/>
        </w:rPr>
        <w:tab/>
        <w:t>return student;</w:t>
      </w:r>
    </w:p>
    <w:p w14:paraId="75634537" w14:textId="77777777" w:rsidR="00E917E0" w:rsidRPr="00E917E0" w:rsidRDefault="00E917E0" w:rsidP="00E917E0">
      <w:pPr>
        <w:rPr>
          <w:sz w:val="14"/>
          <w:szCs w:val="14"/>
          <w:lang w:val="en-GB"/>
        </w:rPr>
      </w:pPr>
      <w:r w:rsidRPr="00E917E0">
        <w:rPr>
          <w:sz w:val="14"/>
          <w:szCs w:val="14"/>
          <w:lang w:val="en-GB"/>
        </w:rPr>
        <w:tab/>
        <w:t>}</w:t>
      </w:r>
    </w:p>
    <w:p w14:paraId="7C634AAF" w14:textId="77777777" w:rsidR="00E917E0" w:rsidRPr="00E917E0" w:rsidRDefault="00E917E0" w:rsidP="00E917E0">
      <w:pPr>
        <w:rPr>
          <w:sz w:val="14"/>
          <w:szCs w:val="14"/>
          <w:lang w:val="en-GB"/>
        </w:rPr>
      </w:pPr>
      <w:r w:rsidRPr="00E917E0">
        <w:rPr>
          <w:sz w:val="14"/>
          <w:szCs w:val="14"/>
          <w:lang w:val="en-GB"/>
        </w:rPr>
        <w:tab/>
        <w:t>public void setStudent(AID student) {</w:t>
      </w:r>
    </w:p>
    <w:p w14:paraId="08351796" w14:textId="77777777" w:rsidR="00E917E0" w:rsidRPr="00E917E0" w:rsidRDefault="00E917E0" w:rsidP="00E917E0">
      <w:pPr>
        <w:rPr>
          <w:sz w:val="14"/>
          <w:szCs w:val="14"/>
          <w:lang w:val="en-GB"/>
        </w:rPr>
      </w:pPr>
      <w:r w:rsidRPr="00E917E0">
        <w:rPr>
          <w:sz w:val="14"/>
          <w:szCs w:val="14"/>
          <w:lang w:val="en-GB"/>
        </w:rPr>
        <w:tab/>
      </w:r>
      <w:r w:rsidRPr="00E917E0">
        <w:rPr>
          <w:sz w:val="14"/>
          <w:szCs w:val="14"/>
          <w:lang w:val="en-GB"/>
        </w:rPr>
        <w:tab/>
        <w:t>this.student = student;</w:t>
      </w:r>
    </w:p>
    <w:p w14:paraId="77D67A47" w14:textId="77777777" w:rsidR="00E917E0" w:rsidRPr="00E917E0" w:rsidRDefault="00E917E0" w:rsidP="00E917E0">
      <w:pPr>
        <w:rPr>
          <w:sz w:val="14"/>
          <w:szCs w:val="14"/>
          <w:lang w:val="en-GB"/>
        </w:rPr>
      </w:pPr>
      <w:r w:rsidRPr="00E917E0">
        <w:rPr>
          <w:sz w:val="14"/>
          <w:szCs w:val="14"/>
          <w:lang w:val="en-GB"/>
        </w:rPr>
        <w:tab/>
        <w:t>}</w:t>
      </w:r>
    </w:p>
    <w:p w14:paraId="7A1DFD1C" w14:textId="77777777" w:rsidR="00E917E0" w:rsidRPr="00E917E0" w:rsidRDefault="00E917E0" w:rsidP="00E917E0">
      <w:pPr>
        <w:rPr>
          <w:sz w:val="14"/>
          <w:szCs w:val="14"/>
          <w:lang w:val="en-GB"/>
        </w:rPr>
      </w:pPr>
      <w:r w:rsidRPr="00E917E0">
        <w:rPr>
          <w:sz w:val="14"/>
          <w:szCs w:val="14"/>
          <w:lang w:val="en-GB"/>
        </w:rPr>
        <w:t>}</w:t>
      </w:r>
    </w:p>
    <w:p w14:paraId="5FE98123" w14:textId="4730AEC9" w:rsidR="00E917E0" w:rsidRDefault="00E917E0" w:rsidP="00B725ED">
      <w:pPr>
        <w:rPr>
          <w:sz w:val="14"/>
          <w:szCs w:val="14"/>
          <w:lang w:val="en-GB"/>
        </w:rPr>
      </w:pPr>
    </w:p>
    <w:p w14:paraId="31AE24AB" w14:textId="73FF4344" w:rsidR="0078733A" w:rsidRDefault="0078733A" w:rsidP="0078733A">
      <w:pPr>
        <w:pStyle w:val="Heading5"/>
      </w:pPr>
      <w:r>
        <w:t>SlotsAvailable Code</w:t>
      </w:r>
    </w:p>
    <w:p w14:paraId="69AF138E" w14:textId="77777777" w:rsidR="00DC568F" w:rsidRDefault="00DC568F" w:rsidP="0078733A">
      <w:pPr>
        <w:rPr>
          <w:sz w:val="14"/>
          <w:szCs w:val="14"/>
          <w:lang w:val="en-GB"/>
        </w:rPr>
      </w:pPr>
    </w:p>
    <w:p w14:paraId="5FB882D9" w14:textId="54AF71D6" w:rsidR="0078733A" w:rsidRPr="00A84BAC" w:rsidRDefault="0078733A" w:rsidP="0078733A">
      <w:pPr>
        <w:rPr>
          <w:sz w:val="14"/>
          <w:szCs w:val="14"/>
          <w:lang w:val="en-GB"/>
        </w:rPr>
      </w:pPr>
      <w:r w:rsidRPr="00A84BAC">
        <w:rPr>
          <w:sz w:val="14"/>
          <w:szCs w:val="14"/>
          <w:lang w:val="en-GB"/>
        </w:rPr>
        <w:t>package timetable_ontology.elements;</w:t>
      </w:r>
    </w:p>
    <w:p w14:paraId="4480A350" w14:textId="77777777" w:rsidR="0078733A" w:rsidRPr="00A84BAC" w:rsidRDefault="0078733A" w:rsidP="0078733A">
      <w:pPr>
        <w:rPr>
          <w:sz w:val="14"/>
          <w:szCs w:val="14"/>
          <w:lang w:val="en-GB"/>
        </w:rPr>
      </w:pPr>
    </w:p>
    <w:p w14:paraId="1605FDCB" w14:textId="77777777" w:rsidR="0078733A" w:rsidRPr="00A84BAC" w:rsidRDefault="0078733A" w:rsidP="0078733A">
      <w:pPr>
        <w:rPr>
          <w:sz w:val="14"/>
          <w:szCs w:val="14"/>
          <w:lang w:val="en-GB"/>
        </w:rPr>
      </w:pPr>
      <w:r w:rsidRPr="00A84BAC">
        <w:rPr>
          <w:sz w:val="14"/>
          <w:szCs w:val="14"/>
          <w:lang w:val="en-GB"/>
        </w:rPr>
        <w:t>import jade.content.Predicate;</w:t>
      </w:r>
    </w:p>
    <w:p w14:paraId="7EE62464" w14:textId="77777777" w:rsidR="0078733A" w:rsidRPr="00A84BAC" w:rsidRDefault="0078733A" w:rsidP="0078733A">
      <w:pPr>
        <w:rPr>
          <w:sz w:val="14"/>
          <w:szCs w:val="14"/>
          <w:lang w:val="en-GB"/>
        </w:rPr>
      </w:pPr>
      <w:r w:rsidRPr="00A84BAC">
        <w:rPr>
          <w:sz w:val="14"/>
          <w:szCs w:val="14"/>
          <w:lang w:val="en-GB"/>
        </w:rPr>
        <w:t>import jade.content.onto.annotations.Slot;</w:t>
      </w:r>
    </w:p>
    <w:p w14:paraId="5E0F13C0" w14:textId="77777777" w:rsidR="0078733A" w:rsidRPr="00A84BAC" w:rsidRDefault="0078733A" w:rsidP="0078733A">
      <w:pPr>
        <w:rPr>
          <w:sz w:val="14"/>
          <w:szCs w:val="14"/>
          <w:lang w:val="en-GB"/>
        </w:rPr>
      </w:pPr>
      <w:r w:rsidRPr="00A84BAC">
        <w:rPr>
          <w:sz w:val="14"/>
          <w:szCs w:val="14"/>
          <w:lang w:val="en-GB"/>
        </w:rPr>
        <w:t>import jade.core.AID;</w:t>
      </w:r>
    </w:p>
    <w:p w14:paraId="03759DAC" w14:textId="77777777" w:rsidR="0078733A" w:rsidRPr="00A84BAC" w:rsidRDefault="0078733A" w:rsidP="0078733A">
      <w:pPr>
        <w:rPr>
          <w:sz w:val="14"/>
          <w:szCs w:val="14"/>
          <w:lang w:val="en-GB"/>
        </w:rPr>
      </w:pPr>
    </w:p>
    <w:p w14:paraId="522E78B2" w14:textId="77777777" w:rsidR="0078733A" w:rsidRPr="00A84BAC" w:rsidRDefault="0078733A" w:rsidP="0078733A">
      <w:pPr>
        <w:rPr>
          <w:sz w:val="14"/>
          <w:szCs w:val="14"/>
          <w:lang w:val="en-GB"/>
        </w:rPr>
      </w:pPr>
      <w:r w:rsidRPr="00A84BAC">
        <w:rPr>
          <w:sz w:val="14"/>
          <w:szCs w:val="14"/>
          <w:lang w:val="en-GB"/>
        </w:rPr>
        <w:t>public class SlotsAvailable implements Predicate {</w:t>
      </w:r>
    </w:p>
    <w:p w14:paraId="5BD91AC1" w14:textId="77777777" w:rsidR="0078733A" w:rsidRPr="00A84BAC" w:rsidRDefault="0078733A" w:rsidP="0078733A">
      <w:pPr>
        <w:rPr>
          <w:sz w:val="14"/>
          <w:szCs w:val="14"/>
          <w:lang w:val="en-GB"/>
        </w:rPr>
      </w:pPr>
      <w:r w:rsidRPr="00A84BAC">
        <w:rPr>
          <w:sz w:val="14"/>
          <w:szCs w:val="14"/>
          <w:lang w:val="en-GB"/>
        </w:rPr>
        <w:tab/>
      </w:r>
    </w:p>
    <w:p w14:paraId="32E45301" w14:textId="77777777" w:rsidR="0078733A" w:rsidRPr="00A84BAC" w:rsidRDefault="0078733A" w:rsidP="0078733A">
      <w:pPr>
        <w:rPr>
          <w:sz w:val="14"/>
          <w:szCs w:val="14"/>
          <w:lang w:val="en-GB"/>
        </w:rPr>
      </w:pPr>
      <w:r w:rsidRPr="00A84BAC">
        <w:rPr>
          <w:sz w:val="14"/>
          <w:szCs w:val="14"/>
          <w:lang w:val="en-GB"/>
        </w:rPr>
        <w:tab/>
        <w:t>private MessageBoard board;</w:t>
      </w:r>
    </w:p>
    <w:p w14:paraId="7C510E9F" w14:textId="77777777" w:rsidR="0078733A" w:rsidRPr="00A84BAC" w:rsidRDefault="0078733A" w:rsidP="00A84BAC">
      <w:pPr>
        <w:pStyle w:val="Heading6"/>
      </w:pPr>
      <w:r w:rsidRPr="00A84BAC">
        <w:tab/>
      </w:r>
    </w:p>
    <w:p w14:paraId="4CAAF1FB" w14:textId="77777777" w:rsidR="0078733A" w:rsidRPr="00A84BAC" w:rsidRDefault="0078733A" w:rsidP="0078733A">
      <w:pPr>
        <w:rPr>
          <w:sz w:val="14"/>
          <w:szCs w:val="14"/>
          <w:lang w:val="en-GB"/>
        </w:rPr>
      </w:pPr>
      <w:r w:rsidRPr="00A84BAC">
        <w:rPr>
          <w:sz w:val="14"/>
          <w:szCs w:val="14"/>
          <w:lang w:val="en-GB"/>
        </w:rPr>
        <w:tab/>
        <w:t>@Slot (mandatory = true)</w:t>
      </w:r>
    </w:p>
    <w:p w14:paraId="55120CB7" w14:textId="77777777" w:rsidR="0078733A" w:rsidRPr="00A84BAC" w:rsidRDefault="0078733A" w:rsidP="0078733A">
      <w:pPr>
        <w:rPr>
          <w:sz w:val="14"/>
          <w:szCs w:val="14"/>
          <w:lang w:val="en-GB"/>
        </w:rPr>
      </w:pPr>
      <w:r w:rsidRPr="00A84BAC">
        <w:rPr>
          <w:sz w:val="14"/>
          <w:szCs w:val="14"/>
          <w:lang w:val="en-GB"/>
        </w:rPr>
        <w:tab/>
        <w:t>public MessageBoard getBoard() {</w:t>
      </w:r>
    </w:p>
    <w:p w14:paraId="307E9CDA" w14:textId="77777777" w:rsidR="0078733A" w:rsidRPr="00A84BAC" w:rsidRDefault="0078733A" w:rsidP="0078733A">
      <w:pPr>
        <w:rPr>
          <w:sz w:val="14"/>
          <w:szCs w:val="14"/>
          <w:lang w:val="en-GB"/>
        </w:rPr>
      </w:pPr>
      <w:r w:rsidRPr="00A84BAC">
        <w:rPr>
          <w:sz w:val="14"/>
          <w:szCs w:val="14"/>
          <w:lang w:val="en-GB"/>
        </w:rPr>
        <w:tab/>
      </w:r>
      <w:r w:rsidRPr="00A84BAC">
        <w:rPr>
          <w:sz w:val="14"/>
          <w:szCs w:val="14"/>
          <w:lang w:val="en-GB"/>
        </w:rPr>
        <w:tab/>
        <w:t>return board;</w:t>
      </w:r>
    </w:p>
    <w:p w14:paraId="04541EE8" w14:textId="77777777" w:rsidR="0078733A" w:rsidRPr="00A84BAC" w:rsidRDefault="0078733A" w:rsidP="0078733A">
      <w:pPr>
        <w:rPr>
          <w:sz w:val="14"/>
          <w:szCs w:val="14"/>
          <w:lang w:val="en-GB"/>
        </w:rPr>
      </w:pPr>
      <w:r w:rsidRPr="00A84BAC">
        <w:rPr>
          <w:sz w:val="14"/>
          <w:szCs w:val="14"/>
          <w:lang w:val="en-GB"/>
        </w:rPr>
        <w:tab/>
        <w:t>}</w:t>
      </w:r>
    </w:p>
    <w:p w14:paraId="2A32573D" w14:textId="77777777" w:rsidR="0078733A" w:rsidRPr="00A84BAC" w:rsidRDefault="0078733A" w:rsidP="0078733A">
      <w:pPr>
        <w:rPr>
          <w:sz w:val="14"/>
          <w:szCs w:val="14"/>
          <w:lang w:val="en-GB"/>
        </w:rPr>
      </w:pPr>
      <w:r w:rsidRPr="00A84BAC">
        <w:rPr>
          <w:sz w:val="14"/>
          <w:szCs w:val="14"/>
          <w:lang w:val="en-GB"/>
        </w:rPr>
        <w:tab/>
        <w:t>public void setBoard(MessageBoard board) {</w:t>
      </w:r>
    </w:p>
    <w:p w14:paraId="68499866" w14:textId="77777777" w:rsidR="0078733A" w:rsidRPr="00A84BAC" w:rsidRDefault="0078733A" w:rsidP="0078733A">
      <w:pPr>
        <w:rPr>
          <w:sz w:val="14"/>
          <w:szCs w:val="14"/>
          <w:lang w:val="en-GB"/>
        </w:rPr>
      </w:pPr>
      <w:r w:rsidRPr="00A84BAC">
        <w:rPr>
          <w:sz w:val="14"/>
          <w:szCs w:val="14"/>
          <w:lang w:val="en-GB"/>
        </w:rPr>
        <w:tab/>
      </w:r>
      <w:r w:rsidRPr="00A84BAC">
        <w:rPr>
          <w:sz w:val="14"/>
          <w:szCs w:val="14"/>
          <w:lang w:val="en-GB"/>
        </w:rPr>
        <w:tab/>
        <w:t>this.board = board;</w:t>
      </w:r>
    </w:p>
    <w:p w14:paraId="6A6867B4" w14:textId="77777777" w:rsidR="0078733A" w:rsidRPr="00A84BAC" w:rsidRDefault="0078733A" w:rsidP="0078733A">
      <w:pPr>
        <w:rPr>
          <w:sz w:val="14"/>
          <w:szCs w:val="14"/>
          <w:lang w:val="en-GB"/>
        </w:rPr>
      </w:pPr>
      <w:r w:rsidRPr="00A84BAC">
        <w:rPr>
          <w:sz w:val="14"/>
          <w:szCs w:val="14"/>
          <w:lang w:val="en-GB"/>
        </w:rPr>
        <w:tab/>
        <w:t>}</w:t>
      </w:r>
    </w:p>
    <w:p w14:paraId="22C48EA7" w14:textId="45B35305" w:rsidR="0078733A" w:rsidRDefault="0078733A" w:rsidP="0078733A">
      <w:pPr>
        <w:rPr>
          <w:sz w:val="14"/>
          <w:szCs w:val="14"/>
          <w:lang w:val="en-GB"/>
        </w:rPr>
      </w:pPr>
      <w:r w:rsidRPr="00A84BAC">
        <w:rPr>
          <w:sz w:val="14"/>
          <w:szCs w:val="14"/>
          <w:lang w:val="en-GB"/>
        </w:rPr>
        <w:t>}</w:t>
      </w:r>
    </w:p>
    <w:p w14:paraId="0B84CF0C" w14:textId="0107A5E0" w:rsidR="00A84BAC" w:rsidRDefault="00A84BAC" w:rsidP="0078733A">
      <w:pPr>
        <w:rPr>
          <w:sz w:val="14"/>
          <w:szCs w:val="14"/>
          <w:lang w:val="en-GB"/>
        </w:rPr>
      </w:pPr>
    </w:p>
    <w:p w14:paraId="1D7343CA" w14:textId="47CD94E4" w:rsidR="00A84BAC" w:rsidRDefault="00580E64" w:rsidP="00580E64">
      <w:pPr>
        <w:pStyle w:val="Heading5"/>
      </w:pPr>
      <w:r>
        <w:t>SlotsRequested Code</w:t>
      </w:r>
    </w:p>
    <w:p w14:paraId="35C7FFDC" w14:textId="77777777" w:rsidR="00DC568F" w:rsidRDefault="00DC568F" w:rsidP="00DC568F">
      <w:pPr>
        <w:pStyle w:val="Heading6"/>
      </w:pPr>
    </w:p>
    <w:p w14:paraId="7F594EF3" w14:textId="4BCA9521" w:rsidR="00DC568F" w:rsidRPr="00DC568F" w:rsidRDefault="00DC568F" w:rsidP="00DC568F">
      <w:pPr>
        <w:pStyle w:val="Heading6"/>
      </w:pPr>
      <w:r w:rsidRPr="00DC568F">
        <w:t>package timetable_ontology.elements;</w:t>
      </w:r>
    </w:p>
    <w:p w14:paraId="2036B924" w14:textId="77777777" w:rsidR="00DC568F" w:rsidRPr="00DC568F" w:rsidRDefault="00DC568F" w:rsidP="00DC568F">
      <w:pPr>
        <w:pStyle w:val="Heading6"/>
      </w:pPr>
    </w:p>
    <w:p w14:paraId="6E694D1A" w14:textId="77777777" w:rsidR="00DC568F" w:rsidRPr="00DC568F" w:rsidRDefault="00DC568F" w:rsidP="00DC568F">
      <w:pPr>
        <w:pStyle w:val="Heading6"/>
      </w:pPr>
      <w:r w:rsidRPr="00DC568F">
        <w:t>import java.util.ArrayList;</w:t>
      </w:r>
    </w:p>
    <w:p w14:paraId="58BFD308" w14:textId="77777777" w:rsidR="00DC568F" w:rsidRPr="00DC568F" w:rsidRDefault="00DC568F" w:rsidP="00DC568F">
      <w:pPr>
        <w:pStyle w:val="Heading6"/>
      </w:pPr>
    </w:p>
    <w:p w14:paraId="520FCC05" w14:textId="77777777" w:rsidR="00DC568F" w:rsidRPr="00DC568F" w:rsidRDefault="00DC568F" w:rsidP="00DC568F">
      <w:pPr>
        <w:pStyle w:val="Heading6"/>
      </w:pPr>
      <w:r w:rsidRPr="00DC568F">
        <w:t>import jade.content.Predicate;</w:t>
      </w:r>
    </w:p>
    <w:p w14:paraId="4312CE28" w14:textId="77777777" w:rsidR="00DC568F" w:rsidRPr="00DC568F" w:rsidRDefault="00DC568F" w:rsidP="00DC568F">
      <w:pPr>
        <w:pStyle w:val="Heading6"/>
      </w:pPr>
      <w:r w:rsidRPr="00DC568F">
        <w:t>import jade.content.onto.annotations.Slot;</w:t>
      </w:r>
    </w:p>
    <w:p w14:paraId="437BB56A" w14:textId="77777777" w:rsidR="00DC568F" w:rsidRPr="00DC568F" w:rsidRDefault="00DC568F" w:rsidP="00DC568F">
      <w:pPr>
        <w:pStyle w:val="Heading6"/>
      </w:pPr>
    </w:p>
    <w:p w14:paraId="7BEB7806" w14:textId="77777777" w:rsidR="00DC568F" w:rsidRPr="00DC568F" w:rsidRDefault="00DC568F" w:rsidP="00DC568F">
      <w:pPr>
        <w:pStyle w:val="Heading6"/>
      </w:pPr>
      <w:r w:rsidRPr="00DC568F">
        <w:t>public class SlotsRequested implements Predicate {</w:t>
      </w:r>
    </w:p>
    <w:p w14:paraId="13687A30" w14:textId="77777777" w:rsidR="00DC568F" w:rsidRPr="00DC568F" w:rsidRDefault="00DC568F" w:rsidP="00DC568F">
      <w:pPr>
        <w:pStyle w:val="Heading6"/>
      </w:pPr>
    </w:p>
    <w:p w14:paraId="2A244E98" w14:textId="77777777" w:rsidR="00DC568F" w:rsidRPr="00DC568F" w:rsidRDefault="00DC568F" w:rsidP="00DC568F">
      <w:pPr>
        <w:pStyle w:val="Heading6"/>
      </w:pPr>
      <w:r w:rsidRPr="00DC568F">
        <w:tab/>
        <w:t>private ArrayList&lt;SwapFinal&gt; slots;</w:t>
      </w:r>
    </w:p>
    <w:p w14:paraId="4DE7D7D0" w14:textId="77777777" w:rsidR="00DC568F" w:rsidRPr="00DC568F" w:rsidRDefault="00DC568F" w:rsidP="00DC568F">
      <w:pPr>
        <w:pStyle w:val="Heading6"/>
      </w:pPr>
      <w:r w:rsidRPr="00DC568F">
        <w:tab/>
      </w:r>
    </w:p>
    <w:p w14:paraId="524F220D" w14:textId="77777777" w:rsidR="00DC568F" w:rsidRPr="00DC568F" w:rsidRDefault="00DC568F" w:rsidP="00DC568F">
      <w:pPr>
        <w:pStyle w:val="Heading6"/>
      </w:pPr>
      <w:r w:rsidRPr="00DC568F">
        <w:tab/>
        <w:t>@Slot (mandatory = true)</w:t>
      </w:r>
    </w:p>
    <w:p w14:paraId="40DA1E3F" w14:textId="77777777" w:rsidR="00DC568F" w:rsidRPr="00DC568F" w:rsidRDefault="00DC568F" w:rsidP="00DC568F">
      <w:pPr>
        <w:pStyle w:val="Heading6"/>
      </w:pPr>
      <w:r w:rsidRPr="00DC568F">
        <w:tab/>
        <w:t>public ArrayList&lt;SwapFinal&gt; getSlots() {</w:t>
      </w:r>
    </w:p>
    <w:p w14:paraId="0AC72258" w14:textId="77777777" w:rsidR="00DC568F" w:rsidRPr="00DC568F" w:rsidRDefault="00DC568F" w:rsidP="00DC568F">
      <w:pPr>
        <w:pStyle w:val="Heading6"/>
      </w:pPr>
      <w:r w:rsidRPr="00DC568F">
        <w:tab/>
      </w:r>
      <w:r w:rsidRPr="00DC568F">
        <w:tab/>
        <w:t>return slots;</w:t>
      </w:r>
    </w:p>
    <w:p w14:paraId="147D3A13" w14:textId="77777777" w:rsidR="00DC568F" w:rsidRPr="00DC568F" w:rsidRDefault="00DC568F" w:rsidP="00DC568F">
      <w:pPr>
        <w:pStyle w:val="Heading6"/>
      </w:pPr>
      <w:r w:rsidRPr="00DC568F">
        <w:tab/>
        <w:t>}</w:t>
      </w:r>
    </w:p>
    <w:p w14:paraId="2329B5E8" w14:textId="77777777" w:rsidR="00DC568F" w:rsidRPr="00DC568F" w:rsidRDefault="00DC568F" w:rsidP="00DC568F">
      <w:pPr>
        <w:pStyle w:val="Heading6"/>
      </w:pPr>
      <w:r w:rsidRPr="00DC568F">
        <w:tab/>
      </w:r>
    </w:p>
    <w:p w14:paraId="1234584E" w14:textId="77777777" w:rsidR="00DC568F" w:rsidRPr="00DC568F" w:rsidRDefault="00DC568F" w:rsidP="00DC568F">
      <w:pPr>
        <w:pStyle w:val="Heading6"/>
      </w:pPr>
      <w:r w:rsidRPr="00DC568F">
        <w:tab/>
        <w:t>public void setSlots(ArrayList&lt;SwapFinal&gt; slots) {</w:t>
      </w:r>
    </w:p>
    <w:p w14:paraId="7D2C65B3" w14:textId="77777777" w:rsidR="00DC568F" w:rsidRPr="00DC568F" w:rsidRDefault="00DC568F" w:rsidP="00DC568F">
      <w:pPr>
        <w:pStyle w:val="Heading6"/>
      </w:pPr>
      <w:r w:rsidRPr="00DC568F">
        <w:tab/>
      </w:r>
      <w:r w:rsidRPr="00DC568F">
        <w:tab/>
        <w:t>this.slots = slots;</w:t>
      </w:r>
    </w:p>
    <w:p w14:paraId="2B467B2A" w14:textId="77777777" w:rsidR="00DC568F" w:rsidRPr="00DC568F" w:rsidRDefault="00DC568F" w:rsidP="00DC568F">
      <w:pPr>
        <w:pStyle w:val="Heading6"/>
      </w:pPr>
      <w:r w:rsidRPr="00DC568F">
        <w:tab/>
        <w:t>}</w:t>
      </w:r>
    </w:p>
    <w:p w14:paraId="49EFCCE7" w14:textId="77777777" w:rsidR="00DC568F" w:rsidRPr="00DC568F" w:rsidRDefault="00DC568F" w:rsidP="00DC568F">
      <w:pPr>
        <w:pStyle w:val="Heading6"/>
      </w:pPr>
      <w:r w:rsidRPr="00DC568F">
        <w:tab/>
      </w:r>
    </w:p>
    <w:p w14:paraId="0F94A12C" w14:textId="77777777" w:rsidR="00DC568F" w:rsidRPr="00DC568F" w:rsidRDefault="00DC568F" w:rsidP="00DC568F">
      <w:pPr>
        <w:pStyle w:val="Heading6"/>
      </w:pPr>
      <w:r w:rsidRPr="00DC568F">
        <w:tab/>
        <w:t>public void addSlot(SwapFinal slot) {</w:t>
      </w:r>
    </w:p>
    <w:p w14:paraId="53F7D400" w14:textId="77777777" w:rsidR="00DC568F" w:rsidRPr="00DC568F" w:rsidRDefault="00DC568F" w:rsidP="00DC568F">
      <w:pPr>
        <w:pStyle w:val="Heading6"/>
      </w:pPr>
      <w:r w:rsidRPr="00DC568F">
        <w:tab/>
      </w:r>
      <w:r w:rsidRPr="00DC568F">
        <w:tab/>
        <w:t>this.slots.add(slot);</w:t>
      </w:r>
    </w:p>
    <w:p w14:paraId="658CD49F" w14:textId="77777777" w:rsidR="00DC568F" w:rsidRPr="00DC568F" w:rsidRDefault="00DC568F" w:rsidP="00DC568F">
      <w:pPr>
        <w:pStyle w:val="Heading6"/>
      </w:pPr>
      <w:r w:rsidRPr="00DC568F">
        <w:tab/>
        <w:t>}</w:t>
      </w:r>
    </w:p>
    <w:p w14:paraId="34D5CEAA" w14:textId="1AEC4795" w:rsidR="00DC568F" w:rsidRDefault="00DC568F" w:rsidP="00DC568F">
      <w:pPr>
        <w:pStyle w:val="Heading6"/>
      </w:pPr>
      <w:r w:rsidRPr="00DC568F">
        <w:t>}</w:t>
      </w:r>
    </w:p>
    <w:p w14:paraId="7582F020" w14:textId="77777777" w:rsidR="00DC568F" w:rsidRDefault="00DC568F">
      <w:pPr>
        <w:rPr>
          <w:sz w:val="14"/>
          <w:szCs w:val="14"/>
          <w:lang w:val="en-GB"/>
        </w:rPr>
      </w:pPr>
      <w:r>
        <w:br w:type="page"/>
      </w:r>
    </w:p>
    <w:p w14:paraId="70EBA380" w14:textId="33200B2C" w:rsidR="00580E64" w:rsidRDefault="00780F49" w:rsidP="00780F49">
      <w:pPr>
        <w:pStyle w:val="Heading5"/>
      </w:pPr>
      <w:r>
        <w:lastRenderedPageBreak/>
        <w:t>SwapFinal Code</w:t>
      </w:r>
    </w:p>
    <w:p w14:paraId="132B99B8" w14:textId="77777777" w:rsidR="00C14C17" w:rsidRDefault="00C14C17" w:rsidP="006C7BDC">
      <w:pPr>
        <w:pStyle w:val="Heading6"/>
      </w:pPr>
    </w:p>
    <w:p w14:paraId="0D6EC349" w14:textId="52F4C4B8" w:rsidR="006C7BDC" w:rsidRDefault="006C7BDC" w:rsidP="006C7BDC">
      <w:pPr>
        <w:pStyle w:val="Heading6"/>
      </w:pPr>
      <w:r>
        <w:t>package timetable_ontology.elements;</w:t>
      </w:r>
    </w:p>
    <w:p w14:paraId="6D4681BD" w14:textId="77777777" w:rsidR="006C7BDC" w:rsidRDefault="006C7BDC" w:rsidP="006C7BDC">
      <w:pPr>
        <w:pStyle w:val="Heading6"/>
      </w:pPr>
    </w:p>
    <w:p w14:paraId="44EC0EAB" w14:textId="77777777" w:rsidR="006C7BDC" w:rsidRDefault="006C7BDC" w:rsidP="006C7BDC">
      <w:pPr>
        <w:pStyle w:val="Heading6"/>
      </w:pPr>
      <w:r>
        <w:t>import jade.content.AgentAction;</w:t>
      </w:r>
    </w:p>
    <w:p w14:paraId="2EFB9C40" w14:textId="77777777" w:rsidR="006C7BDC" w:rsidRDefault="006C7BDC" w:rsidP="006C7BDC">
      <w:pPr>
        <w:pStyle w:val="Heading6"/>
      </w:pPr>
      <w:r>
        <w:t>import jade.content.onto.annotations.Slot;</w:t>
      </w:r>
    </w:p>
    <w:p w14:paraId="05A60CD5" w14:textId="77777777" w:rsidR="006C7BDC" w:rsidRDefault="006C7BDC" w:rsidP="006C7BDC">
      <w:pPr>
        <w:pStyle w:val="Heading6"/>
      </w:pPr>
      <w:r>
        <w:t>import jade.core.AID;</w:t>
      </w:r>
    </w:p>
    <w:p w14:paraId="4E470917" w14:textId="77777777" w:rsidR="006C7BDC" w:rsidRDefault="006C7BDC" w:rsidP="006C7BDC">
      <w:pPr>
        <w:pStyle w:val="Heading6"/>
      </w:pPr>
    </w:p>
    <w:p w14:paraId="16349CA9" w14:textId="77777777" w:rsidR="006C7BDC" w:rsidRDefault="006C7BDC" w:rsidP="006C7BDC">
      <w:pPr>
        <w:pStyle w:val="Heading6"/>
      </w:pPr>
      <w:r>
        <w:t>public class SwapFinal implements AgentAction{</w:t>
      </w:r>
    </w:p>
    <w:p w14:paraId="7B6AC90C" w14:textId="77777777" w:rsidR="006C7BDC" w:rsidRDefault="006C7BDC" w:rsidP="006C7BDC">
      <w:pPr>
        <w:pStyle w:val="Heading6"/>
      </w:pPr>
      <w:r>
        <w:tab/>
      </w:r>
    </w:p>
    <w:p w14:paraId="4AAFC067" w14:textId="77777777" w:rsidR="006C7BDC" w:rsidRDefault="006C7BDC" w:rsidP="006C7BDC">
      <w:pPr>
        <w:pStyle w:val="Heading6"/>
      </w:pPr>
      <w:r>
        <w:tab/>
        <w:t>private SwapInitial swapInitial; // Initial slot on the timetable</w:t>
      </w:r>
    </w:p>
    <w:p w14:paraId="537510C0" w14:textId="77777777" w:rsidR="006C7BDC" w:rsidRDefault="006C7BDC" w:rsidP="006C7BDC">
      <w:pPr>
        <w:pStyle w:val="Heading6"/>
      </w:pPr>
      <w:r>
        <w:tab/>
        <w:t>private AID agentTo; // Agent requesting tutorial (REQUESTER)</w:t>
      </w:r>
    </w:p>
    <w:p w14:paraId="4D106DB7" w14:textId="77777777" w:rsidR="006C7BDC" w:rsidRDefault="006C7BDC" w:rsidP="006C7BDC">
      <w:pPr>
        <w:pStyle w:val="Heading6"/>
      </w:pPr>
      <w:r>
        <w:tab/>
        <w:t>private TutorialGroup tutorialTo;</w:t>
      </w:r>
    </w:p>
    <w:p w14:paraId="0A4DE8C4" w14:textId="77777777" w:rsidR="006C7BDC" w:rsidRDefault="006C7BDC" w:rsidP="006C7BDC">
      <w:pPr>
        <w:pStyle w:val="Heading6"/>
      </w:pPr>
      <w:r>
        <w:tab/>
      </w:r>
    </w:p>
    <w:p w14:paraId="69E74E2A" w14:textId="77777777" w:rsidR="006C7BDC" w:rsidRDefault="006C7BDC" w:rsidP="006C7BDC">
      <w:pPr>
        <w:pStyle w:val="Heading6"/>
      </w:pPr>
      <w:r>
        <w:tab/>
        <w:t>@Slot (mandatory = true)</w:t>
      </w:r>
    </w:p>
    <w:p w14:paraId="69AE8C7A" w14:textId="77777777" w:rsidR="006C7BDC" w:rsidRDefault="006C7BDC" w:rsidP="006C7BDC">
      <w:pPr>
        <w:pStyle w:val="Heading6"/>
      </w:pPr>
      <w:r>
        <w:tab/>
        <w:t>public AID getAgentTo() {</w:t>
      </w:r>
    </w:p>
    <w:p w14:paraId="685021C0" w14:textId="77777777" w:rsidR="006C7BDC" w:rsidRDefault="006C7BDC" w:rsidP="006C7BDC">
      <w:pPr>
        <w:pStyle w:val="Heading6"/>
      </w:pPr>
      <w:r>
        <w:tab/>
      </w:r>
      <w:r>
        <w:tab/>
        <w:t>return agentTo;</w:t>
      </w:r>
    </w:p>
    <w:p w14:paraId="652B9F22" w14:textId="77777777" w:rsidR="006C7BDC" w:rsidRDefault="006C7BDC" w:rsidP="006C7BDC">
      <w:pPr>
        <w:pStyle w:val="Heading6"/>
      </w:pPr>
      <w:r>
        <w:tab/>
        <w:t>}</w:t>
      </w:r>
    </w:p>
    <w:p w14:paraId="5584DA21" w14:textId="77777777" w:rsidR="006C7BDC" w:rsidRDefault="006C7BDC" w:rsidP="006C7BDC">
      <w:pPr>
        <w:pStyle w:val="Heading6"/>
      </w:pPr>
      <w:r>
        <w:tab/>
        <w:t>public void setAgentTo(AID agentTo) {</w:t>
      </w:r>
    </w:p>
    <w:p w14:paraId="64B10AB7" w14:textId="77777777" w:rsidR="006C7BDC" w:rsidRDefault="006C7BDC" w:rsidP="006C7BDC">
      <w:pPr>
        <w:pStyle w:val="Heading6"/>
      </w:pPr>
      <w:r>
        <w:tab/>
      </w:r>
      <w:r>
        <w:tab/>
        <w:t>this.agentTo = agentTo;</w:t>
      </w:r>
    </w:p>
    <w:p w14:paraId="76F4E971" w14:textId="77777777" w:rsidR="006C7BDC" w:rsidRDefault="006C7BDC" w:rsidP="006C7BDC">
      <w:pPr>
        <w:pStyle w:val="Heading6"/>
      </w:pPr>
      <w:r>
        <w:tab/>
        <w:t>}</w:t>
      </w:r>
    </w:p>
    <w:p w14:paraId="2CAC8186" w14:textId="77777777" w:rsidR="006C7BDC" w:rsidRDefault="006C7BDC" w:rsidP="006C7BDC">
      <w:pPr>
        <w:pStyle w:val="Heading6"/>
      </w:pPr>
      <w:r>
        <w:tab/>
      </w:r>
    </w:p>
    <w:p w14:paraId="70F1B3B0" w14:textId="77777777" w:rsidR="006C7BDC" w:rsidRDefault="006C7BDC" w:rsidP="006C7BDC">
      <w:pPr>
        <w:pStyle w:val="Heading6"/>
      </w:pPr>
      <w:r>
        <w:tab/>
        <w:t>@Slot (mandatory = true)</w:t>
      </w:r>
    </w:p>
    <w:p w14:paraId="0387681E" w14:textId="77777777" w:rsidR="006C7BDC" w:rsidRDefault="006C7BDC" w:rsidP="006C7BDC">
      <w:pPr>
        <w:pStyle w:val="Heading6"/>
      </w:pPr>
      <w:r>
        <w:tab/>
        <w:t>public SwapInitial getInitalSwapRequest() {</w:t>
      </w:r>
    </w:p>
    <w:p w14:paraId="7CB20011" w14:textId="77777777" w:rsidR="006C7BDC" w:rsidRDefault="006C7BDC" w:rsidP="006C7BDC">
      <w:pPr>
        <w:pStyle w:val="Heading6"/>
      </w:pPr>
      <w:r>
        <w:tab/>
      </w:r>
      <w:r>
        <w:tab/>
        <w:t>return swapInitial;</w:t>
      </w:r>
    </w:p>
    <w:p w14:paraId="53B97CB8" w14:textId="77777777" w:rsidR="006C7BDC" w:rsidRDefault="006C7BDC" w:rsidP="006C7BDC">
      <w:pPr>
        <w:pStyle w:val="Heading6"/>
      </w:pPr>
      <w:r>
        <w:tab/>
        <w:t>}</w:t>
      </w:r>
    </w:p>
    <w:p w14:paraId="0DF27218" w14:textId="77777777" w:rsidR="006C7BDC" w:rsidRDefault="006C7BDC" w:rsidP="006C7BDC">
      <w:pPr>
        <w:pStyle w:val="Heading6"/>
      </w:pPr>
      <w:r>
        <w:tab/>
        <w:t>public void setInitalSwapRequest(SwapInitial initalRequest) {</w:t>
      </w:r>
    </w:p>
    <w:p w14:paraId="290FAEA1" w14:textId="77777777" w:rsidR="006C7BDC" w:rsidRDefault="006C7BDC" w:rsidP="006C7BDC">
      <w:pPr>
        <w:pStyle w:val="Heading6"/>
      </w:pPr>
      <w:r>
        <w:tab/>
      </w:r>
      <w:r>
        <w:tab/>
        <w:t>this.swapInitial = initalRequest;</w:t>
      </w:r>
    </w:p>
    <w:p w14:paraId="59AB1AE6" w14:textId="77777777" w:rsidR="006C7BDC" w:rsidRDefault="006C7BDC" w:rsidP="006C7BDC">
      <w:pPr>
        <w:pStyle w:val="Heading6"/>
      </w:pPr>
      <w:r>
        <w:tab/>
        <w:t>}</w:t>
      </w:r>
    </w:p>
    <w:p w14:paraId="1433BD2D" w14:textId="77777777" w:rsidR="006C7BDC" w:rsidRDefault="006C7BDC" w:rsidP="006C7BDC">
      <w:pPr>
        <w:pStyle w:val="Heading6"/>
      </w:pPr>
      <w:r>
        <w:tab/>
      </w:r>
    </w:p>
    <w:p w14:paraId="1FED3619" w14:textId="77777777" w:rsidR="006C7BDC" w:rsidRDefault="006C7BDC" w:rsidP="006C7BDC">
      <w:pPr>
        <w:pStyle w:val="Heading6"/>
      </w:pPr>
      <w:r>
        <w:tab/>
        <w:t>@Slot (mandatory = true)</w:t>
      </w:r>
    </w:p>
    <w:p w14:paraId="6A41333F" w14:textId="77777777" w:rsidR="006C7BDC" w:rsidRDefault="006C7BDC" w:rsidP="006C7BDC">
      <w:pPr>
        <w:pStyle w:val="Heading6"/>
      </w:pPr>
      <w:r>
        <w:tab/>
        <w:t>public TutorialGroup getTutorialTo() {</w:t>
      </w:r>
    </w:p>
    <w:p w14:paraId="6257F3BE" w14:textId="77777777" w:rsidR="006C7BDC" w:rsidRDefault="006C7BDC" w:rsidP="006C7BDC">
      <w:pPr>
        <w:pStyle w:val="Heading6"/>
      </w:pPr>
      <w:r>
        <w:tab/>
      </w:r>
      <w:r>
        <w:tab/>
        <w:t>return tutorialTo;</w:t>
      </w:r>
    </w:p>
    <w:p w14:paraId="632EA387" w14:textId="77777777" w:rsidR="006C7BDC" w:rsidRDefault="006C7BDC" w:rsidP="006C7BDC">
      <w:pPr>
        <w:pStyle w:val="Heading6"/>
      </w:pPr>
      <w:r>
        <w:tab/>
        <w:t>}</w:t>
      </w:r>
    </w:p>
    <w:p w14:paraId="0F445447" w14:textId="77777777" w:rsidR="006C7BDC" w:rsidRDefault="006C7BDC" w:rsidP="006C7BDC">
      <w:pPr>
        <w:pStyle w:val="Heading6"/>
      </w:pPr>
      <w:r>
        <w:tab/>
        <w:t>public void setTutorialTo(TutorialGroup tutorialTo) {</w:t>
      </w:r>
    </w:p>
    <w:p w14:paraId="4B61E04A" w14:textId="77777777" w:rsidR="006C7BDC" w:rsidRDefault="006C7BDC" w:rsidP="006C7BDC">
      <w:pPr>
        <w:pStyle w:val="Heading6"/>
      </w:pPr>
      <w:r>
        <w:tab/>
      </w:r>
      <w:r>
        <w:tab/>
        <w:t>this.tutorialTo = tutorialTo;</w:t>
      </w:r>
    </w:p>
    <w:p w14:paraId="04E64F14" w14:textId="77777777" w:rsidR="006C7BDC" w:rsidRDefault="006C7BDC" w:rsidP="006C7BDC">
      <w:pPr>
        <w:pStyle w:val="Heading6"/>
      </w:pPr>
      <w:r>
        <w:tab/>
        <w:t>}</w:t>
      </w:r>
    </w:p>
    <w:p w14:paraId="6F5975D7" w14:textId="103BB6EB" w:rsidR="00780F49" w:rsidRDefault="006C7BDC" w:rsidP="006C7BDC">
      <w:pPr>
        <w:pStyle w:val="Heading6"/>
      </w:pPr>
      <w:r>
        <w:t>}</w:t>
      </w:r>
    </w:p>
    <w:p w14:paraId="5DE50746" w14:textId="3654E138" w:rsidR="00A427D0" w:rsidRDefault="00A427D0" w:rsidP="00A427D0">
      <w:pPr>
        <w:rPr>
          <w:lang w:val="en-GB"/>
        </w:rPr>
      </w:pPr>
    </w:p>
    <w:p w14:paraId="7151048C" w14:textId="2FD04BAF" w:rsidR="00A427D0" w:rsidRDefault="00A427D0" w:rsidP="00A427D0">
      <w:pPr>
        <w:pStyle w:val="Heading5"/>
      </w:pPr>
      <w:r>
        <w:t>SwapInitial Code</w:t>
      </w:r>
    </w:p>
    <w:p w14:paraId="7C090D70" w14:textId="02556EF0" w:rsidR="00BF6609" w:rsidRDefault="00BF6609" w:rsidP="00BF6609">
      <w:pPr>
        <w:pStyle w:val="Heading6"/>
      </w:pPr>
    </w:p>
    <w:p w14:paraId="51DB6F61" w14:textId="77777777" w:rsidR="00BF6609" w:rsidRDefault="00BF6609" w:rsidP="00BF6609">
      <w:pPr>
        <w:pStyle w:val="Heading6"/>
      </w:pPr>
      <w:r>
        <w:t>package timetable_ontology.elements;</w:t>
      </w:r>
    </w:p>
    <w:p w14:paraId="6A4CC6DC" w14:textId="77777777" w:rsidR="00BF6609" w:rsidRDefault="00BF6609" w:rsidP="00BF6609">
      <w:pPr>
        <w:pStyle w:val="Heading6"/>
      </w:pPr>
    </w:p>
    <w:p w14:paraId="1E75D1F9" w14:textId="77777777" w:rsidR="00BF6609" w:rsidRDefault="00BF6609" w:rsidP="00BF6609">
      <w:pPr>
        <w:pStyle w:val="Heading6"/>
      </w:pPr>
      <w:r>
        <w:t>import jade.content.AgentAction;</w:t>
      </w:r>
    </w:p>
    <w:p w14:paraId="2904EE16" w14:textId="77777777" w:rsidR="00BF6609" w:rsidRDefault="00BF6609" w:rsidP="00BF6609">
      <w:pPr>
        <w:pStyle w:val="Heading6"/>
      </w:pPr>
      <w:r>
        <w:t>import jade.content.onto.annotations.Slot;</w:t>
      </w:r>
    </w:p>
    <w:p w14:paraId="3D2E9769" w14:textId="77777777" w:rsidR="00BF6609" w:rsidRDefault="00BF6609" w:rsidP="00BF6609">
      <w:pPr>
        <w:pStyle w:val="Heading6"/>
      </w:pPr>
      <w:r>
        <w:t>import jade.core.AID;</w:t>
      </w:r>
    </w:p>
    <w:p w14:paraId="3F7373AE" w14:textId="77777777" w:rsidR="00BF6609" w:rsidRDefault="00BF6609" w:rsidP="00BF6609">
      <w:pPr>
        <w:pStyle w:val="Heading6"/>
      </w:pPr>
    </w:p>
    <w:p w14:paraId="4B29C090" w14:textId="77777777" w:rsidR="00BF6609" w:rsidRDefault="00BF6609" w:rsidP="00BF6609">
      <w:pPr>
        <w:pStyle w:val="Heading6"/>
      </w:pPr>
      <w:r>
        <w:t>// MessageBoard is an ArrayList of SwapInitials</w:t>
      </w:r>
    </w:p>
    <w:p w14:paraId="1BCD32CD" w14:textId="77777777" w:rsidR="00BF6609" w:rsidRDefault="00BF6609" w:rsidP="00BF6609">
      <w:pPr>
        <w:pStyle w:val="Heading6"/>
      </w:pPr>
      <w:r>
        <w:t>// Requester details always listed in SwapFinal</w:t>
      </w:r>
    </w:p>
    <w:p w14:paraId="2A2297D3" w14:textId="77777777" w:rsidR="00BF6609" w:rsidRDefault="00BF6609" w:rsidP="00BF6609">
      <w:pPr>
        <w:pStyle w:val="Heading6"/>
      </w:pPr>
      <w:r>
        <w:t>public class SwapInitial implements AgentAction {</w:t>
      </w:r>
    </w:p>
    <w:p w14:paraId="0C2739B8" w14:textId="77777777" w:rsidR="00BF6609" w:rsidRDefault="00BF6609" w:rsidP="00BF6609">
      <w:pPr>
        <w:pStyle w:val="Heading6"/>
      </w:pPr>
    </w:p>
    <w:p w14:paraId="57DE06EF" w14:textId="77777777" w:rsidR="00BF6609" w:rsidRDefault="00BF6609" w:rsidP="00BF6609">
      <w:pPr>
        <w:pStyle w:val="Heading6"/>
      </w:pPr>
      <w:r>
        <w:tab/>
        <w:t>private TutorialGroup tutorialFrom;</w:t>
      </w:r>
    </w:p>
    <w:p w14:paraId="7BBCD669" w14:textId="77777777" w:rsidR="00BF6609" w:rsidRDefault="00BF6609" w:rsidP="00BF6609">
      <w:pPr>
        <w:pStyle w:val="Heading6"/>
      </w:pPr>
      <w:r>
        <w:tab/>
        <w:t>private AID agentFrom; // Agent receiving request</w:t>
      </w:r>
    </w:p>
    <w:p w14:paraId="167A8750" w14:textId="77777777" w:rsidR="00BF6609" w:rsidRDefault="00BF6609" w:rsidP="00BF6609">
      <w:pPr>
        <w:pStyle w:val="Heading6"/>
      </w:pPr>
      <w:r>
        <w:tab/>
      </w:r>
    </w:p>
    <w:p w14:paraId="75A5C3A1" w14:textId="77777777" w:rsidR="00BF6609" w:rsidRDefault="00BF6609" w:rsidP="00BF6609">
      <w:pPr>
        <w:pStyle w:val="Heading6"/>
      </w:pPr>
      <w:r>
        <w:tab/>
        <w:t>@Slot (mandatory = true)</w:t>
      </w:r>
    </w:p>
    <w:p w14:paraId="734EE0D6" w14:textId="77777777" w:rsidR="00BF6609" w:rsidRDefault="00BF6609" w:rsidP="00BF6609">
      <w:pPr>
        <w:pStyle w:val="Heading6"/>
      </w:pPr>
      <w:r>
        <w:tab/>
        <w:t>public AID getAgentFrom() {</w:t>
      </w:r>
    </w:p>
    <w:p w14:paraId="34145A91" w14:textId="77777777" w:rsidR="00BF6609" w:rsidRDefault="00BF6609" w:rsidP="00BF6609">
      <w:pPr>
        <w:pStyle w:val="Heading6"/>
      </w:pPr>
      <w:r>
        <w:tab/>
      </w:r>
      <w:r>
        <w:tab/>
        <w:t>return agentFrom;</w:t>
      </w:r>
    </w:p>
    <w:p w14:paraId="0BE34B04" w14:textId="77777777" w:rsidR="00BF6609" w:rsidRDefault="00BF6609" w:rsidP="00BF6609">
      <w:pPr>
        <w:pStyle w:val="Heading6"/>
      </w:pPr>
      <w:r>
        <w:tab/>
        <w:t>}</w:t>
      </w:r>
    </w:p>
    <w:p w14:paraId="29C17FDE" w14:textId="77777777" w:rsidR="00BF6609" w:rsidRDefault="00BF6609" w:rsidP="00BF6609">
      <w:pPr>
        <w:pStyle w:val="Heading6"/>
      </w:pPr>
      <w:r>
        <w:tab/>
        <w:t>public void setAgentFrom(AID agentFrom) {</w:t>
      </w:r>
    </w:p>
    <w:p w14:paraId="7F532FF3" w14:textId="77777777" w:rsidR="00BF6609" w:rsidRDefault="00BF6609" w:rsidP="00BF6609">
      <w:pPr>
        <w:pStyle w:val="Heading6"/>
      </w:pPr>
      <w:r>
        <w:tab/>
      </w:r>
      <w:r>
        <w:tab/>
        <w:t>this.agentFrom = agentFrom;</w:t>
      </w:r>
    </w:p>
    <w:p w14:paraId="35638858" w14:textId="77777777" w:rsidR="00BF6609" w:rsidRDefault="00BF6609" w:rsidP="00BF6609">
      <w:pPr>
        <w:pStyle w:val="Heading6"/>
      </w:pPr>
      <w:r>
        <w:tab/>
        <w:t>}</w:t>
      </w:r>
    </w:p>
    <w:p w14:paraId="4672769A" w14:textId="77777777" w:rsidR="00BF6609" w:rsidRDefault="00BF6609" w:rsidP="00BF6609">
      <w:pPr>
        <w:pStyle w:val="Heading6"/>
      </w:pPr>
      <w:r>
        <w:tab/>
      </w:r>
    </w:p>
    <w:p w14:paraId="303CDB98" w14:textId="77777777" w:rsidR="00BF6609" w:rsidRDefault="00BF6609" w:rsidP="00BF6609">
      <w:pPr>
        <w:pStyle w:val="Heading6"/>
      </w:pPr>
      <w:r>
        <w:tab/>
        <w:t>@Slot (mandatory = true)</w:t>
      </w:r>
    </w:p>
    <w:p w14:paraId="29C13468" w14:textId="77777777" w:rsidR="00BF6609" w:rsidRDefault="00BF6609" w:rsidP="00BF6609">
      <w:pPr>
        <w:pStyle w:val="Heading6"/>
      </w:pPr>
      <w:r>
        <w:tab/>
        <w:t>public TutorialGroup getTutorial() {</w:t>
      </w:r>
    </w:p>
    <w:p w14:paraId="7404399E" w14:textId="77777777" w:rsidR="00BF6609" w:rsidRDefault="00BF6609" w:rsidP="00BF6609">
      <w:pPr>
        <w:pStyle w:val="Heading6"/>
      </w:pPr>
      <w:r>
        <w:tab/>
      </w:r>
      <w:r>
        <w:tab/>
        <w:t>return tutorialFrom;</w:t>
      </w:r>
    </w:p>
    <w:p w14:paraId="6123594F" w14:textId="77777777" w:rsidR="00BF6609" w:rsidRDefault="00BF6609" w:rsidP="00BF6609">
      <w:pPr>
        <w:pStyle w:val="Heading6"/>
      </w:pPr>
      <w:r>
        <w:tab/>
        <w:t>}</w:t>
      </w:r>
    </w:p>
    <w:p w14:paraId="24260FBB" w14:textId="77777777" w:rsidR="00BF6609" w:rsidRDefault="00BF6609" w:rsidP="00BF6609">
      <w:pPr>
        <w:pStyle w:val="Heading6"/>
      </w:pPr>
      <w:r>
        <w:tab/>
        <w:t>public void setTutorial(TutorialGroup tutorial) {</w:t>
      </w:r>
    </w:p>
    <w:p w14:paraId="63363F37" w14:textId="77777777" w:rsidR="00BF6609" w:rsidRDefault="00BF6609" w:rsidP="00BF6609">
      <w:pPr>
        <w:pStyle w:val="Heading6"/>
      </w:pPr>
      <w:r>
        <w:tab/>
      </w:r>
      <w:r>
        <w:tab/>
        <w:t>this.tutorialFrom = tutorial;</w:t>
      </w:r>
    </w:p>
    <w:p w14:paraId="3324095B" w14:textId="77777777" w:rsidR="00BF6609" w:rsidRDefault="00BF6609" w:rsidP="00BF6609">
      <w:pPr>
        <w:pStyle w:val="Heading6"/>
      </w:pPr>
      <w:r>
        <w:tab/>
        <w:t>}</w:t>
      </w:r>
    </w:p>
    <w:p w14:paraId="228D9A5F" w14:textId="7F8BECB7" w:rsidR="00BF6609" w:rsidRDefault="00BF6609" w:rsidP="00BF6609">
      <w:pPr>
        <w:pStyle w:val="Heading6"/>
      </w:pPr>
      <w:r>
        <w:t>}</w:t>
      </w:r>
    </w:p>
    <w:p w14:paraId="36051AF9" w14:textId="7CE88AE9" w:rsidR="0013418A" w:rsidRDefault="0013418A">
      <w:pPr>
        <w:rPr>
          <w:lang w:val="en-GB"/>
        </w:rPr>
      </w:pPr>
      <w:r>
        <w:rPr>
          <w:lang w:val="en-GB"/>
        </w:rPr>
        <w:br w:type="page"/>
      </w:r>
    </w:p>
    <w:p w14:paraId="0025FF4A" w14:textId="12CF5530" w:rsidR="0013418A" w:rsidRDefault="00674737" w:rsidP="00674737">
      <w:pPr>
        <w:pStyle w:val="Heading5"/>
      </w:pPr>
      <w:r>
        <w:lastRenderedPageBreak/>
        <w:t>Timeslot Code</w:t>
      </w:r>
    </w:p>
    <w:p w14:paraId="3703C072" w14:textId="25FA9D1F" w:rsidR="001A63D8" w:rsidRDefault="001A63D8" w:rsidP="001A63D8">
      <w:pPr>
        <w:pStyle w:val="Heading6"/>
      </w:pPr>
    </w:p>
    <w:p w14:paraId="7C778FD4" w14:textId="77777777" w:rsidR="001A63D8" w:rsidRDefault="001A63D8" w:rsidP="001A63D8">
      <w:pPr>
        <w:pStyle w:val="Heading6"/>
      </w:pPr>
      <w:r>
        <w:t>package timetable_ontology.elements;</w:t>
      </w:r>
    </w:p>
    <w:p w14:paraId="11D5AA96" w14:textId="77777777" w:rsidR="001A63D8" w:rsidRDefault="001A63D8" w:rsidP="001A63D8">
      <w:pPr>
        <w:pStyle w:val="Heading6"/>
      </w:pPr>
    </w:p>
    <w:p w14:paraId="4CFDE5A1" w14:textId="77777777" w:rsidR="001A63D8" w:rsidRDefault="001A63D8" w:rsidP="001A63D8">
      <w:pPr>
        <w:pStyle w:val="Heading6"/>
      </w:pPr>
      <w:r>
        <w:t>import jade.content.Concept;</w:t>
      </w:r>
    </w:p>
    <w:p w14:paraId="435F209D" w14:textId="77777777" w:rsidR="001A63D8" w:rsidRDefault="001A63D8" w:rsidP="001A63D8">
      <w:pPr>
        <w:pStyle w:val="Heading6"/>
      </w:pPr>
      <w:r>
        <w:t>import jade.content.onto.annotations.Slot;</w:t>
      </w:r>
    </w:p>
    <w:p w14:paraId="3372F9AF" w14:textId="77777777" w:rsidR="001A63D8" w:rsidRDefault="001A63D8" w:rsidP="001A63D8">
      <w:pPr>
        <w:pStyle w:val="Heading6"/>
      </w:pPr>
    </w:p>
    <w:p w14:paraId="5CE16F76" w14:textId="77777777" w:rsidR="001A63D8" w:rsidRDefault="001A63D8" w:rsidP="001A63D8">
      <w:pPr>
        <w:pStyle w:val="Heading6"/>
      </w:pPr>
    </w:p>
    <w:p w14:paraId="4F7DE73F" w14:textId="77777777" w:rsidR="001A63D8" w:rsidRDefault="001A63D8" w:rsidP="001A63D8">
      <w:pPr>
        <w:pStyle w:val="Heading6"/>
      </w:pPr>
      <w:r>
        <w:t>public class Timeslot implements Concept {</w:t>
      </w:r>
    </w:p>
    <w:p w14:paraId="2C1D2C83" w14:textId="77777777" w:rsidR="001A63D8" w:rsidRDefault="001A63D8" w:rsidP="001A63D8">
      <w:pPr>
        <w:pStyle w:val="Heading6"/>
      </w:pPr>
      <w:r>
        <w:tab/>
      </w:r>
    </w:p>
    <w:p w14:paraId="76416225" w14:textId="77777777" w:rsidR="001A63D8" w:rsidRDefault="001A63D8" w:rsidP="001A63D8">
      <w:pPr>
        <w:pStyle w:val="Heading6"/>
      </w:pPr>
      <w:r>
        <w:tab/>
        <w:t>public Timeslot() {</w:t>
      </w:r>
    </w:p>
    <w:p w14:paraId="455F2D5D" w14:textId="77777777" w:rsidR="001A63D8" w:rsidRDefault="001A63D8" w:rsidP="001A63D8">
      <w:pPr>
        <w:pStyle w:val="Heading6"/>
      </w:pPr>
    </w:p>
    <w:p w14:paraId="6F5C0F71" w14:textId="77777777" w:rsidR="001A63D8" w:rsidRDefault="001A63D8" w:rsidP="001A63D8">
      <w:pPr>
        <w:pStyle w:val="Heading6"/>
      </w:pPr>
      <w:r>
        <w:tab/>
        <w:t>}</w:t>
      </w:r>
    </w:p>
    <w:p w14:paraId="39C946E8" w14:textId="77777777" w:rsidR="001A63D8" w:rsidRDefault="001A63D8" w:rsidP="001A63D8">
      <w:pPr>
        <w:pStyle w:val="Heading6"/>
      </w:pPr>
      <w:r>
        <w:tab/>
      </w:r>
    </w:p>
    <w:p w14:paraId="79B1F8A3" w14:textId="77777777" w:rsidR="001A63D8" w:rsidRDefault="001A63D8" w:rsidP="001A63D8">
      <w:pPr>
        <w:pStyle w:val="Heading6"/>
      </w:pPr>
      <w:r>
        <w:tab/>
        <w:t>// Used by main</w:t>
      </w:r>
    </w:p>
    <w:p w14:paraId="3B9C748F" w14:textId="77777777" w:rsidR="001A63D8" w:rsidRDefault="001A63D8" w:rsidP="001A63D8">
      <w:pPr>
        <w:pStyle w:val="Heading6"/>
      </w:pPr>
      <w:r>
        <w:tab/>
        <w:t>public Timeslot(int day, int time) {</w:t>
      </w:r>
    </w:p>
    <w:p w14:paraId="7C3068CA" w14:textId="77777777" w:rsidR="001A63D8" w:rsidRDefault="001A63D8" w:rsidP="001A63D8">
      <w:pPr>
        <w:pStyle w:val="Heading6"/>
      </w:pPr>
      <w:r>
        <w:tab/>
      </w:r>
      <w:r>
        <w:tab/>
        <w:t>this.day = day;</w:t>
      </w:r>
    </w:p>
    <w:p w14:paraId="6830FB3A" w14:textId="77777777" w:rsidR="001A63D8" w:rsidRDefault="001A63D8" w:rsidP="001A63D8">
      <w:pPr>
        <w:pStyle w:val="Heading6"/>
      </w:pPr>
      <w:r>
        <w:tab/>
      </w:r>
      <w:r>
        <w:tab/>
        <w:t>this.time = time;</w:t>
      </w:r>
    </w:p>
    <w:p w14:paraId="3A22C500" w14:textId="77777777" w:rsidR="001A63D8" w:rsidRDefault="001A63D8" w:rsidP="001A63D8">
      <w:pPr>
        <w:pStyle w:val="Heading6"/>
      </w:pPr>
      <w:r>
        <w:tab/>
        <w:t>}</w:t>
      </w:r>
    </w:p>
    <w:p w14:paraId="62EC5E2D" w14:textId="77777777" w:rsidR="001A63D8" w:rsidRDefault="001A63D8" w:rsidP="001A63D8">
      <w:pPr>
        <w:pStyle w:val="Heading6"/>
      </w:pPr>
      <w:r>
        <w:tab/>
      </w:r>
    </w:p>
    <w:p w14:paraId="20E5C1A3" w14:textId="77777777" w:rsidR="001A63D8" w:rsidRDefault="001A63D8" w:rsidP="001A63D8">
      <w:pPr>
        <w:pStyle w:val="Heading6"/>
      </w:pPr>
      <w:r>
        <w:tab/>
        <w:t>private int day;</w:t>
      </w:r>
    </w:p>
    <w:p w14:paraId="29424329" w14:textId="77777777" w:rsidR="001A63D8" w:rsidRDefault="001A63D8" w:rsidP="001A63D8">
      <w:pPr>
        <w:pStyle w:val="Heading6"/>
      </w:pPr>
      <w:r>
        <w:tab/>
        <w:t>private int time;</w:t>
      </w:r>
    </w:p>
    <w:p w14:paraId="6E175788" w14:textId="77777777" w:rsidR="001A63D8" w:rsidRDefault="001A63D8" w:rsidP="001A63D8">
      <w:pPr>
        <w:pStyle w:val="Heading6"/>
      </w:pPr>
      <w:r>
        <w:tab/>
      </w:r>
    </w:p>
    <w:p w14:paraId="1085DBDE" w14:textId="77777777" w:rsidR="001A63D8" w:rsidRDefault="001A63D8" w:rsidP="001A63D8">
      <w:pPr>
        <w:pStyle w:val="Heading6"/>
      </w:pPr>
      <w:r>
        <w:tab/>
        <w:t>@Slot (mandatory = true)</w:t>
      </w:r>
    </w:p>
    <w:p w14:paraId="7A509701" w14:textId="77777777" w:rsidR="001A63D8" w:rsidRDefault="001A63D8" w:rsidP="001A63D8">
      <w:pPr>
        <w:pStyle w:val="Heading6"/>
      </w:pPr>
      <w:r>
        <w:tab/>
        <w:t>public int getDay() {</w:t>
      </w:r>
    </w:p>
    <w:p w14:paraId="00BE0CE2" w14:textId="77777777" w:rsidR="001A63D8" w:rsidRDefault="001A63D8" w:rsidP="001A63D8">
      <w:pPr>
        <w:pStyle w:val="Heading6"/>
      </w:pPr>
      <w:r>
        <w:tab/>
      </w:r>
      <w:r>
        <w:tab/>
        <w:t>return day;</w:t>
      </w:r>
    </w:p>
    <w:p w14:paraId="1600F5F9" w14:textId="77777777" w:rsidR="001A63D8" w:rsidRDefault="001A63D8" w:rsidP="001A63D8">
      <w:pPr>
        <w:pStyle w:val="Heading6"/>
      </w:pPr>
      <w:r>
        <w:tab/>
        <w:t>}</w:t>
      </w:r>
    </w:p>
    <w:p w14:paraId="3DE909F4" w14:textId="77777777" w:rsidR="001A63D8" w:rsidRDefault="001A63D8" w:rsidP="001A63D8">
      <w:pPr>
        <w:pStyle w:val="Heading6"/>
      </w:pPr>
      <w:r>
        <w:tab/>
      </w:r>
    </w:p>
    <w:p w14:paraId="302FB956" w14:textId="77777777" w:rsidR="001A63D8" w:rsidRDefault="001A63D8" w:rsidP="001A63D8">
      <w:pPr>
        <w:pStyle w:val="Heading6"/>
      </w:pPr>
      <w:r>
        <w:tab/>
        <w:t>public void setDay(int day) {</w:t>
      </w:r>
    </w:p>
    <w:p w14:paraId="31E5D263" w14:textId="77777777" w:rsidR="001A63D8" w:rsidRDefault="001A63D8" w:rsidP="001A63D8">
      <w:pPr>
        <w:pStyle w:val="Heading6"/>
      </w:pPr>
      <w:r>
        <w:tab/>
      </w:r>
      <w:r>
        <w:tab/>
        <w:t>this.day = day;</w:t>
      </w:r>
    </w:p>
    <w:p w14:paraId="58C4F801" w14:textId="77777777" w:rsidR="001A63D8" w:rsidRDefault="001A63D8" w:rsidP="001A63D8">
      <w:pPr>
        <w:pStyle w:val="Heading6"/>
      </w:pPr>
      <w:r>
        <w:tab/>
        <w:t>}</w:t>
      </w:r>
    </w:p>
    <w:p w14:paraId="176B289D" w14:textId="77777777" w:rsidR="001A63D8" w:rsidRDefault="001A63D8" w:rsidP="001A63D8">
      <w:pPr>
        <w:pStyle w:val="Heading6"/>
      </w:pPr>
      <w:r>
        <w:tab/>
      </w:r>
    </w:p>
    <w:p w14:paraId="0501D83E" w14:textId="77777777" w:rsidR="001A63D8" w:rsidRDefault="001A63D8" w:rsidP="001A63D8">
      <w:pPr>
        <w:pStyle w:val="Heading6"/>
      </w:pPr>
      <w:r>
        <w:tab/>
        <w:t>@Slot (mandatory = true)</w:t>
      </w:r>
    </w:p>
    <w:p w14:paraId="32D187C2" w14:textId="77777777" w:rsidR="001A63D8" w:rsidRDefault="001A63D8" w:rsidP="001A63D8">
      <w:pPr>
        <w:pStyle w:val="Heading6"/>
      </w:pPr>
      <w:r>
        <w:tab/>
        <w:t>public int getTime() {</w:t>
      </w:r>
    </w:p>
    <w:p w14:paraId="2B51F106" w14:textId="77777777" w:rsidR="001A63D8" w:rsidRDefault="001A63D8" w:rsidP="001A63D8">
      <w:pPr>
        <w:pStyle w:val="Heading6"/>
      </w:pPr>
      <w:r>
        <w:tab/>
      </w:r>
      <w:r>
        <w:tab/>
        <w:t>return time;</w:t>
      </w:r>
    </w:p>
    <w:p w14:paraId="01983AF7" w14:textId="77777777" w:rsidR="001A63D8" w:rsidRDefault="001A63D8" w:rsidP="001A63D8">
      <w:pPr>
        <w:pStyle w:val="Heading6"/>
      </w:pPr>
      <w:r>
        <w:tab/>
        <w:t>}</w:t>
      </w:r>
    </w:p>
    <w:p w14:paraId="481AC9A8" w14:textId="77777777" w:rsidR="001A63D8" w:rsidRDefault="001A63D8" w:rsidP="001A63D8">
      <w:pPr>
        <w:pStyle w:val="Heading6"/>
      </w:pPr>
      <w:r>
        <w:tab/>
      </w:r>
    </w:p>
    <w:p w14:paraId="46B70727" w14:textId="77777777" w:rsidR="001A63D8" w:rsidRDefault="001A63D8" w:rsidP="001A63D8">
      <w:pPr>
        <w:pStyle w:val="Heading6"/>
      </w:pPr>
      <w:r>
        <w:tab/>
        <w:t>public void setTime(int time) {</w:t>
      </w:r>
    </w:p>
    <w:p w14:paraId="769A2F4B" w14:textId="77777777" w:rsidR="001A63D8" w:rsidRDefault="001A63D8" w:rsidP="001A63D8">
      <w:pPr>
        <w:pStyle w:val="Heading6"/>
      </w:pPr>
      <w:r>
        <w:tab/>
      </w:r>
      <w:r>
        <w:tab/>
        <w:t>this.time = time;</w:t>
      </w:r>
    </w:p>
    <w:p w14:paraId="14153F11" w14:textId="77777777" w:rsidR="001A63D8" w:rsidRDefault="001A63D8" w:rsidP="001A63D8">
      <w:pPr>
        <w:pStyle w:val="Heading6"/>
      </w:pPr>
      <w:r>
        <w:tab/>
        <w:t>}</w:t>
      </w:r>
    </w:p>
    <w:p w14:paraId="1A6A8196" w14:textId="2BF58768" w:rsidR="001A63D8" w:rsidRDefault="001A63D8" w:rsidP="001A63D8">
      <w:pPr>
        <w:pStyle w:val="Heading6"/>
      </w:pPr>
      <w:r>
        <w:t>}</w:t>
      </w:r>
    </w:p>
    <w:p w14:paraId="055860B3" w14:textId="2A82642F" w:rsidR="001A63D8" w:rsidRDefault="001A63D8" w:rsidP="001A63D8">
      <w:pPr>
        <w:rPr>
          <w:lang w:val="en-GB"/>
        </w:rPr>
      </w:pPr>
    </w:p>
    <w:p w14:paraId="5ACB6E87" w14:textId="77777777" w:rsidR="005866DD" w:rsidRDefault="005866DD" w:rsidP="005866DD">
      <w:pPr>
        <w:pStyle w:val="Heading5"/>
      </w:pPr>
      <w:r>
        <w:t>UnhappySlot Code</w:t>
      </w:r>
    </w:p>
    <w:p w14:paraId="6DB533C4" w14:textId="77777777" w:rsidR="005866DD" w:rsidRDefault="005866DD" w:rsidP="005866DD">
      <w:pPr>
        <w:pStyle w:val="Heading6"/>
      </w:pPr>
    </w:p>
    <w:p w14:paraId="34B11226" w14:textId="77777777" w:rsidR="005866DD" w:rsidRDefault="005866DD" w:rsidP="009D4498">
      <w:pPr>
        <w:pStyle w:val="Heading6"/>
      </w:pPr>
      <w:r>
        <w:rPr>
          <w:b/>
          <w:bCs/>
          <w:color w:val="7F0055"/>
        </w:rPr>
        <w:t>package</w:t>
      </w:r>
      <w:r>
        <w:t xml:space="preserve"> timetable_ontology.elements;</w:t>
      </w:r>
    </w:p>
    <w:p w14:paraId="08121CFE" w14:textId="77777777" w:rsidR="005866DD" w:rsidRDefault="005866DD" w:rsidP="009D4498">
      <w:pPr>
        <w:pStyle w:val="Heading6"/>
      </w:pPr>
    </w:p>
    <w:p w14:paraId="39EEDFF1" w14:textId="77777777" w:rsidR="005866DD" w:rsidRDefault="005866DD" w:rsidP="009D4498">
      <w:pPr>
        <w:pStyle w:val="Heading6"/>
      </w:pPr>
      <w:r>
        <w:rPr>
          <w:b/>
          <w:bCs/>
          <w:color w:val="7F0055"/>
        </w:rPr>
        <w:t>import</w:t>
      </w:r>
      <w:r>
        <w:t xml:space="preserve"> jade.content.AgentAction;</w:t>
      </w:r>
    </w:p>
    <w:p w14:paraId="1C11E5B6" w14:textId="77777777" w:rsidR="005866DD" w:rsidRDefault="005866DD" w:rsidP="009D4498">
      <w:pPr>
        <w:pStyle w:val="Heading6"/>
      </w:pPr>
    </w:p>
    <w:p w14:paraId="75A643B1" w14:textId="77777777" w:rsidR="005866DD" w:rsidRDefault="005866DD" w:rsidP="009D4498">
      <w:pPr>
        <w:pStyle w:val="Heading6"/>
      </w:pPr>
      <w:r>
        <w:rPr>
          <w:b/>
          <w:bCs/>
          <w:color w:val="7F0055"/>
        </w:rPr>
        <w:t>public</w:t>
      </w:r>
      <w:r>
        <w:t xml:space="preserve"> </w:t>
      </w:r>
      <w:r>
        <w:rPr>
          <w:b/>
          <w:bCs/>
          <w:color w:val="7F0055"/>
        </w:rPr>
        <w:t>class</w:t>
      </w:r>
      <w:r>
        <w:t xml:space="preserve"> </w:t>
      </w:r>
      <w:r>
        <w:rPr>
          <w:u w:val="single"/>
        </w:rPr>
        <w:t>UnhappySlot</w:t>
      </w:r>
      <w:r>
        <w:t xml:space="preserve"> </w:t>
      </w:r>
      <w:r>
        <w:rPr>
          <w:b/>
          <w:bCs/>
          <w:color w:val="7F0055"/>
        </w:rPr>
        <w:t>implements</w:t>
      </w:r>
      <w:r>
        <w:t xml:space="preserve"> AgentAction {</w:t>
      </w:r>
    </w:p>
    <w:p w14:paraId="067FCF92" w14:textId="77777777" w:rsidR="005866DD" w:rsidRDefault="005866DD" w:rsidP="009D4498">
      <w:pPr>
        <w:pStyle w:val="Heading6"/>
      </w:pPr>
      <w:r>
        <w:tab/>
      </w:r>
    </w:p>
    <w:p w14:paraId="704AC7A9" w14:textId="77777777" w:rsidR="005866DD" w:rsidRDefault="005866DD" w:rsidP="009D4498">
      <w:pPr>
        <w:pStyle w:val="Heading6"/>
      </w:pPr>
      <w:r>
        <w:tab/>
      </w:r>
      <w:r>
        <w:rPr>
          <w:b/>
          <w:bCs/>
          <w:color w:val="7F0055"/>
        </w:rPr>
        <w:t>private</w:t>
      </w:r>
      <w:r>
        <w:t xml:space="preserve"> SwapInitial </w:t>
      </w:r>
      <w:r>
        <w:rPr>
          <w:color w:val="0000C0"/>
        </w:rPr>
        <w:t>slotToSwap</w:t>
      </w:r>
      <w:r>
        <w:t>;</w:t>
      </w:r>
    </w:p>
    <w:p w14:paraId="7FDAA45D" w14:textId="77777777" w:rsidR="005866DD" w:rsidRDefault="005866DD" w:rsidP="009D4498">
      <w:pPr>
        <w:pStyle w:val="Heading6"/>
      </w:pPr>
    </w:p>
    <w:p w14:paraId="01E07B4D" w14:textId="77777777" w:rsidR="005866DD" w:rsidRDefault="005866DD" w:rsidP="009D4498">
      <w:pPr>
        <w:pStyle w:val="Heading6"/>
      </w:pPr>
      <w:r>
        <w:tab/>
      </w:r>
      <w:r>
        <w:rPr>
          <w:b/>
          <w:bCs/>
          <w:color w:val="7F0055"/>
        </w:rPr>
        <w:t>public</w:t>
      </w:r>
      <w:r>
        <w:t xml:space="preserve"> SwapInitial getSlotToSwap() {</w:t>
      </w:r>
    </w:p>
    <w:p w14:paraId="1BE6E1A9" w14:textId="77777777" w:rsidR="005866DD" w:rsidRDefault="005866DD" w:rsidP="009D4498">
      <w:pPr>
        <w:pStyle w:val="Heading6"/>
      </w:pPr>
      <w:r>
        <w:tab/>
      </w:r>
      <w:r>
        <w:tab/>
      </w:r>
      <w:r>
        <w:rPr>
          <w:b/>
          <w:bCs/>
          <w:color w:val="7F0055"/>
        </w:rPr>
        <w:t>return</w:t>
      </w:r>
      <w:r>
        <w:t xml:space="preserve"> </w:t>
      </w:r>
      <w:r>
        <w:rPr>
          <w:color w:val="0000C0"/>
        </w:rPr>
        <w:t>slotToSwap</w:t>
      </w:r>
      <w:r>
        <w:t>;</w:t>
      </w:r>
    </w:p>
    <w:p w14:paraId="036BDC14" w14:textId="77777777" w:rsidR="005866DD" w:rsidRDefault="005866DD" w:rsidP="009D4498">
      <w:pPr>
        <w:pStyle w:val="Heading6"/>
      </w:pPr>
      <w:r>
        <w:tab/>
        <w:t>}</w:t>
      </w:r>
    </w:p>
    <w:p w14:paraId="5BE6A0EA" w14:textId="77777777" w:rsidR="005866DD" w:rsidRDefault="005866DD" w:rsidP="009D4498">
      <w:pPr>
        <w:pStyle w:val="Heading6"/>
      </w:pPr>
    </w:p>
    <w:p w14:paraId="39B80CF2" w14:textId="77777777" w:rsidR="005866DD" w:rsidRDefault="005866DD" w:rsidP="009D4498">
      <w:pPr>
        <w:pStyle w:val="Heading6"/>
      </w:pPr>
      <w:r>
        <w:tab/>
      </w:r>
      <w:r>
        <w:rPr>
          <w:b/>
          <w:bCs/>
          <w:color w:val="7F0055"/>
        </w:rPr>
        <w:t>public</w:t>
      </w:r>
      <w:r>
        <w:t xml:space="preserve"> </w:t>
      </w:r>
      <w:r>
        <w:rPr>
          <w:b/>
          <w:bCs/>
          <w:color w:val="7F0055"/>
        </w:rPr>
        <w:t>void</w:t>
      </w:r>
      <w:r>
        <w:t xml:space="preserve"> setSlotToSwap(SwapInitial </w:t>
      </w:r>
      <w:r>
        <w:rPr>
          <w:color w:val="6A3E3E"/>
        </w:rPr>
        <w:t>slotToSwap</w:t>
      </w:r>
      <w:r>
        <w:t>) {</w:t>
      </w:r>
    </w:p>
    <w:p w14:paraId="64D574E1" w14:textId="77777777" w:rsidR="005866DD" w:rsidRDefault="005866DD" w:rsidP="009D4498">
      <w:pPr>
        <w:pStyle w:val="Heading6"/>
      </w:pPr>
      <w:r>
        <w:tab/>
      </w:r>
      <w:r>
        <w:tab/>
      </w:r>
      <w:r>
        <w:rPr>
          <w:b/>
          <w:bCs/>
          <w:color w:val="7F0055"/>
        </w:rPr>
        <w:t>this</w:t>
      </w:r>
      <w:r>
        <w:t>.</w:t>
      </w:r>
      <w:r>
        <w:rPr>
          <w:color w:val="0000C0"/>
        </w:rPr>
        <w:t>slotToSwap</w:t>
      </w:r>
      <w:r>
        <w:t xml:space="preserve"> = </w:t>
      </w:r>
      <w:r>
        <w:rPr>
          <w:color w:val="6A3E3E"/>
        </w:rPr>
        <w:t>slotToSwap</w:t>
      </w:r>
      <w:r>
        <w:t>;</w:t>
      </w:r>
    </w:p>
    <w:p w14:paraId="6BF1DB30" w14:textId="77777777" w:rsidR="005866DD" w:rsidRDefault="005866DD" w:rsidP="009D4498">
      <w:pPr>
        <w:pStyle w:val="Heading6"/>
      </w:pPr>
      <w:r>
        <w:tab/>
        <w:t>}</w:t>
      </w:r>
    </w:p>
    <w:p w14:paraId="3872BF84" w14:textId="77777777" w:rsidR="005866DD" w:rsidRDefault="005866DD" w:rsidP="009D4498">
      <w:pPr>
        <w:pStyle w:val="Heading6"/>
      </w:pPr>
      <w:r>
        <w:t>}</w:t>
      </w:r>
    </w:p>
    <w:p w14:paraId="674A188B" w14:textId="495C1C44" w:rsidR="001A63D8" w:rsidRDefault="001A63D8" w:rsidP="005866DD">
      <w:pPr>
        <w:pStyle w:val="Heading6"/>
      </w:pPr>
      <w:r>
        <w:br w:type="page"/>
      </w:r>
    </w:p>
    <w:p w14:paraId="2CE34DD6" w14:textId="7E67001D" w:rsidR="001A63D8" w:rsidRDefault="00AA3614" w:rsidP="00AA3614">
      <w:pPr>
        <w:pStyle w:val="Heading5"/>
      </w:pPr>
      <w:r>
        <w:lastRenderedPageBreak/>
        <w:t>TutorialGroup Code</w:t>
      </w:r>
    </w:p>
    <w:p w14:paraId="507C482D" w14:textId="4AE9D910" w:rsidR="00AA3614" w:rsidRDefault="00AA3614" w:rsidP="00AA3614">
      <w:pPr>
        <w:pStyle w:val="Heading6"/>
      </w:pPr>
    </w:p>
    <w:p w14:paraId="65CE218E" w14:textId="77777777" w:rsidR="00AA3614" w:rsidRDefault="00AA3614" w:rsidP="00AA3614">
      <w:pPr>
        <w:pStyle w:val="Heading6"/>
      </w:pPr>
      <w:r>
        <w:t>package timetable_ontology.elements;</w:t>
      </w:r>
    </w:p>
    <w:p w14:paraId="2FEA24B8" w14:textId="77777777" w:rsidR="00AA3614" w:rsidRDefault="00AA3614" w:rsidP="00AA3614">
      <w:pPr>
        <w:pStyle w:val="Heading6"/>
      </w:pPr>
    </w:p>
    <w:p w14:paraId="448F8268" w14:textId="77777777" w:rsidR="00AA3614" w:rsidRDefault="00AA3614" w:rsidP="00AA3614">
      <w:pPr>
        <w:pStyle w:val="Heading6"/>
      </w:pPr>
      <w:r>
        <w:t>import java.util.ArrayList;</w:t>
      </w:r>
    </w:p>
    <w:p w14:paraId="508AA845" w14:textId="77777777" w:rsidR="00AA3614" w:rsidRDefault="00AA3614" w:rsidP="00AA3614">
      <w:pPr>
        <w:pStyle w:val="Heading6"/>
      </w:pPr>
    </w:p>
    <w:p w14:paraId="72664CC2" w14:textId="77777777" w:rsidR="00AA3614" w:rsidRDefault="00AA3614" w:rsidP="00AA3614">
      <w:pPr>
        <w:pStyle w:val="Heading6"/>
      </w:pPr>
      <w:r>
        <w:t>import jade.content.Concept;</w:t>
      </w:r>
    </w:p>
    <w:p w14:paraId="599BABAE" w14:textId="77777777" w:rsidR="00AA3614" w:rsidRDefault="00AA3614" w:rsidP="00AA3614">
      <w:pPr>
        <w:pStyle w:val="Heading6"/>
      </w:pPr>
      <w:r>
        <w:t>import jade.content.onto.annotations.AggregateSlot;</w:t>
      </w:r>
    </w:p>
    <w:p w14:paraId="44162021" w14:textId="77777777" w:rsidR="00AA3614" w:rsidRDefault="00AA3614" w:rsidP="00AA3614">
      <w:pPr>
        <w:pStyle w:val="Heading6"/>
      </w:pPr>
      <w:r>
        <w:t>import jade.content.onto.annotations.Slot;</w:t>
      </w:r>
    </w:p>
    <w:p w14:paraId="1FDB7DBD" w14:textId="77777777" w:rsidR="00AA3614" w:rsidRDefault="00AA3614" w:rsidP="00AA3614">
      <w:pPr>
        <w:pStyle w:val="Heading6"/>
      </w:pPr>
      <w:r>
        <w:t>import jade.core.AID;</w:t>
      </w:r>
    </w:p>
    <w:p w14:paraId="427376C7" w14:textId="77777777" w:rsidR="00AA3614" w:rsidRDefault="00AA3614" w:rsidP="00AA3614">
      <w:pPr>
        <w:pStyle w:val="Heading6"/>
      </w:pPr>
    </w:p>
    <w:p w14:paraId="45AED734" w14:textId="77777777" w:rsidR="00AA3614" w:rsidRDefault="00AA3614" w:rsidP="00AA3614">
      <w:pPr>
        <w:pStyle w:val="Heading6"/>
      </w:pPr>
      <w:r>
        <w:t>public class TutorialGroup implements Concept {</w:t>
      </w:r>
    </w:p>
    <w:p w14:paraId="5F82B3F7" w14:textId="77777777" w:rsidR="00AA3614" w:rsidRDefault="00AA3614" w:rsidP="00AA3614">
      <w:pPr>
        <w:pStyle w:val="Heading6"/>
      </w:pPr>
    </w:p>
    <w:p w14:paraId="343EEEE9" w14:textId="77777777" w:rsidR="00AA3614" w:rsidRDefault="00AA3614" w:rsidP="00AA3614">
      <w:pPr>
        <w:pStyle w:val="Heading6"/>
      </w:pPr>
      <w:r>
        <w:tab/>
        <w:t>public TutorialGroup() {</w:t>
      </w:r>
    </w:p>
    <w:p w14:paraId="6D6034DD" w14:textId="77777777" w:rsidR="00AA3614" w:rsidRDefault="00AA3614" w:rsidP="00AA3614">
      <w:pPr>
        <w:pStyle w:val="Heading6"/>
      </w:pPr>
    </w:p>
    <w:p w14:paraId="1ED8E26C" w14:textId="77777777" w:rsidR="00AA3614" w:rsidRDefault="00AA3614" w:rsidP="00AA3614">
      <w:pPr>
        <w:pStyle w:val="Heading6"/>
      </w:pPr>
      <w:r>
        <w:tab/>
        <w:t>}</w:t>
      </w:r>
    </w:p>
    <w:p w14:paraId="0172FE83" w14:textId="77777777" w:rsidR="00AA3614" w:rsidRDefault="00AA3614" w:rsidP="00AA3614">
      <w:pPr>
        <w:pStyle w:val="Heading6"/>
      </w:pPr>
      <w:r>
        <w:tab/>
      </w:r>
    </w:p>
    <w:p w14:paraId="339AA0B0" w14:textId="77777777" w:rsidR="00AA3614" w:rsidRDefault="00AA3614" w:rsidP="00AA3614">
      <w:pPr>
        <w:pStyle w:val="Heading6"/>
      </w:pPr>
      <w:r>
        <w:tab/>
        <w:t>// Used by main</w:t>
      </w:r>
    </w:p>
    <w:p w14:paraId="4E134326" w14:textId="77777777" w:rsidR="00AA3614" w:rsidRDefault="00AA3614" w:rsidP="00AA3614">
      <w:pPr>
        <w:pStyle w:val="Heading6"/>
      </w:pPr>
      <w:r>
        <w:tab/>
        <w:t>public TutorialGroup(Timeslot slot, String tutorialID, int tutNum) {</w:t>
      </w:r>
    </w:p>
    <w:p w14:paraId="5403EB86" w14:textId="77777777" w:rsidR="00AA3614" w:rsidRDefault="00AA3614" w:rsidP="00AA3614">
      <w:pPr>
        <w:pStyle w:val="Heading6"/>
      </w:pPr>
      <w:r>
        <w:tab/>
      </w:r>
      <w:r>
        <w:tab/>
        <w:t>this.slot = slot;</w:t>
      </w:r>
    </w:p>
    <w:p w14:paraId="356F4640" w14:textId="77777777" w:rsidR="00AA3614" w:rsidRDefault="00AA3614" w:rsidP="00AA3614">
      <w:pPr>
        <w:pStyle w:val="Heading6"/>
      </w:pPr>
      <w:r>
        <w:tab/>
      </w:r>
      <w:r>
        <w:tab/>
        <w:t>this.tutorialID = tutorialID;</w:t>
      </w:r>
    </w:p>
    <w:p w14:paraId="08E6E589" w14:textId="77777777" w:rsidR="00AA3614" w:rsidRDefault="00AA3614" w:rsidP="00AA3614">
      <w:pPr>
        <w:pStyle w:val="Heading6"/>
      </w:pPr>
      <w:r>
        <w:tab/>
      </w:r>
      <w:r>
        <w:tab/>
        <w:t>this.setTutNum(tutNum);</w:t>
      </w:r>
    </w:p>
    <w:p w14:paraId="1D007BE8" w14:textId="77777777" w:rsidR="00AA3614" w:rsidRDefault="00AA3614" w:rsidP="00AA3614">
      <w:pPr>
        <w:pStyle w:val="Heading6"/>
      </w:pPr>
      <w:r>
        <w:tab/>
        <w:t>}</w:t>
      </w:r>
    </w:p>
    <w:p w14:paraId="369E4388" w14:textId="77777777" w:rsidR="00AA3614" w:rsidRDefault="00AA3614" w:rsidP="00AA3614">
      <w:pPr>
        <w:pStyle w:val="Heading6"/>
      </w:pPr>
    </w:p>
    <w:p w14:paraId="7091807C" w14:textId="77777777" w:rsidR="00AA3614" w:rsidRDefault="00AA3614" w:rsidP="00AA3614">
      <w:pPr>
        <w:pStyle w:val="Heading6"/>
      </w:pPr>
      <w:r>
        <w:tab/>
      </w:r>
    </w:p>
    <w:p w14:paraId="18FB0B36" w14:textId="77777777" w:rsidR="00AA3614" w:rsidRDefault="00AA3614" w:rsidP="00AA3614">
      <w:pPr>
        <w:pStyle w:val="Heading6"/>
      </w:pPr>
      <w:r>
        <w:tab/>
        <w:t>private Timeslot slot;</w:t>
      </w:r>
    </w:p>
    <w:p w14:paraId="71E9DB53" w14:textId="77777777" w:rsidR="00AA3614" w:rsidRDefault="00AA3614" w:rsidP="00AA3614">
      <w:pPr>
        <w:pStyle w:val="Heading6"/>
      </w:pPr>
      <w:r>
        <w:tab/>
        <w:t>private String tutorialID; // The set code (e.g. SET10101)</w:t>
      </w:r>
    </w:p>
    <w:p w14:paraId="338FEEA6" w14:textId="77777777" w:rsidR="00AA3614" w:rsidRDefault="00AA3614" w:rsidP="00AA3614">
      <w:pPr>
        <w:pStyle w:val="Heading6"/>
      </w:pPr>
      <w:r>
        <w:tab/>
        <w:t>private int classSize;</w:t>
      </w:r>
    </w:p>
    <w:p w14:paraId="33C31492" w14:textId="77777777" w:rsidR="00AA3614" w:rsidRDefault="00AA3614" w:rsidP="00AA3614">
      <w:pPr>
        <w:pStyle w:val="Heading6"/>
      </w:pPr>
      <w:r>
        <w:tab/>
        <w:t>private int tutNum;</w:t>
      </w:r>
    </w:p>
    <w:p w14:paraId="5DF8FCB4" w14:textId="77777777" w:rsidR="00AA3614" w:rsidRDefault="00AA3614" w:rsidP="00AA3614">
      <w:pPr>
        <w:pStyle w:val="Heading6"/>
      </w:pPr>
    </w:p>
    <w:p w14:paraId="34037329" w14:textId="77777777" w:rsidR="00AA3614" w:rsidRDefault="00AA3614" w:rsidP="00AA3614">
      <w:pPr>
        <w:pStyle w:val="Heading6"/>
      </w:pPr>
      <w:r>
        <w:tab/>
        <w:t>@Slot (mandatory = true)</w:t>
      </w:r>
    </w:p>
    <w:p w14:paraId="0365C9B5" w14:textId="77777777" w:rsidR="00AA3614" w:rsidRDefault="00AA3614" w:rsidP="00AA3614">
      <w:pPr>
        <w:pStyle w:val="Heading6"/>
      </w:pPr>
      <w:r>
        <w:tab/>
        <w:t>public Timeslot getTimeslot() {</w:t>
      </w:r>
    </w:p>
    <w:p w14:paraId="72F7E81D" w14:textId="77777777" w:rsidR="00AA3614" w:rsidRDefault="00AA3614" w:rsidP="00AA3614">
      <w:pPr>
        <w:pStyle w:val="Heading6"/>
      </w:pPr>
      <w:r>
        <w:tab/>
      </w:r>
      <w:r>
        <w:tab/>
        <w:t>return slot;</w:t>
      </w:r>
    </w:p>
    <w:p w14:paraId="2B9085B1" w14:textId="77777777" w:rsidR="00AA3614" w:rsidRDefault="00AA3614" w:rsidP="00AA3614">
      <w:pPr>
        <w:pStyle w:val="Heading6"/>
      </w:pPr>
      <w:r>
        <w:tab/>
        <w:t>}</w:t>
      </w:r>
    </w:p>
    <w:p w14:paraId="6265932B" w14:textId="77777777" w:rsidR="00AA3614" w:rsidRDefault="00AA3614" w:rsidP="00AA3614">
      <w:pPr>
        <w:pStyle w:val="Heading6"/>
      </w:pPr>
      <w:r>
        <w:tab/>
        <w:t>public void setTimeslot(Timeslot slot) {</w:t>
      </w:r>
    </w:p>
    <w:p w14:paraId="6DCBB77A" w14:textId="77777777" w:rsidR="00AA3614" w:rsidRDefault="00AA3614" w:rsidP="00AA3614">
      <w:pPr>
        <w:pStyle w:val="Heading6"/>
      </w:pPr>
      <w:r>
        <w:tab/>
      </w:r>
      <w:r>
        <w:tab/>
        <w:t>this.slot = slot;</w:t>
      </w:r>
    </w:p>
    <w:p w14:paraId="3B4AC1E0" w14:textId="77777777" w:rsidR="00AA3614" w:rsidRDefault="00AA3614" w:rsidP="00AA3614">
      <w:pPr>
        <w:pStyle w:val="Heading6"/>
      </w:pPr>
      <w:r>
        <w:tab/>
        <w:t>}</w:t>
      </w:r>
    </w:p>
    <w:p w14:paraId="3DFC8046" w14:textId="77777777" w:rsidR="00AA3614" w:rsidRDefault="00AA3614" w:rsidP="00AA3614">
      <w:pPr>
        <w:pStyle w:val="Heading6"/>
      </w:pPr>
      <w:r>
        <w:tab/>
      </w:r>
    </w:p>
    <w:p w14:paraId="1AD1C55D" w14:textId="77777777" w:rsidR="00AA3614" w:rsidRDefault="00AA3614" w:rsidP="00AA3614">
      <w:pPr>
        <w:pStyle w:val="Heading6"/>
      </w:pPr>
      <w:r>
        <w:tab/>
        <w:t>@Slot (mandatory = true)</w:t>
      </w:r>
    </w:p>
    <w:p w14:paraId="7C8D42A5" w14:textId="77777777" w:rsidR="00AA3614" w:rsidRDefault="00AA3614" w:rsidP="00AA3614">
      <w:pPr>
        <w:pStyle w:val="Heading6"/>
      </w:pPr>
      <w:r>
        <w:tab/>
        <w:t>public String getTutorialID() {</w:t>
      </w:r>
    </w:p>
    <w:p w14:paraId="5242A72E" w14:textId="77777777" w:rsidR="00AA3614" w:rsidRDefault="00AA3614" w:rsidP="00AA3614">
      <w:pPr>
        <w:pStyle w:val="Heading6"/>
      </w:pPr>
      <w:r>
        <w:tab/>
      </w:r>
      <w:r>
        <w:tab/>
        <w:t>return tutorialID;</w:t>
      </w:r>
    </w:p>
    <w:p w14:paraId="621477A2" w14:textId="77777777" w:rsidR="00AA3614" w:rsidRDefault="00AA3614" w:rsidP="00AA3614">
      <w:pPr>
        <w:pStyle w:val="Heading6"/>
      </w:pPr>
      <w:r>
        <w:tab/>
        <w:t>}</w:t>
      </w:r>
      <w:r>
        <w:tab/>
      </w:r>
    </w:p>
    <w:p w14:paraId="463E7F95" w14:textId="77777777" w:rsidR="00AA3614" w:rsidRDefault="00AA3614" w:rsidP="00AA3614">
      <w:pPr>
        <w:pStyle w:val="Heading6"/>
      </w:pPr>
      <w:r>
        <w:tab/>
        <w:t>public void setTutorialID(String tutorialID) {</w:t>
      </w:r>
    </w:p>
    <w:p w14:paraId="66B14906" w14:textId="77777777" w:rsidR="00AA3614" w:rsidRDefault="00AA3614" w:rsidP="00AA3614">
      <w:pPr>
        <w:pStyle w:val="Heading6"/>
      </w:pPr>
      <w:r>
        <w:tab/>
      </w:r>
      <w:r>
        <w:tab/>
        <w:t>this.tutorialID = tutorialID;</w:t>
      </w:r>
    </w:p>
    <w:p w14:paraId="3A4B597A" w14:textId="77777777" w:rsidR="00AA3614" w:rsidRDefault="00AA3614" w:rsidP="00AA3614">
      <w:pPr>
        <w:pStyle w:val="Heading6"/>
      </w:pPr>
      <w:r>
        <w:tab/>
        <w:t>}</w:t>
      </w:r>
    </w:p>
    <w:p w14:paraId="77B45F2E" w14:textId="77777777" w:rsidR="00AA3614" w:rsidRDefault="00AA3614" w:rsidP="00AA3614">
      <w:pPr>
        <w:pStyle w:val="Heading6"/>
      </w:pPr>
    </w:p>
    <w:p w14:paraId="5DB45AF3" w14:textId="77777777" w:rsidR="00AA3614" w:rsidRDefault="00AA3614" w:rsidP="00AA3614">
      <w:pPr>
        <w:pStyle w:val="Heading6"/>
      </w:pPr>
      <w:r>
        <w:tab/>
        <w:t>@Slot (mandatory = true)</w:t>
      </w:r>
    </w:p>
    <w:p w14:paraId="6B120433" w14:textId="77777777" w:rsidR="00AA3614" w:rsidRDefault="00AA3614" w:rsidP="00AA3614">
      <w:pPr>
        <w:pStyle w:val="Heading6"/>
      </w:pPr>
      <w:r>
        <w:tab/>
        <w:t>public int getTutNum() {</w:t>
      </w:r>
    </w:p>
    <w:p w14:paraId="2D381642" w14:textId="77777777" w:rsidR="00AA3614" w:rsidRDefault="00AA3614" w:rsidP="00AA3614">
      <w:pPr>
        <w:pStyle w:val="Heading6"/>
      </w:pPr>
      <w:r>
        <w:tab/>
      </w:r>
      <w:r>
        <w:tab/>
        <w:t>return tutNum;</w:t>
      </w:r>
    </w:p>
    <w:p w14:paraId="5BBAB406" w14:textId="77777777" w:rsidR="00AA3614" w:rsidRDefault="00AA3614" w:rsidP="00AA3614">
      <w:pPr>
        <w:pStyle w:val="Heading6"/>
      </w:pPr>
      <w:r>
        <w:tab/>
        <w:t>}</w:t>
      </w:r>
    </w:p>
    <w:p w14:paraId="2499200D" w14:textId="77777777" w:rsidR="00AA3614" w:rsidRDefault="00AA3614" w:rsidP="00AA3614">
      <w:pPr>
        <w:pStyle w:val="Heading6"/>
      </w:pPr>
    </w:p>
    <w:p w14:paraId="216F4C58" w14:textId="77777777" w:rsidR="00AA3614" w:rsidRDefault="00AA3614" w:rsidP="00AA3614">
      <w:pPr>
        <w:pStyle w:val="Heading6"/>
      </w:pPr>
      <w:r>
        <w:tab/>
        <w:t>public void setTutNum(int tutNum) {</w:t>
      </w:r>
    </w:p>
    <w:p w14:paraId="45D09998" w14:textId="77777777" w:rsidR="00AA3614" w:rsidRDefault="00AA3614" w:rsidP="00AA3614">
      <w:pPr>
        <w:pStyle w:val="Heading6"/>
      </w:pPr>
      <w:r>
        <w:tab/>
      </w:r>
      <w:r>
        <w:tab/>
        <w:t>this.tutNum = tutNum;</w:t>
      </w:r>
    </w:p>
    <w:p w14:paraId="6EA13CF3" w14:textId="77777777" w:rsidR="00AA3614" w:rsidRDefault="00AA3614" w:rsidP="00AA3614">
      <w:pPr>
        <w:pStyle w:val="Heading6"/>
      </w:pPr>
      <w:r>
        <w:tab/>
        <w:t>}</w:t>
      </w:r>
    </w:p>
    <w:p w14:paraId="72C7E835" w14:textId="248C1071" w:rsidR="005866DD" w:rsidRPr="001A63D8" w:rsidRDefault="00AA3614" w:rsidP="006B44DD">
      <w:pPr>
        <w:pStyle w:val="Heading6"/>
      </w:pPr>
      <w:r>
        <w:t>}</w:t>
      </w:r>
    </w:p>
    <w:sectPr w:rsidR="005866DD" w:rsidRPr="001A63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5131B"/>
    <w:multiLevelType w:val="hybridMultilevel"/>
    <w:tmpl w:val="A6D8382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70B75"/>
    <w:multiLevelType w:val="hybridMultilevel"/>
    <w:tmpl w:val="E500E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311A62"/>
    <w:multiLevelType w:val="hybridMultilevel"/>
    <w:tmpl w:val="DD4437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B82DA3"/>
    <w:multiLevelType w:val="hybridMultilevel"/>
    <w:tmpl w:val="A6D8382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D329F7"/>
    <w:multiLevelType w:val="hybridMultilevel"/>
    <w:tmpl w:val="A6D8382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055452"/>
    <w:multiLevelType w:val="hybridMultilevel"/>
    <w:tmpl w:val="464E93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167DE0"/>
    <w:multiLevelType w:val="hybridMultilevel"/>
    <w:tmpl w:val="6A141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6917AE"/>
    <w:multiLevelType w:val="hybridMultilevel"/>
    <w:tmpl w:val="2EACC29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8E19C8"/>
    <w:multiLevelType w:val="hybridMultilevel"/>
    <w:tmpl w:val="87CC1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5E373A"/>
    <w:multiLevelType w:val="hybridMultilevel"/>
    <w:tmpl w:val="F7783E22"/>
    <w:lvl w:ilvl="0" w:tplc="C10A52F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7A0B7E"/>
    <w:multiLevelType w:val="hybridMultilevel"/>
    <w:tmpl w:val="45B4A1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6"/>
  </w:num>
  <w:num w:numId="5">
    <w:abstractNumId w:val="8"/>
  </w:num>
  <w:num w:numId="6">
    <w:abstractNumId w:val="4"/>
  </w:num>
  <w:num w:numId="7">
    <w:abstractNumId w:val="0"/>
  </w:num>
  <w:num w:numId="8">
    <w:abstractNumId w:val="7"/>
  </w:num>
  <w:num w:numId="9">
    <w:abstractNumId w:val="9"/>
  </w:num>
  <w:num w:numId="10">
    <w:abstractNumId w:val="3"/>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403"/>
    <w:rsid w:val="0000472C"/>
    <w:rsid w:val="00004DB2"/>
    <w:rsid w:val="00005C45"/>
    <w:rsid w:val="000065F6"/>
    <w:rsid w:val="000068B0"/>
    <w:rsid w:val="00011D86"/>
    <w:rsid w:val="00012657"/>
    <w:rsid w:val="00012B65"/>
    <w:rsid w:val="00012C78"/>
    <w:rsid w:val="00013856"/>
    <w:rsid w:val="00013A03"/>
    <w:rsid w:val="000158D1"/>
    <w:rsid w:val="000159AA"/>
    <w:rsid w:val="00015A75"/>
    <w:rsid w:val="00015C15"/>
    <w:rsid w:val="00016EDB"/>
    <w:rsid w:val="000178A9"/>
    <w:rsid w:val="00020565"/>
    <w:rsid w:val="0002075D"/>
    <w:rsid w:val="000209DB"/>
    <w:rsid w:val="00020C5E"/>
    <w:rsid w:val="00020FF5"/>
    <w:rsid w:val="00021AEB"/>
    <w:rsid w:val="00021B8C"/>
    <w:rsid w:val="00022407"/>
    <w:rsid w:val="00022EAA"/>
    <w:rsid w:val="00023AF7"/>
    <w:rsid w:val="000244A6"/>
    <w:rsid w:val="0002526A"/>
    <w:rsid w:val="00025B22"/>
    <w:rsid w:val="00026636"/>
    <w:rsid w:val="0003028A"/>
    <w:rsid w:val="00031176"/>
    <w:rsid w:val="000338FD"/>
    <w:rsid w:val="0003478C"/>
    <w:rsid w:val="00035DA2"/>
    <w:rsid w:val="00037B28"/>
    <w:rsid w:val="00037F03"/>
    <w:rsid w:val="000409DE"/>
    <w:rsid w:val="00040ABF"/>
    <w:rsid w:val="000411FA"/>
    <w:rsid w:val="00041B35"/>
    <w:rsid w:val="000423DD"/>
    <w:rsid w:val="000429BE"/>
    <w:rsid w:val="0004318F"/>
    <w:rsid w:val="0004430E"/>
    <w:rsid w:val="00044A4D"/>
    <w:rsid w:val="00044E42"/>
    <w:rsid w:val="00045509"/>
    <w:rsid w:val="0004555F"/>
    <w:rsid w:val="0004777C"/>
    <w:rsid w:val="00050CAE"/>
    <w:rsid w:val="00052026"/>
    <w:rsid w:val="000523A8"/>
    <w:rsid w:val="00052917"/>
    <w:rsid w:val="0005307C"/>
    <w:rsid w:val="00053954"/>
    <w:rsid w:val="00053EDE"/>
    <w:rsid w:val="00055676"/>
    <w:rsid w:val="00055690"/>
    <w:rsid w:val="00055C73"/>
    <w:rsid w:val="0005639A"/>
    <w:rsid w:val="000564E5"/>
    <w:rsid w:val="000566F3"/>
    <w:rsid w:val="00057684"/>
    <w:rsid w:val="00060B26"/>
    <w:rsid w:val="00061861"/>
    <w:rsid w:val="0006258D"/>
    <w:rsid w:val="000628ED"/>
    <w:rsid w:val="000652A6"/>
    <w:rsid w:val="00065723"/>
    <w:rsid w:val="000660F6"/>
    <w:rsid w:val="0006674A"/>
    <w:rsid w:val="00066BA1"/>
    <w:rsid w:val="0007079F"/>
    <w:rsid w:val="00070938"/>
    <w:rsid w:val="00071C6B"/>
    <w:rsid w:val="00071D20"/>
    <w:rsid w:val="000736CB"/>
    <w:rsid w:val="00074095"/>
    <w:rsid w:val="00074201"/>
    <w:rsid w:val="0007546A"/>
    <w:rsid w:val="00076547"/>
    <w:rsid w:val="00076A05"/>
    <w:rsid w:val="00076C58"/>
    <w:rsid w:val="0008082A"/>
    <w:rsid w:val="00080A37"/>
    <w:rsid w:val="00081879"/>
    <w:rsid w:val="00081F67"/>
    <w:rsid w:val="0008219A"/>
    <w:rsid w:val="000831A2"/>
    <w:rsid w:val="0008344F"/>
    <w:rsid w:val="0008409B"/>
    <w:rsid w:val="0008466E"/>
    <w:rsid w:val="00084C8D"/>
    <w:rsid w:val="0008524E"/>
    <w:rsid w:val="000853D8"/>
    <w:rsid w:val="00085B3F"/>
    <w:rsid w:val="00086194"/>
    <w:rsid w:val="000862E8"/>
    <w:rsid w:val="0008662A"/>
    <w:rsid w:val="0009016E"/>
    <w:rsid w:val="00090D21"/>
    <w:rsid w:val="00091074"/>
    <w:rsid w:val="00091B29"/>
    <w:rsid w:val="00091B43"/>
    <w:rsid w:val="0009258E"/>
    <w:rsid w:val="00092622"/>
    <w:rsid w:val="000946A6"/>
    <w:rsid w:val="000957F9"/>
    <w:rsid w:val="00095BFC"/>
    <w:rsid w:val="000963ED"/>
    <w:rsid w:val="00096972"/>
    <w:rsid w:val="00097FC1"/>
    <w:rsid w:val="000A0593"/>
    <w:rsid w:val="000A05BF"/>
    <w:rsid w:val="000A1C87"/>
    <w:rsid w:val="000A22A2"/>
    <w:rsid w:val="000A5177"/>
    <w:rsid w:val="000A5CD1"/>
    <w:rsid w:val="000A794A"/>
    <w:rsid w:val="000B0A0D"/>
    <w:rsid w:val="000B0BEE"/>
    <w:rsid w:val="000B2B4B"/>
    <w:rsid w:val="000B365A"/>
    <w:rsid w:val="000B3B07"/>
    <w:rsid w:val="000B3DFF"/>
    <w:rsid w:val="000B4E1D"/>
    <w:rsid w:val="000B51BB"/>
    <w:rsid w:val="000B524C"/>
    <w:rsid w:val="000B64E0"/>
    <w:rsid w:val="000B75AB"/>
    <w:rsid w:val="000C08E6"/>
    <w:rsid w:val="000C10E8"/>
    <w:rsid w:val="000C1605"/>
    <w:rsid w:val="000C1888"/>
    <w:rsid w:val="000C1C9C"/>
    <w:rsid w:val="000C2057"/>
    <w:rsid w:val="000C2910"/>
    <w:rsid w:val="000C3465"/>
    <w:rsid w:val="000C37D0"/>
    <w:rsid w:val="000C5409"/>
    <w:rsid w:val="000C585E"/>
    <w:rsid w:val="000C7FBA"/>
    <w:rsid w:val="000D003F"/>
    <w:rsid w:val="000D0ADF"/>
    <w:rsid w:val="000D149B"/>
    <w:rsid w:val="000D2E5B"/>
    <w:rsid w:val="000D3650"/>
    <w:rsid w:val="000D3EB4"/>
    <w:rsid w:val="000D4472"/>
    <w:rsid w:val="000D5584"/>
    <w:rsid w:val="000D5A95"/>
    <w:rsid w:val="000D617C"/>
    <w:rsid w:val="000D644A"/>
    <w:rsid w:val="000D6A8D"/>
    <w:rsid w:val="000D79F6"/>
    <w:rsid w:val="000D7BBD"/>
    <w:rsid w:val="000E00C1"/>
    <w:rsid w:val="000E13BA"/>
    <w:rsid w:val="000E15BE"/>
    <w:rsid w:val="000E17B3"/>
    <w:rsid w:val="000E1E6F"/>
    <w:rsid w:val="000E2B02"/>
    <w:rsid w:val="000E47F3"/>
    <w:rsid w:val="000E4C89"/>
    <w:rsid w:val="000E5187"/>
    <w:rsid w:val="000E5332"/>
    <w:rsid w:val="000E5A6F"/>
    <w:rsid w:val="000E5BBB"/>
    <w:rsid w:val="000E5CF0"/>
    <w:rsid w:val="000E5F35"/>
    <w:rsid w:val="000E6A59"/>
    <w:rsid w:val="000E6AFF"/>
    <w:rsid w:val="000E78C0"/>
    <w:rsid w:val="000F1069"/>
    <w:rsid w:val="000F197F"/>
    <w:rsid w:val="000F25C0"/>
    <w:rsid w:val="000F3192"/>
    <w:rsid w:val="000F3A4E"/>
    <w:rsid w:val="000F4239"/>
    <w:rsid w:val="000F46E3"/>
    <w:rsid w:val="000F4AA0"/>
    <w:rsid w:val="000F4CFB"/>
    <w:rsid w:val="000F5547"/>
    <w:rsid w:val="000F7164"/>
    <w:rsid w:val="0010288B"/>
    <w:rsid w:val="001034E1"/>
    <w:rsid w:val="00103E41"/>
    <w:rsid w:val="00104669"/>
    <w:rsid w:val="00106380"/>
    <w:rsid w:val="00107C98"/>
    <w:rsid w:val="0011099C"/>
    <w:rsid w:val="00112643"/>
    <w:rsid w:val="00112B2F"/>
    <w:rsid w:val="00112F35"/>
    <w:rsid w:val="0011319E"/>
    <w:rsid w:val="00113E82"/>
    <w:rsid w:val="00114976"/>
    <w:rsid w:val="00114DAF"/>
    <w:rsid w:val="001157BD"/>
    <w:rsid w:val="001157CA"/>
    <w:rsid w:val="001157E4"/>
    <w:rsid w:val="00115E4A"/>
    <w:rsid w:val="001201CD"/>
    <w:rsid w:val="00121EAD"/>
    <w:rsid w:val="001226BD"/>
    <w:rsid w:val="00123ED5"/>
    <w:rsid w:val="0012579F"/>
    <w:rsid w:val="0012581D"/>
    <w:rsid w:val="001263BB"/>
    <w:rsid w:val="00126AEC"/>
    <w:rsid w:val="001271F0"/>
    <w:rsid w:val="00127809"/>
    <w:rsid w:val="00130EB0"/>
    <w:rsid w:val="00131B15"/>
    <w:rsid w:val="00131CB7"/>
    <w:rsid w:val="00132F7B"/>
    <w:rsid w:val="0013418A"/>
    <w:rsid w:val="00134A51"/>
    <w:rsid w:val="00135004"/>
    <w:rsid w:val="001350E0"/>
    <w:rsid w:val="00136604"/>
    <w:rsid w:val="0013769F"/>
    <w:rsid w:val="00140C97"/>
    <w:rsid w:val="001410D6"/>
    <w:rsid w:val="0014225E"/>
    <w:rsid w:val="0014271E"/>
    <w:rsid w:val="00142805"/>
    <w:rsid w:val="001428BA"/>
    <w:rsid w:val="00144240"/>
    <w:rsid w:val="001450EB"/>
    <w:rsid w:val="00145BA9"/>
    <w:rsid w:val="00145F56"/>
    <w:rsid w:val="001461E6"/>
    <w:rsid w:val="00150517"/>
    <w:rsid w:val="00151550"/>
    <w:rsid w:val="00151E15"/>
    <w:rsid w:val="00152371"/>
    <w:rsid w:val="001529CE"/>
    <w:rsid w:val="00153722"/>
    <w:rsid w:val="00153890"/>
    <w:rsid w:val="00153DC7"/>
    <w:rsid w:val="001546B2"/>
    <w:rsid w:val="00157EA1"/>
    <w:rsid w:val="00160D18"/>
    <w:rsid w:val="00161197"/>
    <w:rsid w:val="00161B5C"/>
    <w:rsid w:val="001640B1"/>
    <w:rsid w:val="00164F53"/>
    <w:rsid w:val="00165B28"/>
    <w:rsid w:val="001667D1"/>
    <w:rsid w:val="001670BA"/>
    <w:rsid w:val="001671C0"/>
    <w:rsid w:val="0017045A"/>
    <w:rsid w:val="00173855"/>
    <w:rsid w:val="001741E0"/>
    <w:rsid w:val="001754A3"/>
    <w:rsid w:val="00175E24"/>
    <w:rsid w:val="00176555"/>
    <w:rsid w:val="001804F5"/>
    <w:rsid w:val="00180B42"/>
    <w:rsid w:val="00180DA6"/>
    <w:rsid w:val="00180F40"/>
    <w:rsid w:val="001812BD"/>
    <w:rsid w:val="00181A10"/>
    <w:rsid w:val="00181A8B"/>
    <w:rsid w:val="00182647"/>
    <w:rsid w:val="00182808"/>
    <w:rsid w:val="00182EBF"/>
    <w:rsid w:val="00184836"/>
    <w:rsid w:val="0018549D"/>
    <w:rsid w:val="001857B7"/>
    <w:rsid w:val="00185BAA"/>
    <w:rsid w:val="00186B57"/>
    <w:rsid w:val="0019084B"/>
    <w:rsid w:val="00190957"/>
    <w:rsid w:val="0019179B"/>
    <w:rsid w:val="001920AD"/>
    <w:rsid w:val="00192857"/>
    <w:rsid w:val="0019449C"/>
    <w:rsid w:val="00194A45"/>
    <w:rsid w:val="00194C2D"/>
    <w:rsid w:val="00196326"/>
    <w:rsid w:val="001975FE"/>
    <w:rsid w:val="00197840"/>
    <w:rsid w:val="001A062F"/>
    <w:rsid w:val="001A1ADE"/>
    <w:rsid w:val="001A216A"/>
    <w:rsid w:val="001A2447"/>
    <w:rsid w:val="001A3AA7"/>
    <w:rsid w:val="001A3D77"/>
    <w:rsid w:val="001A3DF1"/>
    <w:rsid w:val="001A3EDC"/>
    <w:rsid w:val="001A4235"/>
    <w:rsid w:val="001A4EE9"/>
    <w:rsid w:val="001A585B"/>
    <w:rsid w:val="001A63D8"/>
    <w:rsid w:val="001A6D11"/>
    <w:rsid w:val="001A6E1B"/>
    <w:rsid w:val="001A7B02"/>
    <w:rsid w:val="001A7C51"/>
    <w:rsid w:val="001A7D0D"/>
    <w:rsid w:val="001B093C"/>
    <w:rsid w:val="001B19C9"/>
    <w:rsid w:val="001B1E8D"/>
    <w:rsid w:val="001B2C63"/>
    <w:rsid w:val="001B2FBA"/>
    <w:rsid w:val="001B3C02"/>
    <w:rsid w:val="001B4804"/>
    <w:rsid w:val="001B66BE"/>
    <w:rsid w:val="001C046D"/>
    <w:rsid w:val="001C13D7"/>
    <w:rsid w:val="001C2065"/>
    <w:rsid w:val="001C348E"/>
    <w:rsid w:val="001C4D6D"/>
    <w:rsid w:val="001C67E4"/>
    <w:rsid w:val="001C703C"/>
    <w:rsid w:val="001D0A74"/>
    <w:rsid w:val="001D172D"/>
    <w:rsid w:val="001D18DB"/>
    <w:rsid w:val="001D1990"/>
    <w:rsid w:val="001D20E8"/>
    <w:rsid w:val="001D2DBB"/>
    <w:rsid w:val="001D4734"/>
    <w:rsid w:val="001D47EF"/>
    <w:rsid w:val="001D61BF"/>
    <w:rsid w:val="001D662C"/>
    <w:rsid w:val="001D6BAA"/>
    <w:rsid w:val="001D6ED3"/>
    <w:rsid w:val="001E0F5B"/>
    <w:rsid w:val="001E1C0A"/>
    <w:rsid w:val="001E2F3C"/>
    <w:rsid w:val="001E58DB"/>
    <w:rsid w:val="001E66C1"/>
    <w:rsid w:val="001E79FA"/>
    <w:rsid w:val="001E7FF2"/>
    <w:rsid w:val="001F073F"/>
    <w:rsid w:val="001F1A5F"/>
    <w:rsid w:val="001F2799"/>
    <w:rsid w:val="001F35A6"/>
    <w:rsid w:val="001F39DD"/>
    <w:rsid w:val="001F3AD4"/>
    <w:rsid w:val="001F3FBE"/>
    <w:rsid w:val="001F5D85"/>
    <w:rsid w:val="0020030D"/>
    <w:rsid w:val="00200365"/>
    <w:rsid w:val="00200825"/>
    <w:rsid w:val="002010DC"/>
    <w:rsid w:val="00202F19"/>
    <w:rsid w:val="00203DB2"/>
    <w:rsid w:val="002049CC"/>
    <w:rsid w:val="00204A75"/>
    <w:rsid w:val="00204AD0"/>
    <w:rsid w:val="00205A64"/>
    <w:rsid w:val="002068DF"/>
    <w:rsid w:val="00207DB4"/>
    <w:rsid w:val="00210714"/>
    <w:rsid w:val="00210F8F"/>
    <w:rsid w:val="00211301"/>
    <w:rsid w:val="00211533"/>
    <w:rsid w:val="00211A7A"/>
    <w:rsid w:val="00212ADC"/>
    <w:rsid w:val="00213154"/>
    <w:rsid w:val="002132BF"/>
    <w:rsid w:val="00213A6C"/>
    <w:rsid w:val="002141F7"/>
    <w:rsid w:val="00215765"/>
    <w:rsid w:val="002159B9"/>
    <w:rsid w:val="002169D7"/>
    <w:rsid w:val="00216ACB"/>
    <w:rsid w:val="00217438"/>
    <w:rsid w:val="002237E2"/>
    <w:rsid w:val="00223BA2"/>
    <w:rsid w:val="00227B7D"/>
    <w:rsid w:val="00227F1A"/>
    <w:rsid w:val="0023054B"/>
    <w:rsid w:val="00230C45"/>
    <w:rsid w:val="00231039"/>
    <w:rsid w:val="00231959"/>
    <w:rsid w:val="00233173"/>
    <w:rsid w:val="002333EA"/>
    <w:rsid w:val="002348B4"/>
    <w:rsid w:val="00234A0E"/>
    <w:rsid w:val="00235BAF"/>
    <w:rsid w:val="00235C44"/>
    <w:rsid w:val="0023701C"/>
    <w:rsid w:val="002370CF"/>
    <w:rsid w:val="002400DF"/>
    <w:rsid w:val="00241502"/>
    <w:rsid w:val="00242A1E"/>
    <w:rsid w:val="002434A5"/>
    <w:rsid w:val="00244772"/>
    <w:rsid w:val="002447B6"/>
    <w:rsid w:val="00245B58"/>
    <w:rsid w:val="00245E38"/>
    <w:rsid w:val="0024700F"/>
    <w:rsid w:val="00247729"/>
    <w:rsid w:val="0024798F"/>
    <w:rsid w:val="0025003E"/>
    <w:rsid w:val="00250776"/>
    <w:rsid w:val="00251364"/>
    <w:rsid w:val="00253DB2"/>
    <w:rsid w:val="00254C83"/>
    <w:rsid w:val="00256A22"/>
    <w:rsid w:val="002604AA"/>
    <w:rsid w:val="00260EE8"/>
    <w:rsid w:val="00260F75"/>
    <w:rsid w:val="00261613"/>
    <w:rsid w:val="002639CB"/>
    <w:rsid w:val="002646F0"/>
    <w:rsid w:val="00266012"/>
    <w:rsid w:val="00266A17"/>
    <w:rsid w:val="002670E9"/>
    <w:rsid w:val="002673A0"/>
    <w:rsid w:val="002700D2"/>
    <w:rsid w:val="00270E61"/>
    <w:rsid w:val="002711F4"/>
    <w:rsid w:val="00271CB0"/>
    <w:rsid w:val="00271FDC"/>
    <w:rsid w:val="00273308"/>
    <w:rsid w:val="002745E3"/>
    <w:rsid w:val="00274B70"/>
    <w:rsid w:val="00274E80"/>
    <w:rsid w:val="00274F4F"/>
    <w:rsid w:val="00275047"/>
    <w:rsid w:val="002758BC"/>
    <w:rsid w:val="00276ACC"/>
    <w:rsid w:val="00277562"/>
    <w:rsid w:val="00277B08"/>
    <w:rsid w:val="00281181"/>
    <w:rsid w:val="00282143"/>
    <w:rsid w:val="00282178"/>
    <w:rsid w:val="002827C3"/>
    <w:rsid w:val="00282E2A"/>
    <w:rsid w:val="002830B3"/>
    <w:rsid w:val="00283562"/>
    <w:rsid w:val="00283617"/>
    <w:rsid w:val="00283882"/>
    <w:rsid w:val="002838AE"/>
    <w:rsid w:val="00283C69"/>
    <w:rsid w:val="00283DDA"/>
    <w:rsid w:val="00284D2E"/>
    <w:rsid w:val="00286605"/>
    <w:rsid w:val="002870C4"/>
    <w:rsid w:val="002873BB"/>
    <w:rsid w:val="00291C0F"/>
    <w:rsid w:val="00292486"/>
    <w:rsid w:val="002927A1"/>
    <w:rsid w:val="002934A6"/>
    <w:rsid w:val="00294E07"/>
    <w:rsid w:val="002969E3"/>
    <w:rsid w:val="002A03E5"/>
    <w:rsid w:val="002A1371"/>
    <w:rsid w:val="002A1DFF"/>
    <w:rsid w:val="002A25A0"/>
    <w:rsid w:val="002A316D"/>
    <w:rsid w:val="002A4707"/>
    <w:rsid w:val="002A499C"/>
    <w:rsid w:val="002A622B"/>
    <w:rsid w:val="002A6270"/>
    <w:rsid w:val="002A6963"/>
    <w:rsid w:val="002A6E2E"/>
    <w:rsid w:val="002A774C"/>
    <w:rsid w:val="002A7B80"/>
    <w:rsid w:val="002B03CD"/>
    <w:rsid w:val="002B1E3F"/>
    <w:rsid w:val="002B3148"/>
    <w:rsid w:val="002B322D"/>
    <w:rsid w:val="002B3916"/>
    <w:rsid w:val="002B3C3A"/>
    <w:rsid w:val="002B494D"/>
    <w:rsid w:val="002B5C17"/>
    <w:rsid w:val="002B766E"/>
    <w:rsid w:val="002B7A76"/>
    <w:rsid w:val="002B7B43"/>
    <w:rsid w:val="002B7E3D"/>
    <w:rsid w:val="002B7F2B"/>
    <w:rsid w:val="002C0111"/>
    <w:rsid w:val="002C040D"/>
    <w:rsid w:val="002C1DC7"/>
    <w:rsid w:val="002C3313"/>
    <w:rsid w:val="002C36A4"/>
    <w:rsid w:val="002C3988"/>
    <w:rsid w:val="002C3C7A"/>
    <w:rsid w:val="002C3F3D"/>
    <w:rsid w:val="002C3FF6"/>
    <w:rsid w:val="002C408E"/>
    <w:rsid w:val="002C50B7"/>
    <w:rsid w:val="002C5B95"/>
    <w:rsid w:val="002C62D2"/>
    <w:rsid w:val="002C687A"/>
    <w:rsid w:val="002C75B1"/>
    <w:rsid w:val="002D0CA3"/>
    <w:rsid w:val="002D1172"/>
    <w:rsid w:val="002D19A1"/>
    <w:rsid w:val="002D1FB7"/>
    <w:rsid w:val="002D4A74"/>
    <w:rsid w:val="002D5067"/>
    <w:rsid w:val="002D5341"/>
    <w:rsid w:val="002D5BF5"/>
    <w:rsid w:val="002D698E"/>
    <w:rsid w:val="002D6BB7"/>
    <w:rsid w:val="002D6FA2"/>
    <w:rsid w:val="002D7CA6"/>
    <w:rsid w:val="002E0B47"/>
    <w:rsid w:val="002E102A"/>
    <w:rsid w:val="002E12B0"/>
    <w:rsid w:val="002E13B3"/>
    <w:rsid w:val="002E16A4"/>
    <w:rsid w:val="002E1E82"/>
    <w:rsid w:val="002E2F03"/>
    <w:rsid w:val="002E3A8C"/>
    <w:rsid w:val="002E4870"/>
    <w:rsid w:val="002E4986"/>
    <w:rsid w:val="002E4BF1"/>
    <w:rsid w:val="002E5391"/>
    <w:rsid w:val="002E53C7"/>
    <w:rsid w:val="002E5843"/>
    <w:rsid w:val="002E622A"/>
    <w:rsid w:val="002E682F"/>
    <w:rsid w:val="002F0886"/>
    <w:rsid w:val="002F1266"/>
    <w:rsid w:val="002F1659"/>
    <w:rsid w:val="002F1C74"/>
    <w:rsid w:val="002F3142"/>
    <w:rsid w:val="002F3944"/>
    <w:rsid w:val="002F3F4B"/>
    <w:rsid w:val="002F4809"/>
    <w:rsid w:val="002F502A"/>
    <w:rsid w:val="002F519C"/>
    <w:rsid w:val="002F7905"/>
    <w:rsid w:val="002F7B1B"/>
    <w:rsid w:val="002F7F55"/>
    <w:rsid w:val="003000E3"/>
    <w:rsid w:val="0030070A"/>
    <w:rsid w:val="003008F9"/>
    <w:rsid w:val="00300E3C"/>
    <w:rsid w:val="00301282"/>
    <w:rsid w:val="003030F8"/>
    <w:rsid w:val="0030346D"/>
    <w:rsid w:val="0030368E"/>
    <w:rsid w:val="003039FD"/>
    <w:rsid w:val="00304761"/>
    <w:rsid w:val="003047CF"/>
    <w:rsid w:val="00306A2B"/>
    <w:rsid w:val="00306F53"/>
    <w:rsid w:val="00307CC8"/>
    <w:rsid w:val="00310BC5"/>
    <w:rsid w:val="003114E8"/>
    <w:rsid w:val="00311E9A"/>
    <w:rsid w:val="003122AC"/>
    <w:rsid w:val="00312E30"/>
    <w:rsid w:val="00315FE2"/>
    <w:rsid w:val="00316773"/>
    <w:rsid w:val="003168A6"/>
    <w:rsid w:val="0031724C"/>
    <w:rsid w:val="00317AAC"/>
    <w:rsid w:val="00322443"/>
    <w:rsid w:val="0032266C"/>
    <w:rsid w:val="00322B2A"/>
    <w:rsid w:val="00322C28"/>
    <w:rsid w:val="00323FF1"/>
    <w:rsid w:val="003245A7"/>
    <w:rsid w:val="0032463B"/>
    <w:rsid w:val="003249B3"/>
    <w:rsid w:val="00324B44"/>
    <w:rsid w:val="00324EE2"/>
    <w:rsid w:val="00325442"/>
    <w:rsid w:val="00325619"/>
    <w:rsid w:val="00325695"/>
    <w:rsid w:val="00326A0A"/>
    <w:rsid w:val="00326FF8"/>
    <w:rsid w:val="003270E6"/>
    <w:rsid w:val="003312C6"/>
    <w:rsid w:val="0033137A"/>
    <w:rsid w:val="0033198F"/>
    <w:rsid w:val="0033661B"/>
    <w:rsid w:val="00336C0F"/>
    <w:rsid w:val="00337B06"/>
    <w:rsid w:val="00337CE2"/>
    <w:rsid w:val="00340B4C"/>
    <w:rsid w:val="00341C71"/>
    <w:rsid w:val="00342DE1"/>
    <w:rsid w:val="003435B5"/>
    <w:rsid w:val="00345289"/>
    <w:rsid w:val="0034633D"/>
    <w:rsid w:val="00346C32"/>
    <w:rsid w:val="00346D41"/>
    <w:rsid w:val="00347066"/>
    <w:rsid w:val="00347780"/>
    <w:rsid w:val="00350237"/>
    <w:rsid w:val="00350383"/>
    <w:rsid w:val="00351116"/>
    <w:rsid w:val="00352DFD"/>
    <w:rsid w:val="0035563D"/>
    <w:rsid w:val="00355853"/>
    <w:rsid w:val="00356CB7"/>
    <w:rsid w:val="003574E2"/>
    <w:rsid w:val="003600E4"/>
    <w:rsid w:val="003607A3"/>
    <w:rsid w:val="00360E68"/>
    <w:rsid w:val="00361986"/>
    <w:rsid w:val="00361C37"/>
    <w:rsid w:val="003638CB"/>
    <w:rsid w:val="0036424E"/>
    <w:rsid w:val="003642BF"/>
    <w:rsid w:val="003642FF"/>
    <w:rsid w:val="00364941"/>
    <w:rsid w:val="00364B28"/>
    <w:rsid w:val="00364D07"/>
    <w:rsid w:val="003652AB"/>
    <w:rsid w:val="003654EC"/>
    <w:rsid w:val="00366283"/>
    <w:rsid w:val="003665AB"/>
    <w:rsid w:val="003668A0"/>
    <w:rsid w:val="0036728A"/>
    <w:rsid w:val="003711BD"/>
    <w:rsid w:val="003732E5"/>
    <w:rsid w:val="00373854"/>
    <w:rsid w:val="00373DC1"/>
    <w:rsid w:val="00374685"/>
    <w:rsid w:val="00375032"/>
    <w:rsid w:val="00376CE9"/>
    <w:rsid w:val="0038042F"/>
    <w:rsid w:val="0038084E"/>
    <w:rsid w:val="00381950"/>
    <w:rsid w:val="00383792"/>
    <w:rsid w:val="00383B53"/>
    <w:rsid w:val="00386688"/>
    <w:rsid w:val="00386762"/>
    <w:rsid w:val="003875DF"/>
    <w:rsid w:val="00387667"/>
    <w:rsid w:val="00391101"/>
    <w:rsid w:val="0039128A"/>
    <w:rsid w:val="00392119"/>
    <w:rsid w:val="00392153"/>
    <w:rsid w:val="00392A35"/>
    <w:rsid w:val="00394591"/>
    <w:rsid w:val="003947E9"/>
    <w:rsid w:val="00394B13"/>
    <w:rsid w:val="00394F5D"/>
    <w:rsid w:val="0039558B"/>
    <w:rsid w:val="00395661"/>
    <w:rsid w:val="00395864"/>
    <w:rsid w:val="00396EC9"/>
    <w:rsid w:val="0039707A"/>
    <w:rsid w:val="00397157"/>
    <w:rsid w:val="00397192"/>
    <w:rsid w:val="00397281"/>
    <w:rsid w:val="00397759"/>
    <w:rsid w:val="0039780B"/>
    <w:rsid w:val="00397E24"/>
    <w:rsid w:val="003A0920"/>
    <w:rsid w:val="003A1486"/>
    <w:rsid w:val="003A3E7B"/>
    <w:rsid w:val="003A4ABC"/>
    <w:rsid w:val="003A68CF"/>
    <w:rsid w:val="003B2B8D"/>
    <w:rsid w:val="003B2E06"/>
    <w:rsid w:val="003B3108"/>
    <w:rsid w:val="003B445F"/>
    <w:rsid w:val="003B4690"/>
    <w:rsid w:val="003B4DEB"/>
    <w:rsid w:val="003B501B"/>
    <w:rsid w:val="003B5DF6"/>
    <w:rsid w:val="003B60E5"/>
    <w:rsid w:val="003C0369"/>
    <w:rsid w:val="003C046E"/>
    <w:rsid w:val="003C192D"/>
    <w:rsid w:val="003C1DB7"/>
    <w:rsid w:val="003C208B"/>
    <w:rsid w:val="003C225E"/>
    <w:rsid w:val="003C24A7"/>
    <w:rsid w:val="003C42FD"/>
    <w:rsid w:val="003C5545"/>
    <w:rsid w:val="003C5DE1"/>
    <w:rsid w:val="003C7315"/>
    <w:rsid w:val="003C7A15"/>
    <w:rsid w:val="003D07BB"/>
    <w:rsid w:val="003D0DD9"/>
    <w:rsid w:val="003D14AE"/>
    <w:rsid w:val="003D17BB"/>
    <w:rsid w:val="003D1E10"/>
    <w:rsid w:val="003D346F"/>
    <w:rsid w:val="003D378A"/>
    <w:rsid w:val="003D3819"/>
    <w:rsid w:val="003D4858"/>
    <w:rsid w:val="003D65A7"/>
    <w:rsid w:val="003D7664"/>
    <w:rsid w:val="003D79D7"/>
    <w:rsid w:val="003D7DF4"/>
    <w:rsid w:val="003E057E"/>
    <w:rsid w:val="003E13AB"/>
    <w:rsid w:val="003E1D0F"/>
    <w:rsid w:val="003E2D33"/>
    <w:rsid w:val="003E361D"/>
    <w:rsid w:val="003E472B"/>
    <w:rsid w:val="003E480D"/>
    <w:rsid w:val="003E552C"/>
    <w:rsid w:val="003E657E"/>
    <w:rsid w:val="003E65E7"/>
    <w:rsid w:val="003F00BC"/>
    <w:rsid w:val="003F057A"/>
    <w:rsid w:val="003F06CC"/>
    <w:rsid w:val="003F130A"/>
    <w:rsid w:val="003F23A6"/>
    <w:rsid w:val="003F3EBF"/>
    <w:rsid w:val="003F457E"/>
    <w:rsid w:val="003F459A"/>
    <w:rsid w:val="003F5197"/>
    <w:rsid w:val="003F6C80"/>
    <w:rsid w:val="003F70FD"/>
    <w:rsid w:val="003F7849"/>
    <w:rsid w:val="003F7B07"/>
    <w:rsid w:val="004003C4"/>
    <w:rsid w:val="00400C2C"/>
    <w:rsid w:val="00400FC1"/>
    <w:rsid w:val="004013FE"/>
    <w:rsid w:val="00405DC9"/>
    <w:rsid w:val="00405F70"/>
    <w:rsid w:val="00406084"/>
    <w:rsid w:val="004061EE"/>
    <w:rsid w:val="00407DAA"/>
    <w:rsid w:val="00410C4D"/>
    <w:rsid w:val="00412A6C"/>
    <w:rsid w:val="0041342A"/>
    <w:rsid w:val="004143F1"/>
    <w:rsid w:val="004146CA"/>
    <w:rsid w:val="00414FB6"/>
    <w:rsid w:val="00415147"/>
    <w:rsid w:val="004159D3"/>
    <w:rsid w:val="0041761D"/>
    <w:rsid w:val="00417D49"/>
    <w:rsid w:val="004200E4"/>
    <w:rsid w:val="004203C0"/>
    <w:rsid w:val="004204D5"/>
    <w:rsid w:val="00420BF5"/>
    <w:rsid w:val="004212D2"/>
    <w:rsid w:val="00421B67"/>
    <w:rsid w:val="00421F4F"/>
    <w:rsid w:val="00424856"/>
    <w:rsid w:val="004248C4"/>
    <w:rsid w:val="00424B56"/>
    <w:rsid w:val="00425286"/>
    <w:rsid w:val="00426A9C"/>
    <w:rsid w:val="00426DEB"/>
    <w:rsid w:val="004270AA"/>
    <w:rsid w:val="00427963"/>
    <w:rsid w:val="0043031D"/>
    <w:rsid w:val="00430EB5"/>
    <w:rsid w:val="004328C6"/>
    <w:rsid w:val="004335E1"/>
    <w:rsid w:val="004339B5"/>
    <w:rsid w:val="004346A8"/>
    <w:rsid w:val="00434C6B"/>
    <w:rsid w:val="0043589F"/>
    <w:rsid w:val="0043605F"/>
    <w:rsid w:val="004410DA"/>
    <w:rsid w:val="00442F95"/>
    <w:rsid w:val="004433E4"/>
    <w:rsid w:val="00444256"/>
    <w:rsid w:val="00445CF1"/>
    <w:rsid w:val="00445E06"/>
    <w:rsid w:val="00446906"/>
    <w:rsid w:val="00447225"/>
    <w:rsid w:val="00447CC9"/>
    <w:rsid w:val="00450078"/>
    <w:rsid w:val="0045075D"/>
    <w:rsid w:val="004516C9"/>
    <w:rsid w:val="004527B9"/>
    <w:rsid w:val="00452A6A"/>
    <w:rsid w:val="00453049"/>
    <w:rsid w:val="00453056"/>
    <w:rsid w:val="00454314"/>
    <w:rsid w:val="00455319"/>
    <w:rsid w:val="00455A46"/>
    <w:rsid w:val="00456D42"/>
    <w:rsid w:val="00457B46"/>
    <w:rsid w:val="00461906"/>
    <w:rsid w:val="00461FB7"/>
    <w:rsid w:val="004626C6"/>
    <w:rsid w:val="00462A46"/>
    <w:rsid w:val="00463381"/>
    <w:rsid w:val="00463E37"/>
    <w:rsid w:val="00464E91"/>
    <w:rsid w:val="0046501D"/>
    <w:rsid w:val="0046542A"/>
    <w:rsid w:val="00465A28"/>
    <w:rsid w:val="00465E29"/>
    <w:rsid w:val="00467415"/>
    <w:rsid w:val="00470143"/>
    <w:rsid w:val="00471FE1"/>
    <w:rsid w:val="00472109"/>
    <w:rsid w:val="0047236C"/>
    <w:rsid w:val="00472F62"/>
    <w:rsid w:val="0047314B"/>
    <w:rsid w:val="00473C00"/>
    <w:rsid w:val="00473FEA"/>
    <w:rsid w:val="004744D2"/>
    <w:rsid w:val="00475AF5"/>
    <w:rsid w:val="00475DF3"/>
    <w:rsid w:val="004767EF"/>
    <w:rsid w:val="00476830"/>
    <w:rsid w:val="00476D38"/>
    <w:rsid w:val="00477CC4"/>
    <w:rsid w:val="00481709"/>
    <w:rsid w:val="00481BB2"/>
    <w:rsid w:val="00481EB6"/>
    <w:rsid w:val="00482529"/>
    <w:rsid w:val="004839C1"/>
    <w:rsid w:val="0048590A"/>
    <w:rsid w:val="00485AE0"/>
    <w:rsid w:val="00486385"/>
    <w:rsid w:val="004867BD"/>
    <w:rsid w:val="00486916"/>
    <w:rsid w:val="00486F56"/>
    <w:rsid w:val="00487662"/>
    <w:rsid w:val="004876CC"/>
    <w:rsid w:val="00487834"/>
    <w:rsid w:val="00487EB2"/>
    <w:rsid w:val="00490EDB"/>
    <w:rsid w:val="00490F6C"/>
    <w:rsid w:val="00492058"/>
    <w:rsid w:val="00492498"/>
    <w:rsid w:val="004928FD"/>
    <w:rsid w:val="00492BB9"/>
    <w:rsid w:val="00492CC4"/>
    <w:rsid w:val="00492F91"/>
    <w:rsid w:val="00492FDB"/>
    <w:rsid w:val="00493ACA"/>
    <w:rsid w:val="00494CE3"/>
    <w:rsid w:val="00494F2D"/>
    <w:rsid w:val="00495374"/>
    <w:rsid w:val="00495665"/>
    <w:rsid w:val="0049712B"/>
    <w:rsid w:val="00497B26"/>
    <w:rsid w:val="00497CAD"/>
    <w:rsid w:val="004A001A"/>
    <w:rsid w:val="004A03D5"/>
    <w:rsid w:val="004A0ECA"/>
    <w:rsid w:val="004A16C3"/>
    <w:rsid w:val="004A1D0C"/>
    <w:rsid w:val="004A248C"/>
    <w:rsid w:val="004A2D33"/>
    <w:rsid w:val="004A320A"/>
    <w:rsid w:val="004A3C5B"/>
    <w:rsid w:val="004A4B7B"/>
    <w:rsid w:val="004A51BA"/>
    <w:rsid w:val="004A534C"/>
    <w:rsid w:val="004A679A"/>
    <w:rsid w:val="004A67DA"/>
    <w:rsid w:val="004A69AE"/>
    <w:rsid w:val="004B02AA"/>
    <w:rsid w:val="004B1DE4"/>
    <w:rsid w:val="004B21E5"/>
    <w:rsid w:val="004B2269"/>
    <w:rsid w:val="004B2B0B"/>
    <w:rsid w:val="004B35CD"/>
    <w:rsid w:val="004B3705"/>
    <w:rsid w:val="004B4306"/>
    <w:rsid w:val="004B5233"/>
    <w:rsid w:val="004B5B2E"/>
    <w:rsid w:val="004B5D99"/>
    <w:rsid w:val="004B67F6"/>
    <w:rsid w:val="004B6883"/>
    <w:rsid w:val="004B6C53"/>
    <w:rsid w:val="004C02E0"/>
    <w:rsid w:val="004C2274"/>
    <w:rsid w:val="004C3237"/>
    <w:rsid w:val="004C45EF"/>
    <w:rsid w:val="004D05D7"/>
    <w:rsid w:val="004D169D"/>
    <w:rsid w:val="004D19CC"/>
    <w:rsid w:val="004D1AA4"/>
    <w:rsid w:val="004D323E"/>
    <w:rsid w:val="004D352A"/>
    <w:rsid w:val="004D45FE"/>
    <w:rsid w:val="004D4F3A"/>
    <w:rsid w:val="004D507B"/>
    <w:rsid w:val="004D59DE"/>
    <w:rsid w:val="004D5CA7"/>
    <w:rsid w:val="004D5D3F"/>
    <w:rsid w:val="004D5D8F"/>
    <w:rsid w:val="004D6BBD"/>
    <w:rsid w:val="004D6C42"/>
    <w:rsid w:val="004D6CE2"/>
    <w:rsid w:val="004D7638"/>
    <w:rsid w:val="004D78D7"/>
    <w:rsid w:val="004E11A9"/>
    <w:rsid w:val="004E15CE"/>
    <w:rsid w:val="004E1C10"/>
    <w:rsid w:val="004E4DC8"/>
    <w:rsid w:val="004E6299"/>
    <w:rsid w:val="004F19D3"/>
    <w:rsid w:val="004F2665"/>
    <w:rsid w:val="004F337B"/>
    <w:rsid w:val="004F3676"/>
    <w:rsid w:val="004F39D0"/>
    <w:rsid w:val="004F3BFA"/>
    <w:rsid w:val="004F55D1"/>
    <w:rsid w:val="004F70E3"/>
    <w:rsid w:val="004F722C"/>
    <w:rsid w:val="004F77A6"/>
    <w:rsid w:val="00500CB7"/>
    <w:rsid w:val="00500F18"/>
    <w:rsid w:val="0050294E"/>
    <w:rsid w:val="00502B2D"/>
    <w:rsid w:val="005035B6"/>
    <w:rsid w:val="005067E8"/>
    <w:rsid w:val="0050720C"/>
    <w:rsid w:val="0050725F"/>
    <w:rsid w:val="00512516"/>
    <w:rsid w:val="00512895"/>
    <w:rsid w:val="00512D13"/>
    <w:rsid w:val="00513465"/>
    <w:rsid w:val="0051357E"/>
    <w:rsid w:val="0051509E"/>
    <w:rsid w:val="00515964"/>
    <w:rsid w:val="00515AE6"/>
    <w:rsid w:val="005165A4"/>
    <w:rsid w:val="00516686"/>
    <w:rsid w:val="005169AC"/>
    <w:rsid w:val="005218B8"/>
    <w:rsid w:val="005228A7"/>
    <w:rsid w:val="00523673"/>
    <w:rsid w:val="00523BF4"/>
    <w:rsid w:val="0052529A"/>
    <w:rsid w:val="00525320"/>
    <w:rsid w:val="00525438"/>
    <w:rsid w:val="00525C7E"/>
    <w:rsid w:val="00526867"/>
    <w:rsid w:val="00527188"/>
    <w:rsid w:val="00527356"/>
    <w:rsid w:val="00527654"/>
    <w:rsid w:val="00527920"/>
    <w:rsid w:val="00527E08"/>
    <w:rsid w:val="00527F7A"/>
    <w:rsid w:val="0053089D"/>
    <w:rsid w:val="00530A39"/>
    <w:rsid w:val="00530FF4"/>
    <w:rsid w:val="005318E2"/>
    <w:rsid w:val="005319E5"/>
    <w:rsid w:val="005321F6"/>
    <w:rsid w:val="005326A5"/>
    <w:rsid w:val="005328AE"/>
    <w:rsid w:val="0053341A"/>
    <w:rsid w:val="00533463"/>
    <w:rsid w:val="0053391B"/>
    <w:rsid w:val="005342EA"/>
    <w:rsid w:val="005343DB"/>
    <w:rsid w:val="00535177"/>
    <w:rsid w:val="005367DD"/>
    <w:rsid w:val="00536F02"/>
    <w:rsid w:val="00537ED0"/>
    <w:rsid w:val="00540A1C"/>
    <w:rsid w:val="00541DE1"/>
    <w:rsid w:val="00542614"/>
    <w:rsid w:val="005429BC"/>
    <w:rsid w:val="00543857"/>
    <w:rsid w:val="00543CFA"/>
    <w:rsid w:val="005441EE"/>
    <w:rsid w:val="00544999"/>
    <w:rsid w:val="00544AF7"/>
    <w:rsid w:val="005460C1"/>
    <w:rsid w:val="00546704"/>
    <w:rsid w:val="005477A2"/>
    <w:rsid w:val="00550457"/>
    <w:rsid w:val="0055110C"/>
    <w:rsid w:val="005511A2"/>
    <w:rsid w:val="00552221"/>
    <w:rsid w:val="00553274"/>
    <w:rsid w:val="00554F60"/>
    <w:rsid w:val="005550DD"/>
    <w:rsid w:val="005554AC"/>
    <w:rsid w:val="00555E88"/>
    <w:rsid w:val="0055712E"/>
    <w:rsid w:val="00557A1B"/>
    <w:rsid w:val="00557D2D"/>
    <w:rsid w:val="00557D81"/>
    <w:rsid w:val="00562999"/>
    <w:rsid w:val="005632AF"/>
    <w:rsid w:val="0056332A"/>
    <w:rsid w:val="00563AF4"/>
    <w:rsid w:val="00563E78"/>
    <w:rsid w:val="00563F04"/>
    <w:rsid w:val="00564C0D"/>
    <w:rsid w:val="00566334"/>
    <w:rsid w:val="00566C76"/>
    <w:rsid w:val="00570036"/>
    <w:rsid w:val="005701C3"/>
    <w:rsid w:val="00571889"/>
    <w:rsid w:val="005720AA"/>
    <w:rsid w:val="005722EE"/>
    <w:rsid w:val="00572DFD"/>
    <w:rsid w:val="00573775"/>
    <w:rsid w:val="00573EC1"/>
    <w:rsid w:val="00574DB1"/>
    <w:rsid w:val="00575C7B"/>
    <w:rsid w:val="005762B0"/>
    <w:rsid w:val="005772FE"/>
    <w:rsid w:val="00577796"/>
    <w:rsid w:val="005778D5"/>
    <w:rsid w:val="005800D5"/>
    <w:rsid w:val="00580E64"/>
    <w:rsid w:val="00581B04"/>
    <w:rsid w:val="005825D2"/>
    <w:rsid w:val="005842B2"/>
    <w:rsid w:val="00584F29"/>
    <w:rsid w:val="0058519A"/>
    <w:rsid w:val="00585385"/>
    <w:rsid w:val="005853C1"/>
    <w:rsid w:val="00585BC0"/>
    <w:rsid w:val="00586225"/>
    <w:rsid w:val="005863EC"/>
    <w:rsid w:val="005866DD"/>
    <w:rsid w:val="00587FC4"/>
    <w:rsid w:val="0059078B"/>
    <w:rsid w:val="00594420"/>
    <w:rsid w:val="00594457"/>
    <w:rsid w:val="005949EB"/>
    <w:rsid w:val="00594B83"/>
    <w:rsid w:val="005954CF"/>
    <w:rsid w:val="005957AC"/>
    <w:rsid w:val="0059616B"/>
    <w:rsid w:val="00597EBC"/>
    <w:rsid w:val="00597F55"/>
    <w:rsid w:val="005A07F4"/>
    <w:rsid w:val="005A1DFA"/>
    <w:rsid w:val="005A206D"/>
    <w:rsid w:val="005A26F9"/>
    <w:rsid w:val="005A4ECF"/>
    <w:rsid w:val="005A5E36"/>
    <w:rsid w:val="005A6205"/>
    <w:rsid w:val="005A73B8"/>
    <w:rsid w:val="005A76B7"/>
    <w:rsid w:val="005A78C2"/>
    <w:rsid w:val="005B1710"/>
    <w:rsid w:val="005B17BC"/>
    <w:rsid w:val="005B22FF"/>
    <w:rsid w:val="005B2508"/>
    <w:rsid w:val="005B261D"/>
    <w:rsid w:val="005B5DF4"/>
    <w:rsid w:val="005C0455"/>
    <w:rsid w:val="005C0DF2"/>
    <w:rsid w:val="005C17CD"/>
    <w:rsid w:val="005C21A6"/>
    <w:rsid w:val="005C2FAE"/>
    <w:rsid w:val="005C4754"/>
    <w:rsid w:val="005C4F7F"/>
    <w:rsid w:val="005C6056"/>
    <w:rsid w:val="005C60A9"/>
    <w:rsid w:val="005C7798"/>
    <w:rsid w:val="005C7F0E"/>
    <w:rsid w:val="005D03B3"/>
    <w:rsid w:val="005D09FF"/>
    <w:rsid w:val="005D0AA6"/>
    <w:rsid w:val="005D1175"/>
    <w:rsid w:val="005D1196"/>
    <w:rsid w:val="005D1CB2"/>
    <w:rsid w:val="005D252D"/>
    <w:rsid w:val="005D278C"/>
    <w:rsid w:val="005D3502"/>
    <w:rsid w:val="005D44B5"/>
    <w:rsid w:val="005D4B31"/>
    <w:rsid w:val="005D5085"/>
    <w:rsid w:val="005D5B0C"/>
    <w:rsid w:val="005D5FD2"/>
    <w:rsid w:val="005D6DFC"/>
    <w:rsid w:val="005D71DA"/>
    <w:rsid w:val="005E03E3"/>
    <w:rsid w:val="005E0EB5"/>
    <w:rsid w:val="005E12F5"/>
    <w:rsid w:val="005E163E"/>
    <w:rsid w:val="005E20F4"/>
    <w:rsid w:val="005E2160"/>
    <w:rsid w:val="005E2B69"/>
    <w:rsid w:val="005E51BA"/>
    <w:rsid w:val="005E5EB0"/>
    <w:rsid w:val="005E646C"/>
    <w:rsid w:val="005E6DE1"/>
    <w:rsid w:val="005E7450"/>
    <w:rsid w:val="005F0117"/>
    <w:rsid w:val="005F01B6"/>
    <w:rsid w:val="005F0EF3"/>
    <w:rsid w:val="005F1A7E"/>
    <w:rsid w:val="005F1AEB"/>
    <w:rsid w:val="005F276B"/>
    <w:rsid w:val="005F3894"/>
    <w:rsid w:val="005F3C25"/>
    <w:rsid w:val="005F4140"/>
    <w:rsid w:val="005F4948"/>
    <w:rsid w:val="005F4B6F"/>
    <w:rsid w:val="005F58AD"/>
    <w:rsid w:val="005F7A90"/>
    <w:rsid w:val="00600786"/>
    <w:rsid w:val="0060178D"/>
    <w:rsid w:val="0060178F"/>
    <w:rsid w:val="00602D95"/>
    <w:rsid w:val="00603055"/>
    <w:rsid w:val="00603A3D"/>
    <w:rsid w:val="006047E5"/>
    <w:rsid w:val="006060A9"/>
    <w:rsid w:val="0060719C"/>
    <w:rsid w:val="00607F27"/>
    <w:rsid w:val="00611E27"/>
    <w:rsid w:val="006120AD"/>
    <w:rsid w:val="00612F2E"/>
    <w:rsid w:val="00612F9E"/>
    <w:rsid w:val="00613292"/>
    <w:rsid w:val="00614B3C"/>
    <w:rsid w:val="00615B0F"/>
    <w:rsid w:val="006166EE"/>
    <w:rsid w:val="00616985"/>
    <w:rsid w:val="00617478"/>
    <w:rsid w:val="00621AFB"/>
    <w:rsid w:val="00622087"/>
    <w:rsid w:val="006220AD"/>
    <w:rsid w:val="00623E8E"/>
    <w:rsid w:val="006242B8"/>
    <w:rsid w:val="006246FD"/>
    <w:rsid w:val="00626D36"/>
    <w:rsid w:val="00627106"/>
    <w:rsid w:val="0062711D"/>
    <w:rsid w:val="006277F1"/>
    <w:rsid w:val="00627813"/>
    <w:rsid w:val="0062792F"/>
    <w:rsid w:val="00627A6C"/>
    <w:rsid w:val="00627EDE"/>
    <w:rsid w:val="00630AC4"/>
    <w:rsid w:val="00631099"/>
    <w:rsid w:val="00631265"/>
    <w:rsid w:val="006320D5"/>
    <w:rsid w:val="0063228F"/>
    <w:rsid w:val="0063235F"/>
    <w:rsid w:val="00632CEC"/>
    <w:rsid w:val="00632F2F"/>
    <w:rsid w:val="006333F6"/>
    <w:rsid w:val="00633501"/>
    <w:rsid w:val="006356C2"/>
    <w:rsid w:val="00635D24"/>
    <w:rsid w:val="0063645C"/>
    <w:rsid w:val="00636532"/>
    <w:rsid w:val="006369AD"/>
    <w:rsid w:val="00636AF1"/>
    <w:rsid w:val="00637F4F"/>
    <w:rsid w:val="0064013F"/>
    <w:rsid w:val="00640774"/>
    <w:rsid w:val="00640AA9"/>
    <w:rsid w:val="00640DB3"/>
    <w:rsid w:val="0064140B"/>
    <w:rsid w:val="006418EF"/>
    <w:rsid w:val="00641BC0"/>
    <w:rsid w:val="00641F80"/>
    <w:rsid w:val="00641F9E"/>
    <w:rsid w:val="0064248B"/>
    <w:rsid w:val="006426E6"/>
    <w:rsid w:val="006429AB"/>
    <w:rsid w:val="00642DDF"/>
    <w:rsid w:val="00643D18"/>
    <w:rsid w:val="006441AF"/>
    <w:rsid w:val="006442E3"/>
    <w:rsid w:val="006449FB"/>
    <w:rsid w:val="00645252"/>
    <w:rsid w:val="00646C80"/>
    <w:rsid w:val="00647EA6"/>
    <w:rsid w:val="00650826"/>
    <w:rsid w:val="00650DCB"/>
    <w:rsid w:val="00651D2C"/>
    <w:rsid w:val="00653D2C"/>
    <w:rsid w:val="0065434B"/>
    <w:rsid w:val="006555F2"/>
    <w:rsid w:val="00655ABA"/>
    <w:rsid w:val="0065645F"/>
    <w:rsid w:val="00656711"/>
    <w:rsid w:val="00656717"/>
    <w:rsid w:val="006572F8"/>
    <w:rsid w:val="00657FC3"/>
    <w:rsid w:val="00661E6A"/>
    <w:rsid w:val="00661FBF"/>
    <w:rsid w:val="0066204E"/>
    <w:rsid w:val="006624FE"/>
    <w:rsid w:val="00662C0F"/>
    <w:rsid w:val="00665DA5"/>
    <w:rsid w:val="006663DA"/>
    <w:rsid w:val="006664B3"/>
    <w:rsid w:val="00666FC0"/>
    <w:rsid w:val="00667725"/>
    <w:rsid w:val="006714B1"/>
    <w:rsid w:val="0067456D"/>
    <w:rsid w:val="00674737"/>
    <w:rsid w:val="00675201"/>
    <w:rsid w:val="00675625"/>
    <w:rsid w:val="00675AFD"/>
    <w:rsid w:val="006769CB"/>
    <w:rsid w:val="00677A6A"/>
    <w:rsid w:val="00677ADA"/>
    <w:rsid w:val="0068014F"/>
    <w:rsid w:val="006801FA"/>
    <w:rsid w:val="006804A6"/>
    <w:rsid w:val="0068179E"/>
    <w:rsid w:val="00681F4F"/>
    <w:rsid w:val="006822B5"/>
    <w:rsid w:val="006825DC"/>
    <w:rsid w:val="0068450B"/>
    <w:rsid w:val="006848AA"/>
    <w:rsid w:val="00685211"/>
    <w:rsid w:val="0068530A"/>
    <w:rsid w:val="0068764E"/>
    <w:rsid w:val="0069074E"/>
    <w:rsid w:val="006907BF"/>
    <w:rsid w:val="00693F70"/>
    <w:rsid w:val="00694590"/>
    <w:rsid w:val="0069486C"/>
    <w:rsid w:val="006948BC"/>
    <w:rsid w:val="0069497A"/>
    <w:rsid w:val="00695DE6"/>
    <w:rsid w:val="00697A11"/>
    <w:rsid w:val="006A040E"/>
    <w:rsid w:val="006A12C8"/>
    <w:rsid w:val="006A1D00"/>
    <w:rsid w:val="006A233A"/>
    <w:rsid w:val="006A2F32"/>
    <w:rsid w:val="006A323F"/>
    <w:rsid w:val="006A3AE6"/>
    <w:rsid w:val="006A3C62"/>
    <w:rsid w:val="006A3DEB"/>
    <w:rsid w:val="006A4B4D"/>
    <w:rsid w:val="006A596D"/>
    <w:rsid w:val="006A6BF7"/>
    <w:rsid w:val="006A7898"/>
    <w:rsid w:val="006B00D7"/>
    <w:rsid w:val="006B04E0"/>
    <w:rsid w:val="006B06AF"/>
    <w:rsid w:val="006B0989"/>
    <w:rsid w:val="006B0CBE"/>
    <w:rsid w:val="006B163E"/>
    <w:rsid w:val="006B2404"/>
    <w:rsid w:val="006B2F9A"/>
    <w:rsid w:val="006B38ED"/>
    <w:rsid w:val="006B415F"/>
    <w:rsid w:val="006B44DD"/>
    <w:rsid w:val="006B4649"/>
    <w:rsid w:val="006B4ABE"/>
    <w:rsid w:val="006B54C2"/>
    <w:rsid w:val="006B60E5"/>
    <w:rsid w:val="006C0A99"/>
    <w:rsid w:val="006C0B78"/>
    <w:rsid w:val="006C21CB"/>
    <w:rsid w:val="006C2BE8"/>
    <w:rsid w:val="006C36F4"/>
    <w:rsid w:val="006C37BA"/>
    <w:rsid w:val="006C4E30"/>
    <w:rsid w:val="006C6CD0"/>
    <w:rsid w:val="006C6D55"/>
    <w:rsid w:val="006C75A3"/>
    <w:rsid w:val="006C7BDC"/>
    <w:rsid w:val="006D0112"/>
    <w:rsid w:val="006D0231"/>
    <w:rsid w:val="006D0D68"/>
    <w:rsid w:val="006D1438"/>
    <w:rsid w:val="006D2F41"/>
    <w:rsid w:val="006D30F8"/>
    <w:rsid w:val="006D3D74"/>
    <w:rsid w:val="006D6378"/>
    <w:rsid w:val="006D6B05"/>
    <w:rsid w:val="006D725E"/>
    <w:rsid w:val="006E1164"/>
    <w:rsid w:val="006E1190"/>
    <w:rsid w:val="006E12D6"/>
    <w:rsid w:val="006E19B2"/>
    <w:rsid w:val="006E27AC"/>
    <w:rsid w:val="006E3270"/>
    <w:rsid w:val="006E5029"/>
    <w:rsid w:val="006E6CE2"/>
    <w:rsid w:val="006E6FEF"/>
    <w:rsid w:val="006F0D1E"/>
    <w:rsid w:val="006F1411"/>
    <w:rsid w:val="006F2B6C"/>
    <w:rsid w:val="006F3D10"/>
    <w:rsid w:val="006F4823"/>
    <w:rsid w:val="006F4B07"/>
    <w:rsid w:val="006F53B9"/>
    <w:rsid w:val="006F576F"/>
    <w:rsid w:val="006F5AD5"/>
    <w:rsid w:val="006F6355"/>
    <w:rsid w:val="006F6589"/>
    <w:rsid w:val="006F68B2"/>
    <w:rsid w:val="006F6BAF"/>
    <w:rsid w:val="00701581"/>
    <w:rsid w:val="00701F5C"/>
    <w:rsid w:val="007028D8"/>
    <w:rsid w:val="00703249"/>
    <w:rsid w:val="00703C20"/>
    <w:rsid w:val="00704065"/>
    <w:rsid w:val="00704A45"/>
    <w:rsid w:val="00704BF7"/>
    <w:rsid w:val="00704C38"/>
    <w:rsid w:val="00704CB4"/>
    <w:rsid w:val="00704D99"/>
    <w:rsid w:val="0070504C"/>
    <w:rsid w:val="0070561A"/>
    <w:rsid w:val="007060F4"/>
    <w:rsid w:val="007064A7"/>
    <w:rsid w:val="007073A4"/>
    <w:rsid w:val="00707A8C"/>
    <w:rsid w:val="0071155B"/>
    <w:rsid w:val="00712C24"/>
    <w:rsid w:val="00712CD1"/>
    <w:rsid w:val="00715631"/>
    <w:rsid w:val="00715928"/>
    <w:rsid w:val="00716348"/>
    <w:rsid w:val="0071693B"/>
    <w:rsid w:val="0071709C"/>
    <w:rsid w:val="007213C0"/>
    <w:rsid w:val="00721B70"/>
    <w:rsid w:val="00721FF3"/>
    <w:rsid w:val="007220B8"/>
    <w:rsid w:val="00722196"/>
    <w:rsid w:val="00722E78"/>
    <w:rsid w:val="00723764"/>
    <w:rsid w:val="00723CF2"/>
    <w:rsid w:val="007251A8"/>
    <w:rsid w:val="00725718"/>
    <w:rsid w:val="00726A6B"/>
    <w:rsid w:val="00727E9A"/>
    <w:rsid w:val="00730283"/>
    <w:rsid w:val="007312CE"/>
    <w:rsid w:val="00734156"/>
    <w:rsid w:val="00734C0B"/>
    <w:rsid w:val="00736518"/>
    <w:rsid w:val="00736724"/>
    <w:rsid w:val="00736CA2"/>
    <w:rsid w:val="007376A2"/>
    <w:rsid w:val="00737E74"/>
    <w:rsid w:val="00740083"/>
    <w:rsid w:val="007400F5"/>
    <w:rsid w:val="007405AA"/>
    <w:rsid w:val="007406DB"/>
    <w:rsid w:val="0074084A"/>
    <w:rsid w:val="00740D0D"/>
    <w:rsid w:val="00742D5A"/>
    <w:rsid w:val="00742FBE"/>
    <w:rsid w:val="00744F13"/>
    <w:rsid w:val="00744FA6"/>
    <w:rsid w:val="00745501"/>
    <w:rsid w:val="00745801"/>
    <w:rsid w:val="00745A6B"/>
    <w:rsid w:val="00746361"/>
    <w:rsid w:val="007464F5"/>
    <w:rsid w:val="0075050C"/>
    <w:rsid w:val="00750835"/>
    <w:rsid w:val="00750A61"/>
    <w:rsid w:val="007521EB"/>
    <w:rsid w:val="00752D98"/>
    <w:rsid w:val="00754288"/>
    <w:rsid w:val="00755BC5"/>
    <w:rsid w:val="007562DC"/>
    <w:rsid w:val="00756478"/>
    <w:rsid w:val="0075684F"/>
    <w:rsid w:val="007568C7"/>
    <w:rsid w:val="00756BF5"/>
    <w:rsid w:val="00756E0C"/>
    <w:rsid w:val="00760636"/>
    <w:rsid w:val="00761AB5"/>
    <w:rsid w:val="007624C9"/>
    <w:rsid w:val="00762AA5"/>
    <w:rsid w:val="00762ABA"/>
    <w:rsid w:val="00762D64"/>
    <w:rsid w:val="007640A8"/>
    <w:rsid w:val="00764786"/>
    <w:rsid w:val="00764CAA"/>
    <w:rsid w:val="00764E64"/>
    <w:rsid w:val="007658ED"/>
    <w:rsid w:val="00766400"/>
    <w:rsid w:val="00766BB2"/>
    <w:rsid w:val="007679D3"/>
    <w:rsid w:val="00767CB3"/>
    <w:rsid w:val="00767DE9"/>
    <w:rsid w:val="007703DF"/>
    <w:rsid w:val="007707DD"/>
    <w:rsid w:val="00770F52"/>
    <w:rsid w:val="00771119"/>
    <w:rsid w:val="00772182"/>
    <w:rsid w:val="00772185"/>
    <w:rsid w:val="007728EC"/>
    <w:rsid w:val="007741D1"/>
    <w:rsid w:val="00774DA7"/>
    <w:rsid w:val="0077545C"/>
    <w:rsid w:val="007757BF"/>
    <w:rsid w:val="00775EE7"/>
    <w:rsid w:val="0077713F"/>
    <w:rsid w:val="007800CC"/>
    <w:rsid w:val="00780250"/>
    <w:rsid w:val="00780B6F"/>
    <w:rsid w:val="00780E71"/>
    <w:rsid w:val="00780F49"/>
    <w:rsid w:val="00782444"/>
    <w:rsid w:val="00783A18"/>
    <w:rsid w:val="00785365"/>
    <w:rsid w:val="00786ECF"/>
    <w:rsid w:val="0078733A"/>
    <w:rsid w:val="0078741C"/>
    <w:rsid w:val="00787D89"/>
    <w:rsid w:val="007917BD"/>
    <w:rsid w:val="00791E75"/>
    <w:rsid w:val="00792273"/>
    <w:rsid w:val="00793F71"/>
    <w:rsid w:val="007941BB"/>
    <w:rsid w:val="007953C7"/>
    <w:rsid w:val="00795901"/>
    <w:rsid w:val="00796038"/>
    <w:rsid w:val="007963A0"/>
    <w:rsid w:val="00797381"/>
    <w:rsid w:val="00797BDD"/>
    <w:rsid w:val="007A0096"/>
    <w:rsid w:val="007A0574"/>
    <w:rsid w:val="007A09DF"/>
    <w:rsid w:val="007A0FAF"/>
    <w:rsid w:val="007A24AE"/>
    <w:rsid w:val="007A3021"/>
    <w:rsid w:val="007A41F9"/>
    <w:rsid w:val="007A5BEB"/>
    <w:rsid w:val="007A6580"/>
    <w:rsid w:val="007A701F"/>
    <w:rsid w:val="007A779C"/>
    <w:rsid w:val="007B1F76"/>
    <w:rsid w:val="007B2650"/>
    <w:rsid w:val="007B29B5"/>
    <w:rsid w:val="007B315F"/>
    <w:rsid w:val="007B3A50"/>
    <w:rsid w:val="007B3C1E"/>
    <w:rsid w:val="007B3C78"/>
    <w:rsid w:val="007B4438"/>
    <w:rsid w:val="007B5652"/>
    <w:rsid w:val="007B743F"/>
    <w:rsid w:val="007B7A20"/>
    <w:rsid w:val="007C03D8"/>
    <w:rsid w:val="007C1B67"/>
    <w:rsid w:val="007C210F"/>
    <w:rsid w:val="007C2791"/>
    <w:rsid w:val="007C2E8D"/>
    <w:rsid w:val="007C3BF8"/>
    <w:rsid w:val="007C4BAC"/>
    <w:rsid w:val="007C4CA0"/>
    <w:rsid w:val="007C6A16"/>
    <w:rsid w:val="007C785D"/>
    <w:rsid w:val="007C7B22"/>
    <w:rsid w:val="007C7D01"/>
    <w:rsid w:val="007D1055"/>
    <w:rsid w:val="007D22F4"/>
    <w:rsid w:val="007D3091"/>
    <w:rsid w:val="007D3530"/>
    <w:rsid w:val="007D4D3C"/>
    <w:rsid w:val="007E1F9B"/>
    <w:rsid w:val="007E2614"/>
    <w:rsid w:val="007E3061"/>
    <w:rsid w:val="007E4429"/>
    <w:rsid w:val="007E490A"/>
    <w:rsid w:val="007E5141"/>
    <w:rsid w:val="007E617D"/>
    <w:rsid w:val="007E6C24"/>
    <w:rsid w:val="007E788D"/>
    <w:rsid w:val="007F071C"/>
    <w:rsid w:val="007F22EA"/>
    <w:rsid w:val="007F24E4"/>
    <w:rsid w:val="007F2595"/>
    <w:rsid w:val="007F28B3"/>
    <w:rsid w:val="007F308D"/>
    <w:rsid w:val="007F31D4"/>
    <w:rsid w:val="007F32E5"/>
    <w:rsid w:val="007F33FC"/>
    <w:rsid w:val="007F3D43"/>
    <w:rsid w:val="007F3FF8"/>
    <w:rsid w:val="007F519A"/>
    <w:rsid w:val="007F5E75"/>
    <w:rsid w:val="007F64EC"/>
    <w:rsid w:val="007F7119"/>
    <w:rsid w:val="007F745F"/>
    <w:rsid w:val="008005F9"/>
    <w:rsid w:val="00800ABE"/>
    <w:rsid w:val="00800CCD"/>
    <w:rsid w:val="00801A00"/>
    <w:rsid w:val="00801B14"/>
    <w:rsid w:val="00803A32"/>
    <w:rsid w:val="00803AC8"/>
    <w:rsid w:val="00804272"/>
    <w:rsid w:val="00804F33"/>
    <w:rsid w:val="008050C3"/>
    <w:rsid w:val="008065E8"/>
    <w:rsid w:val="00806BB4"/>
    <w:rsid w:val="00807F36"/>
    <w:rsid w:val="00810622"/>
    <w:rsid w:val="0081086D"/>
    <w:rsid w:val="00811B15"/>
    <w:rsid w:val="00811D76"/>
    <w:rsid w:val="00811F8D"/>
    <w:rsid w:val="00812115"/>
    <w:rsid w:val="008124EA"/>
    <w:rsid w:val="0081303C"/>
    <w:rsid w:val="00813876"/>
    <w:rsid w:val="00813C11"/>
    <w:rsid w:val="00814031"/>
    <w:rsid w:val="00814580"/>
    <w:rsid w:val="0081476D"/>
    <w:rsid w:val="008150D1"/>
    <w:rsid w:val="0081622E"/>
    <w:rsid w:val="008177D9"/>
    <w:rsid w:val="00817B2F"/>
    <w:rsid w:val="00822B3E"/>
    <w:rsid w:val="00823A59"/>
    <w:rsid w:val="00824A71"/>
    <w:rsid w:val="008258BB"/>
    <w:rsid w:val="00825C4E"/>
    <w:rsid w:val="00825E11"/>
    <w:rsid w:val="00827114"/>
    <w:rsid w:val="00830EC7"/>
    <w:rsid w:val="008318B4"/>
    <w:rsid w:val="00833A50"/>
    <w:rsid w:val="00833A7D"/>
    <w:rsid w:val="008341B6"/>
    <w:rsid w:val="00834CAD"/>
    <w:rsid w:val="00834F3E"/>
    <w:rsid w:val="0083569A"/>
    <w:rsid w:val="00835E8F"/>
    <w:rsid w:val="00836A06"/>
    <w:rsid w:val="00836C87"/>
    <w:rsid w:val="008372D8"/>
    <w:rsid w:val="00837735"/>
    <w:rsid w:val="00840FF4"/>
    <w:rsid w:val="00842632"/>
    <w:rsid w:val="00844BF6"/>
    <w:rsid w:val="008455ED"/>
    <w:rsid w:val="00845E04"/>
    <w:rsid w:val="00845E39"/>
    <w:rsid w:val="00845F41"/>
    <w:rsid w:val="00846936"/>
    <w:rsid w:val="00847F99"/>
    <w:rsid w:val="00850058"/>
    <w:rsid w:val="00850271"/>
    <w:rsid w:val="00850422"/>
    <w:rsid w:val="00850966"/>
    <w:rsid w:val="00850CCC"/>
    <w:rsid w:val="0085126B"/>
    <w:rsid w:val="00852839"/>
    <w:rsid w:val="008532EF"/>
    <w:rsid w:val="008535EF"/>
    <w:rsid w:val="00853E69"/>
    <w:rsid w:val="00854965"/>
    <w:rsid w:val="00854AB2"/>
    <w:rsid w:val="00854E4C"/>
    <w:rsid w:val="00856542"/>
    <w:rsid w:val="008570EA"/>
    <w:rsid w:val="008570F4"/>
    <w:rsid w:val="00857FEA"/>
    <w:rsid w:val="0086082D"/>
    <w:rsid w:val="008611C4"/>
    <w:rsid w:val="008614A7"/>
    <w:rsid w:val="00861A3A"/>
    <w:rsid w:val="008630E0"/>
    <w:rsid w:val="0086316D"/>
    <w:rsid w:val="00865616"/>
    <w:rsid w:val="00865B15"/>
    <w:rsid w:val="00865D24"/>
    <w:rsid w:val="008670C4"/>
    <w:rsid w:val="00867EAF"/>
    <w:rsid w:val="0087034B"/>
    <w:rsid w:val="0087300D"/>
    <w:rsid w:val="00873932"/>
    <w:rsid w:val="008742C9"/>
    <w:rsid w:val="00874803"/>
    <w:rsid w:val="00874DA4"/>
    <w:rsid w:val="00874FF5"/>
    <w:rsid w:val="00875890"/>
    <w:rsid w:val="008765CC"/>
    <w:rsid w:val="008775E2"/>
    <w:rsid w:val="008808B6"/>
    <w:rsid w:val="00881697"/>
    <w:rsid w:val="008819ED"/>
    <w:rsid w:val="00881C7E"/>
    <w:rsid w:val="00881CF0"/>
    <w:rsid w:val="00882CC3"/>
    <w:rsid w:val="00882D56"/>
    <w:rsid w:val="0088327E"/>
    <w:rsid w:val="00884444"/>
    <w:rsid w:val="00884457"/>
    <w:rsid w:val="008845AC"/>
    <w:rsid w:val="008851B1"/>
    <w:rsid w:val="00886A2B"/>
    <w:rsid w:val="00886E64"/>
    <w:rsid w:val="008927C5"/>
    <w:rsid w:val="00893131"/>
    <w:rsid w:val="00893D93"/>
    <w:rsid w:val="008947D3"/>
    <w:rsid w:val="0089687C"/>
    <w:rsid w:val="00896A25"/>
    <w:rsid w:val="00896B2B"/>
    <w:rsid w:val="00897917"/>
    <w:rsid w:val="008A0D3A"/>
    <w:rsid w:val="008A15B6"/>
    <w:rsid w:val="008A17A4"/>
    <w:rsid w:val="008A2DA1"/>
    <w:rsid w:val="008A3C84"/>
    <w:rsid w:val="008A3F65"/>
    <w:rsid w:val="008A4944"/>
    <w:rsid w:val="008A4F7A"/>
    <w:rsid w:val="008A52AD"/>
    <w:rsid w:val="008A550C"/>
    <w:rsid w:val="008A559C"/>
    <w:rsid w:val="008A570B"/>
    <w:rsid w:val="008A5C61"/>
    <w:rsid w:val="008A6B45"/>
    <w:rsid w:val="008A7F7E"/>
    <w:rsid w:val="008B011C"/>
    <w:rsid w:val="008B2089"/>
    <w:rsid w:val="008B21F8"/>
    <w:rsid w:val="008B24D6"/>
    <w:rsid w:val="008B2A21"/>
    <w:rsid w:val="008B349D"/>
    <w:rsid w:val="008B3E59"/>
    <w:rsid w:val="008B3F44"/>
    <w:rsid w:val="008B466B"/>
    <w:rsid w:val="008B7579"/>
    <w:rsid w:val="008B7EF4"/>
    <w:rsid w:val="008C0516"/>
    <w:rsid w:val="008C0948"/>
    <w:rsid w:val="008C0FC3"/>
    <w:rsid w:val="008C1610"/>
    <w:rsid w:val="008C1C29"/>
    <w:rsid w:val="008C1C88"/>
    <w:rsid w:val="008C3742"/>
    <w:rsid w:val="008C3868"/>
    <w:rsid w:val="008C39A9"/>
    <w:rsid w:val="008C39C4"/>
    <w:rsid w:val="008C3E84"/>
    <w:rsid w:val="008C4118"/>
    <w:rsid w:val="008C5C85"/>
    <w:rsid w:val="008C6568"/>
    <w:rsid w:val="008C677D"/>
    <w:rsid w:val="008C6EFD"/>
    <w:rsid w:val="008C7831"/>
    <w:rsid w:val="008D0076"/>
    <w:rsid w:val="008D0378"/>
    <w:rsid w:val="008D0404"/>
    <w:rsid w:val="008D1595"/>
    <w:rsid w:val="008D18B2"/>
    <w:rsid w:val="008D1953"/>
    <w:rsid w:val="008D242C"/>
    <w:rsid w:val="008D52C5"/>
    <w:rsid w:val="008E0272"/>
    <w:rsid w:val="008E0570"/>
    <w:rsid w:val="008E182F"/>
    <w:rsid w:val="008E1AD1"/>
    <w:rsid w:val="008E2518"/>
    <w:rsid w:val="008E3A0A"/>
    <w:rsid w:val="008E40C7"/>
    <w:rsid w:val="008E48B9"/>
    <w:rsid w:val="008E7BE1"/>
    <w:rsid w:val="008F06F2"/>
    <w:rsid w:val="008F0E85"/>
    <w:rsid w:val="008F1AB2"/>
    <w:rsid w:val="008F242D"/>
    <w:rsid w:val="008F2437"/>
    <w:rsid w:val="008F3800"/>
    <w:rsid w:val="008F3CD1"/>
    <w:rsid w:val="008F4772"/>
    <w:rsid w:val="008F5726"/>
    <w:rsid w:val="008F617E"/>
    <w:rsid w:val="008F64A4"/>
    <w:rsid w:val="008F6745"/>
    <w:rsid w:val="008F6DCA"/>
    <w:rsid w:val="008F7843"/>
    <w:rsid w:val="0090080D"/>
    <w:rsid w:val="00902B21"/>
    <w:rsid w:val="0090361E"/>
    <w:rsid w:val="00903AC1"/>
    <w:rsid w:val="00904D7E"/>
    <w:rsid w:val="00905D01"/>
    <w:rsid w:val="00906195"/>
    <w:rsid w:val="00906488"/>
    <w:rsid w:val="009067A9"/>
    <w:rsid w:val="00906922"/>
    <w:rsid w:val="00910125"/>
    <w:rsid w:val="009101F1"/>
    <w:rsid w:val="00912641"/>
    <w:rsid w:val="00913021"/>
    <w:rsid w:val="0091319E"/>
    <w:rsid w:val="0091329D"/>
    <w:rsid w:val="00913A6B"/>
    <w:rsid w:val="00913D2D"/>
    <w:rsid w:val="00913D61"/>
    <w:rsid w:val="00914252"/>
    <w:rsid w:val="00914384"/>
    <w:rsid w:val="009146DB"/>
    <w:rsid w:val="00914B76"/>
    <w:rsid w:val="0091526B"/>
    <w:rsid w:val="00915C56"/>
    <w:rsid w:val="0091637B"/>
    <w:rsid w:val="00917056"/>
    <w:rsid w:val="00917229"/>
    <w:rsid w:val="00917FE5"/>
    <w:rsid w:val="00920E2F"/>
    <w:rsid w:val="00920F8E"/>
    <w:rsid w:val="0092105E"/>
    <w:rsid w:val="00924753"/>
    <w:rsid w:val="00924896"/>
    <w:rsid w:val="009248BD"/>
    <w:rsid w:val="00924BE2"/>
    <w:rsid w:val="0092509F"/>
    <w:rsid w:val="0092594D"/>
    <w:rsid w:val="00925B4F"/>
    <w:rsid w:val="00925F91"/>
    <w:rsid w:val="00926842"/>
    <w:rsid w:val="00926CD6"/>
    <w:rsid w:val="00926E2D"/>
    <w:rsid w:val="009279CF"/>
    <w:rsid w:val="0093199C"/>
    <w:rsid w:val="00933341"/>
    <w:rsid w:val="00933BAF"/>
    <w:rsid w:val="00933D6C"/>
    <w:rsid w:val="00934D95"/>
    <w:rsid w:val="00935929"/>
    <w:rsid w:val="009359FC"/>
    <w:rsid w:val="00936243"/>
    <w:rsid w:val="00936560"/>
    <w:rsid w:val="00936F3D"/>
    <w:rsid w:val="009371EC"/>
    <w:rsid w:val="00940A01"/>
    <w:rsid w:val="00940C59"/>
    <w:rsid w:val="00941874"/>
    <w:rsid w:val="009421E1"/>
    <w:rsid w:val="0094306F"/>
    <w:rsid w:val="009432F1"/>
    <w:rsid w:val="00943A9B"/>
    <w:rsid w:val="009446CE"/>
    <w:rsid w:val="00945FD2"/>
    <w:rsid w:val="00946C1C"/>
    <w:rsid w:val="009474EB"/>
    <w:rsid w:val="00947D0C"/>
    <w:rsid w:val="00947DEB"/>
    <w:rsid w:val="009500D1"/>
    <w:rsid w:val="00950767"/>
    <w:rsid w:val="0095177E"/>
    <w:rsid w:val="00951E10"/>
    <w:rsid w:val="00951F81"/>
    <w:rsid w:val="009527E4"/>
    <w:rsid w:val="009529E5"/>
    <w:rsid w:val="00952FCD"/>
    <w:rsid w:val="009534D7"/>
    <w:rsid w:val="00954066"/>
    <w:rsid w:val="00955B77"/>
    <w:rsid w:val="0095616C"/>
    <w:rsid w:val="00956A6E"/>
    <w:rsid w:val="00956D87"/>
    <w:rsid w:val="00956E6C"/>
    <w:rsid w:val="009570D2"/>
    <w:rsid w:val="00957B80"/>
    <w:rsid w:val="00957D23"/>
    <w:rsid w:val="00960417"/>
    <w:rsid w:val="00960BBA"/>
    <w:rsid w:val="00960C4A"/>
    <w:rsid w:val="00960FAD"/>
    <w:rsid w:val="00961408"/>
    <w:rsid w:val="009614EE"/>
    <w:rsid w:val="00961923"/>
    <w:rsid w:val="00962843"/>
    <w:rsid w:val="009628CC"/>
    <w:rsid w:val="009628E7"/>
    <w:rsid w:val="00963732"/>
    <w:rsid w:val="00964279"/>
    <w:rsid w:val="00965554"/>
    <w:rsid w:val="009655F6"/>
    <w:rsid w:val="00966119"/>
    <w:rsid w:val="009664F9"/>
    <w:rsid w:val="00966AA3"/>
    <w:rsid w:val="0097031E"/>
    <w:rsid w:val="0097036A"/>
    <w:rsid w:val="00971C70"/>
    <w:rsid w:val="009721EB"/>
    <w:rsid w:val="0097255C"/>
    <w:rsid w:val="00972EBB"/>
    <w:rsid w:val="00973F94"/>
    <w:rsid w:val="009748A3"/>
    <w:rsid w:val="00976C87"/>
    <w:rsid w:val="00977E5D"/>
    <w:rsid w:val="009809D9"/>
    <w:rsid w:val="00980AF2"/>
    <w:rsid w:val="00981680"/>
    <w:rsid w:val="00983665"/>
    <w:rsid w:val="0098437E"/>
    <w:rsid w:val="00984668"/>
    <w:rsid w:val="00987298"/>
    <w:rsid w:val="00990E10"/>
    <w:rsid w:val="00990E95"/>
    <w:rsid w:val="009923A7"/>
    <w:rsid w:val="00993C0A"/>
    <w:rsid w:val="009948A3"/>
    <w:rsid w:val="00994AC9"/>
    <w:rsid w:val="0099680D"/>
    <w:rsid w:val="009A0429"/>
    <w:rsid w:val="009A0B3F"/>
    <w:rsid w:val="009A0FDD"/>
    <w:rsid w:val="009A13A4"/>
    <w:rsid w:val="009A15FA"/>
    <w:rsid w:val="009A1800"/>
    <w:rsid w:val="009A1B87"/>
    <w:rsid w:val="009A2003"/>
    <w:rsid w:val="009A616A"/>
    <w:rsid w:val="009A6411"/>
    <w:rsid w:val="009B087F"/>
    <w:rsid w:val="009B0FC0"/>
    <w:rsid w:val="009B2428"/>
    <w:rsid w:val="009B2E77"/>
    <w:rsid w:val="009B3E34"/>
    <w:rsid w:val="009B40EF"/>
    <w:rsid w:val="009B4234"/>
    <w:rsid w:val="009B4CD6"/>
    <w:rsid w:val="009B592E"/>
    <w:rsid w:val="009B619E"/>
    <w:rsid w:val="009B74BD"/>
    <w:rsid w:val="009B7BA6"/>
    <w:rsid w:val="009C247F"/>
    <w:rsid w:val="009C325F"/>
    <w:rsid w:val="009C3302"/>
    <w:rsid w:val="009C3E27"/>
    <w:rsid w:val="009C5265"/>
    <w:rsid w:val="009C5AE1"/>
    <w:rsid w:val="009C6949"/>
    <w:rsid w:val="009C7244"/>
    <w:rsid w:val="009C7419"/>
    <w:rsid w:val="009C78AB"/>
    <w:rsid w:val="009C79D4"/>
    <w:rsid w:val="009C7B92"/>
    <w:rsid w:val="009C7E00"/>
    <w:rsid w:val="009D0703"/>
    <w:rsid w:val="009D09E3"/>
    <w:rsid w:val="009D0D43"/>
    <w:rsid w:val="009D2A89"/>
    <w:rsid w:val="009D3711"/>
    <w:rsid w:val="009D3F30"/>
    <w:rsid w:val="009D4498"/>
    <w:rsid w:val="009D49F7"/>
    <w:rsid w:val="009D6762"/>
    <w:rsid w:val="009D7359"/>
    <w:rsid w:val="009D7493"/>
    <w:rsid w:val="009D7B94"/>
    <w:rsid w:val="009E07F9"/>
    <w:rsid w:val="009E1151"/>
    <w:rsid w:val="009E1AD0"/>
    <w:rsid w:val="009E3151"/>
    <w:rsid w:val="009E651C"/>
    <w:rsid w:val="009E6AF2"/>
    <w:rsid w:val="009E6C10"/>
    <w:rsid w:val="009F0811"/>
    <w:rsid w:val="009F09FA"/>
    <w:rsid w:val="009F1A4F"/>
    <w:rsid w:val="009F2146"/>
    <w:rsid w:val="009F2D49"/>
    <w:rsid w:val="009F4143"/>
    <w:rsid w:val="009F5B6B"/>
    <w:rsid w:val="009F5D34"/>
    <w:rsid w:val="009F6292"/>
    <w:rsid w:val="009F63CA"/>
    <w:rsid w:val="009F67E7"/>
    <w:rsid w:val="009F6936"/>
    <w:rsid w:val="009F6BB9"/>
    <w:rsid w:val="009F7A09"/>
    <w:rsid w:val="00A01238"/>
    <w:rsid w:val="00A040DE"/>
    <w:rsid w:val="00A043FB"/>
    <w:rsid w:val="00A04DF3"/>
    <w:rsid w:val="00A061E4"/>
    <w:rsid w:val="00A06469"/>
    <w:rsid w:val="00A0700B"/>
    <w:rsid w:val="00A10634"/>
    <w:rsid w:val="00A10C3C"/>
    <w:rsid w:val="00A10FD9"/>
    <w:rsid w:val="00A1147F"/>
    <w:rsid w:val="00A13868"/>
    <w:rsid w:val="00A144C0"/>
    <w:rsid w:val="00A16289"/>
    <w:rsid w:val="00A1719D"/>
    <w:rsid w:val="00A17897"/>
    <w:rsid w:val="00A17924"/>
    <w:rsid w:val="00A21B67"/>
    <w:rsid w:val="00A22610"/>
    <w:rsid w:val="00A22D65"/>
    <w:rsid w:val="00A22E15"/>
    <w:rsid w:val="00A2302C"/>
    <w:rsid w:val="00A2351A"/>
    <w:rsid w:val="00A2522E"/>
    <w:rsid w:val="00A2617C"/>
    <w:rsid w:val="00A31EA5"/>
    <w:rsid w:val="00A32474"/>
    <w:rsid w:val="00A33060"/>
    <w:rsid w:val="00A344A9"/>
    <w:rsid w:val="00A34B3F"/>
    <w:rsid w:val="00A34C5F"/>
    <w:rsid w:val="00A34D13"/>
    <w:rsid w:val="00A36E1D"/>
    <w:rsid w:val="00A3703F"/>
    <w:rsid w:val="00A408EF"/>
    <w:rsid w:val="00A40D2A"/>
    <w:rsid w:val="00A412FB"/>
    <w:rsid w:val="00A41AB2"/>
    <w:rsid w:val="00A41C8D"/>
    <w:rsid w:val="00A41DBA"/>
    <w:rsid w:val="00A41F6A"/>
    <w:rsid w:val="00A423C4"/>
    <w:rsid w:val="00A427D0"/>
    <w:rsid w:val="00A428D6"/>
    <w:rsid w:val="00A4307A"/>
    <w:rsid w:val="00A4365C"/>
    <w:rsid w:val="00A4380D"/>
    <w:rsid w:val="00A43E13"/>
    <w:rsid w:val="00A444EC"/>
    <w:rsid w:val="00A45C43"/>
    <w:rsid w:val="00A46FD2"/>
    <w:rsid w:val="00A477EE"/>
    <w:rsid w:val="00A505DD"/>
    <w:rsid w:val="00A5128A"/>
    <w:rsid w:val="00A53C20"/>
    <w:rsid w:val="00A54E1F"/>
    <w:rsid w:val="00A54E27"/>
    <w:rsid w:val="00A54E78"/>
    <w:rsid w:val="00A55618"/>
    <w:rsid w:val="00A561DA"/>
    <w:rsid w:val="00A5755F"/>
    <w:rsid w:val="00A6060C"/>
    <w:rsid w:val="00A6103A"/>
    <w:rsid w:val="00A615A4"/>
    <w:rsid w:val="00A623B1"/>
    <w:rsid w:val="00A6399A"/>
    <w:rsid w:val="00A639BB"/>
    <w:rsid w:val="00A648DF"/>
    <w:rsid w:val="00A64F53"/>
    <w:rsid w:val="00A667AB"/>
    <w:rsid w:val="00A66FFD"/>
    <w:rsid w:val="00A67A4D"/>
    <w:rsid w:val="00A67F55"/>
    <w:rsid w:val="00A70C28"/>
    <w:rsid w:val="00A71A0F"/>
    <w:rsid w:val="00A71F27"/>
    <w:rsid w:val="00A72CC2"/>
    <w:rsid w:val="00A7302B"/>
    <w:rsid w:val="00A74557"/>
    <w:rsid w:val="00A74C53"/>
    <w:rsid w:val="00A765F3"/>
    <w:rsid w:val="00A7694C"/>
    <w:rsid w:val="00A77765"/>
    <w:rsid w:val="00A7781A"/>
    <w:rsid w:val="00A8013B"/>
    <w:rsid w:val="00A806E1"/>
    <w:rsid w:val="00A81207"/>
    <w:rsid w:val="00A82F52"/>
    <w:rsid w:val="00A83BE3"/>
    <w:rsid w:val="00A84BAC"/>
    <w:rsid w:val="00A85195"/>
    <w:rsid w:val="00A853C8"/>
    <w:rsid w:val="00A85B4E"/>
    <w:rsid w:val="00A86FA5"/>
    <w:rsid w:val="00A87144"/>
    <w:rsid w:val="00A8775E"/>
    <w:rsid w:val="00A90ACA"/>
    <w:rsid w:val="00A9129C"/>
    <w:rsid w:val="00A9135F"/>
    <w:rsid w:val="00A91939"/>
    <w:rsid w:val="00A9204E"/>
    <w:rsid w:val="00A93166"/>
    <w:rsid w:val="00A93915"/>
    <w:rsid w:val="00A94BE3"/>
    <w:rsid w:val="00A94CBE"/>
    <w:rsid w:val="00A94E15"/>
    <w:rsid w:val="00A95DFF"/>
    <w:rsid w:val="00A96B4E"/>
    <w:rsid w:val="00A97115"/>
    <w:rsid w:val="00A973F0"/>
    <w:rsid w:val="00A9746A"/>
    <w:rsid w:val="00A976D8"/>
    <w:rsid w:val="00AA114E"/>
    <w:rsid w:val="00AA19BE"/>
    <w:rsid w:val="00AA210B"/>
    <w:rsid w:val="00AA27EE"/>
    <w:rsid w:val="00AA285F"/>
    <w:rsid w:val="00AA3614"/>
    <w:rsid w:val="00AA414B"/>
    <w:rsid w:val="00AA4264"/>
    <w:rsid w:val="00AA45CD"/>
    <w:rsid w:val="00AA464A"/>
    <w:rsid w:val="00AA6823"/>
    <w:rsid w:val="00AA6FFB"/>
    <w:rsid w:val="00AA781D"/>
    <w:rsid w:val="00AB1765"/>
    <w:rsid w:val="00AB20FC"/>
    <w:rsid w:val="00AB33A0"/>
    <w:rsid w:val="00AB3B4C"/>
    <w:rsid w:val="00AB4281"/>
    <w:rsid w:val="00AB45AC"/>
    <w:rsid w:val="00AB4CD1"/>
    <w:rsid w:val="00AB5367"/>
    <w:rsid w:val="00AB62EF"/>
    <w:rsid w:val="00AB6537"/>
    <w:rsid w:val="00AC138B"/>
    <w:rsid w:val="00AC191A"/>
    <w:rsid w:val="00AC1DDF"/>
    <w:rsid w:val="00AC2368"/>
    <w:rsid w:val="00AC354F"/>
    <w:rsid w:val="00AC35B7"/>
    <w:rsid w:val="00AC3755"/>
    <w:rsid w:val="00AC40A5"/>
    <w:rsid w:val="00AC4114"/>
    <w:rsid w:val="00AC4D16"/>
    <w:rsid w:val="00AC538B"/>
    <w:rsid w:val="00AC5470"/>
    <w:rsid w:val="00AC5488"/>
    <w:rsid w:val="00AC6081"/>
    <w:rsid w:val="00AC6970"/>
    <w:rsid w:val="00AC7203"/>
    <w:rsid w:val="00AC74B6"/>
    <w:rsid w:val="00AD0834"/>
    <w:rsid w:val="00AD19A1"/>
    <w:rsid w:val="00AD2103"/>
    <w:rsid w:val="00AD226D"/>
    <w:rsid w:val="00AD346F"/>
    <w:rsid w:val="00AD3A49"/>
    <w:rsid w:val="00AD3BFC"/>
    <w:rsid w:val="00AD491E"/>
    <w:rsid w:val="00AD5185"/>
    <w:rsid w:val="00AD5831"/>
    <w:rsid w:val="00AD639D"/>
    <w:rsid w:val="00AE08BA"/>
    <w:rsid w:val="00AE0F40"/>
    <w:rsid w:val="00AE1FCE"/>
    <w:rsid w:val="00AE2322"/>
    <w:rsid w:val="00AE2700"/>
    <w:rsid w:val="00AE363A"/>
    <w:rsid w:val="00AE4565"/>
    <w:rsid w:val="00AE4648"/>
    <w:rsid w:val="00AE58BD"/>
    <w:rsid w:val="00AE5B8B"/>
    <w:rsid w:val="00AE6806"/>
    <w:rsid w:val="00AE74FB"/>
    <w:rsid w:val="00AF02A5"/>
    <w:rsid w:val="00AF043B"/>
    <w:rsid w:val="00AF1964"/>
    <w:rsid w:val="00AF1C65"/>
    <w:rsid w:val="00AF22BE"/>
    <w:rsid w:val="00AF4868"/>
    <w:rsid w:val="00AF5AE8"/>
    <w:rsid w:val="00AF5D7C"/>
    <w:rsid w:val="00AF6414"/>
    <w:rsid w:val="00AF78F2"/>
    <w:rsid w:val="00B0020D"/>
    <w:rsid w:val="00B007FB"/>
    <w:rsid w:val="00B009F9"/>
    <w:rsid w:val="00B00E1F"/>
    <w:rsid w:val="00B02C0B"/>
    <w:rsid w:val="00B02D7C"/>
    <w:rsid w:val="00B03989"/>
    <w:rsid w:val="00B04225"/>
    <w:rsid w:val="00B050A4"/>
    <w:rsid w:val="00B05216"/>
    <w:rsid w:val="00B05AAE"/>
    <w:rsid w:val="00B068FD"/>
    <w:rsid w:val="00B06B97"/>
    <w:rsid w:val="00B11085"/>
    <w:rsid w:val="00B111D7"/>
    <w:rsid w:val="00B11E87"/>
    <w:rsid w:val="00B121B8"/>
    <w:rsid w:val="00B12E0A"/>
    <w:rsid w:val="00B142BB"/>
    <w:rsid w:val="00B16408"/>
    <w:rsid w:val="00B17E3A"/>
    <w:rsid w:val="00B205CD"/>
    <w:rsid w:val="00B21120"/>
    <w:rsid w:val="00B22D57"/>
    <w:rsid w:val="00B2427C"/>
    <w:rsid w:val="00B24941"/>
    <w:rsid w:val="00B24FE0"/>
    <w:rsid w:val="00B2517B"/>
    <w:rsid w:val="00B2535E"/>
    <w:rsid w:val="00B254C9"/>
    <w:rsid w:val="00B25B10"/>
    <w:rsid w:val="00B2625E"/>
    <w:rsid w:val="00B265BB"/>
    <w:rsid w:val="00B27044"/>
    <w:rsid w:val="00B27701"/>
    <w:rsid w:val="00B27E0D"/>
    <w:rsid w:val="00B31033"/>
    <w:rsid w:val="00B315DD"/>
    <w:rsid w:val="00B31953"/>
    <w:rsid w:val="00B31BCB"/>
    <w:rsid w:val="00B31C4A"/>
    <w:rsid w:val="00B339D0"/>
    <w:rsid w:val="00B342F7"/>
    <w:rsid w:val="00B343E6"/>
    <w:rsid w:val="00B3476A"/>
    <w:rsid w:val="00B34DE2"/>
    <w:rsid w:val="00B34F8F"/>
    <w:rsid w:val="00B35E81"/>
    <w:rsid w:val="00B35EDC"/>
    <w:rsid w:val="00B36CB8"/>
    <w:rsid w:val="00B3737B"/>
    <w:rsid w:val="00B3751C"/>
    <w:rsid w:val="00B37A05"/>
    <w:rsid w:val="00B37C0D"/>
    <w:rsid w:val="00B40285"/>
    <w:rsid w:val="00B4065E"/>
    <w:rsid w:val="00B40A0B"/>
    <w:rsid w:val="00B4142D"/>
    <w:rsid w:val="00B41E76"/>
    <w:rsid w:val="00B41FCA"/>
    <w:rsid w:val="00B43F84"/>
    <w:rsid w:val="00B45185"/>
    <w:rsid w:val="00B45665"/>
    <w:rsid w:val="00B458F4"/>
    <w:rsid w:val="00B459A7"/>
    <w:rsid w:val="00B50548"/>
    <w:rsid w:val="00B5422C"/>
    <w:rsid w:val="00B548E6"/>
    <w:rsid w:val="00B54E5D"/>
    <w:rsid w:val="00B55C20"/>
    <w:rsid w:val="00B55F1C"/>
    <w:rsid w:val="00B55F35"/>
    <w:rsid w:val="00B57C36"/>
    <w:rsid w:val="00B60049"/>
    <w:rsid w:val="00B6094F"/>
    <w:rsid w:val="00B61136"/>
    <w:rsid w:val="00B61257"/>
    <w:rsid w:val="00B62D50"/>
    <w:rsid w:val="00B63565"/>
    <w:rsid w:val="00B64050"/>
    <w:rsid w:val="00B64E94"/>
    <w:rsid w:val="00B65F2D"/>
    <w:rsid w:val="00B66315"/>
    <w:rsid w:val="00B725ED"/>
    <w:rsid w:val="00B72F48"/>
    <w:rsid w:val="00B7307A"/>
    <w:rsid w:val="00B733A5"/>
    <w:rsid w:val="00B74895"/>
    <w:rsid w:val="00B750C7"/>
    <w:rsid w:val="00B75AA4"/>
    <w:rsid w:val="00B76260"/>
    <w:rsid w:val="00B76EA2"/>
    <w:rsid w:val="00B808D9"/>
    <w:rsid w:val="00B80B01"/>
    <w:rsid w:val="00B80CA0"/>
    <w:rsid w:val="00B815E4"/>
    <w:rsid w:val="00B8247D"/>
    <w:rsid w:val="00B8276C"/>
    <w:rsid w:val="00B82DE8"/>
    <w:rsid w:val="00B830A7"/>
    <w:rsid w:val="00B834E6"/>
    <w:rsid w:val="00B84277"/>
    <w:rsid w:val="00B852D7"/>
    <w:rsid w:val="00B85629"/>
    <w:rsid w:val="00B85ACF"/>
    <w:rsid w:val="00B86351"/>
    <w:rsid w:val="00B86C99"/>
    <w:rsid w:val="00B87481"/>
    <w:rsid w:val="00B875DD"/>
    <w:rsid w:val="00B87CD8"/>
    <w:rsid w:val="00B93937"/>
    <w:rsid w:val="00B94AC0"/>
    <w:rsid w:val="00B95AF2"/>
    <w:rsid w:val="00B95FC4"/>
    <w:rsid w:val="00B963C1"/>
    <w:rsid w:val="00B966CD"/>
    <w:rsid w:val="00B96942"/>
    <w:rsid w:val="00B96A3F"/>
    <w:rsid w:val="00B9732C"/>
    <w:rsid w:val="00B9783A"/>
    <w:rsid w:val="00BA088F"/>
    <w:rsid w:val="00BA0E00"/>
    <w:rsid w:val="00BA159A"/>
    <w:rsid w:val="00BA1A95"/>
    <w:rsid w:val="00BA1D14"/>
    <w:rsid w:val="00BA26CD"/>
    <w:rsid w:val="00BA3478"/>
    <w:rsid w:val="00BA4F67"/>
    <w:rsid w:val="00BA5D24"/>
    <w:rsid w:val="00BA6034"/>
    <w:rsid w:val="00BA65B8"/>
    <w:rsid w:val="00BA7B3D"/>
    <w:rsid w:val="00BA7F9A"/>
    <w:rsid w:val="00BB1186"/>
    <w:rsid w:val="00BB1D7F"/>
    <w:rsid w:val="00BB236F"/>
    <w:rsid w:val="00BB3AB6"/>
    <w:rsid w:val="00BB3D14"/>
    <w:rsid w:val="00BB3E7F"/>
    <w:rsid w:val="00BB496A"/>
    <w:rsid w:val="00BB5F46"/>
    <w:rsid w:val="00BB5F77"/>
    <w:rsid w:val="00BB7033"/>
    <w:rsid w:val="00BB7C56"/>
    <w:rsid w:val="00BC02E6"/>
    <w:rsid w:val="00BC0E28"/>
    <w:rsid w:val="00BC0E89"/>
    <w:rsid w:val="00BC2310"/>
    <w:rsid w:val="00BC29A7"/>
    <w:rsid w:val="00BC2C30"/>
    <w:rsid w:val="00BC2CF6"/>
    <w:rsid w:val="00BC358A"/>
    <w:rsid w:val="00BC3CB3"/>
    <w:rsid w:val="00BC47FB"/>
    <w:rsid w:val="00BC4821"/>
    <w:rsid w:val="00BC4E1C"/>
    <w:rsid w:val="00BC4F18"/>
    <w:rsid w:val="00BC5251"/>
    <w:rsid w:val="00BC53E6"/>
    <w:rsid w:val="00BC6022"/>
    <w:rsid w:val="00BC6290"/>
    <w:rsid w:val="00BC66BF"/>
    <w:rsid w:val="00BC6B94"/>
    <w:rsid w:val="00BC7B6F"/>
    <w:rsid w:val="00BD39E5"/>
    <w:rsid w:val="00BD3C87"/>
    <w:rsid w:val="00BD547E"/>
    <w:rsid w:val="00BD59CF"/>
    <w:rsid w:val="00BD623E"/>
    <w:rsid w:val="00BD70EA"/>
    <w:rsid w:val="00BD72FF"/>
    <w:rsid w:val="00BD7559"/>
    <w:rsid w:val="00BD7609"/>
    <w:rsid w:val="00BE01A2"/>
    <w:rsid w:val="00BE043F"/>
    <w:rsid w:val="00BE0E54"/>
    <w:rsid w:val="00BE16D2"/>
    <w:rsid w:val="00BE1855"/>
    <w:rsid w:val="00BE376C"/>
    <w:rsid w:val="00BE3B73"/>
    <w:rsid w:val="00BE3C69"/>
    <w:rsid w:val="00BE44FD"/>
    <w:rsid w:val="00BE5985"/>
    <w:rsid w:val="00BE5ABE"/>
    <w:rsid w:val="00BE5FBB"/>
    <w:rsid w:val="00BE6D4B"/>
    <w:rsid w:val="00BE782C"/>
    <w:rsid w:val="00BE78D1"/>
    <w:rsid w:val="00BE78E4"/>
    <w:rsid w:val="00BF0E45"/>
    <w:rsid w:val="00BF133E"/>
    <w:rsid w:val="00BF2078"/>
    <w:rsid w:val="00BF3285"/>
    <w:rsid w:val="00BF44BF"/>
    <w:rsid w:val="00BF47C0"/>
    <w:rsid w:val="00BF6513"/>
    <w:rsid w:val="00BF6609"/>
    <w:rsid w:val="00BF66F4"/>
    <w:rsid w:val="00C005E8"/>
    <w:rsid w:val="00C010DA"/>
    <w:rsid w:val="00C01330"/>
    <w:rsid w:val="00C0158D"/>
    <w:rsid w:val="00C01B33"/>
    <w:rsid w:val="00C02A37"/>
    <w:rsid w:val="00C02AF9"/>
    <w:rsid w:val="00C03711"/>
    <w:rsid w:val="00C03D3A"/>
    <w:rsid w:val="00C0491B"/>
    <w:rsid w:val="00C0521C"/>
    <w:rsid w:val="00C05633"/>
    <w:rsid w:val="00C06D71"/>
    <w:rsid w:val="00C0747D"/>
    <w:rsid w:val="00C1028D"/>
    <w:rsid w:val="00C107D6"/>
    <w:rsid w:val="00C11345"/>
    <w:rsid w:val="00C12592"/>
    <w:rsid w:val="00C12AE4"/>
    <w:rsid w:val="00C12E9D"/>
    <w:rsid w:val="00C131E3"/>
    <w:rsid w:val="00C137E5"/>
    <w:rsid w:val="00C14701"/>
    <w:rsid w:val="00C14C17"/>
    <w:rsid w:val="00C1700E"/>
    <w:rsid w:val="00C1722A"/>
    <w:rsid w:val="00C20618"/>
    <w:rsid w:val="00C20A30"/>
    <w:rsid w:val="00C2110F"/>
    <w:rsid w:val="00C2112E"/>
    <w:rsid w:val="00C25B18"/>
    <w:rsid w:val="00C25D28"/>
    <w:rsid w:val="00C25EFA"/>
    <w:rsid w:val="00C264FB"/>
    <w:rsid w:val="00C266D5"/>
    <w:rsid w:val="00C274A7"/>
    <w:rsid w:val="00C3038D"/>
    <w:rsid w:val="00C30C1C"/>
    <w:rsid w:val="00C315AC"/>
    <w:rsid w:val="00C332EB"/>
    <w:rsid w:val="00C338BC"/>
    <w:rsid w:val="00C33A88"/>
    <w:rsid w:val="00C33AAA"/>
    <w:rsid w:val="00C342A1"/>
    <w:rsid w:val="00C349A3"/>
    <w:rsid w:val="00C35243"/>
    <w:rsid w:val="00C36239"/>
    <w:rsid w:val="00C369C2"/>
    <w:rsid w:val="00C36A92"/>
    <w:rsid w:val="00C41794"/>
    <w:rsid w:val="00C418AE"/>
    <w:rsid w:val="00C4275C"/>
    <w:rsid w:val="00C42AE9"/>
    <w:rsid w:val="00C43CE6"/>
    <w:rsid w:val="00C460EA"/>
    <w:rsid w:val="00C463EC"/>
    <w:rsid w:val="00C5126D"/>
    <w:rsid w:val="00C51446"/>
    <w:rsid w:val="00C51EA9"/>
    <w:rsid w:val="00C526E1"/>
    <w:rsid w:val="00C52835"/>
    <w:rsid w:val="00C5373E"/>
    <w:rsid w:val="00C53784"/>
    <w:rsid w:val="00C53E05"/>
    <w:rsid w:val="00C549C5"/>
    <w:rsid w:val="00C54BFB"/>
    <w:rsid w:val="00C56D01"/>
    <w:rsid w:val="00C56FB1"/>
    <w:rsid w:val="00C575E7"/>
    <w:rsid w:val="00C6090E"/>
    <w:rsid w:val="00C60B10"/>
    <w:rsid w:val="00C60F10"/>
    <w:rsid w:val="00C612D8"/>
    <w:rsid w:val="00C6191F"/>
    <w:rsid w:val="00C627EC"/>
    <w:rsid w:val="00C6280F"/>
    <w:rsid w:val="00C62905"/>
    <w:rsid w:val="00C631E0"/>
    <w:rsid w:val="00C632A4"/>
    <w:rsid w:val="00C63E20"/>
    <w:rsid w:val="00C6496E"/>
    <w:rsid w:val="00C64E06"/>
    <w:rsid w:val="00C64FFA"/>
    <w:rsid w:val="00C67CD8"/>
    <w:rsid w:val="00C714C4"/>
    <w:rsid w:val="00C714C7"/>
    <w:rsid w:val="00C715E1"/>
    <w:rsid w:val="00C71E54"/>
    <w:rsid w:val="00C721F1"/>
    <w:rsid w:val="00C7225C"/>
    <w:rsid w:val="00C726D2"/>
    <w:rsid w:val="00C7580A"/>
    <w:rsid w:val="00C76619"/>
    <w:rsid w:val="00C8073B"/>
    <w:rsid w:val="00C82878"/>
    <w:rsid w:val="00C82B48"/>
    <w:rsid w:val="00C834C9"/>
    <w:rsid w:val="00C838B0"/>
    <w:rsid w:val="00C83FFA"/>
    <w:rsid w:val="00C84ECE"/>
    <w:rsid w:val="00C8575C"/>
    <w:rsid w:val="00C86F36"/>
    <w:rsid w:val="00C90697"/>
    <w:rsid w:val="00C91301"/>
    <w:rsid w:val="00C96138"/>
    <w:rsid w:val="00C9743F"/>
    <w:rsid w:val="00C97F00"/>
    <w:rsid w:val="00CA099C"/>
    <w:rsid w:val="00CA0B6E"/>
    <w:rsid w:val="00CA14A1"/>
    <w:rsid w:val="00CA1DDC"/>
    <w:rsid w:val="00CA3531"/>
    <w:rsid w:val="00CA4821"/>
    <w:rsid w:val="00CA4845"/>
    <w:rsid w:val="00CA4DB5"/>
    <w:rsid w:val="00CA530F"/>
    <w:rsid w:val="00CA67DB"/>
    <w:rsid w:val="00CA6B95"/>
    <w:rsid w:val="00CA6BA7"/>
    <w:rsid w:val="00CA7254"/>
    <w:rsid w:val="00CA75E6"/>
    <w:rsid w:val="00CB0530"/>
    <w:rsid w:val="00CB0E7C"/>
    <w:rsid w:val="00CB0F4B"/>
    <w:rsid w:val="00CB1C2D"/>
    <w:rsid w:val="00CB2A55"/>
    <w:rsid w:val="00CB318D"/>
    <w:rsid w:val="00CB357A"/>
    <w:rsid w:val="00CB35A2"/>
    <w:rsid w:val="00CB37F9"/>
    <w:rsid w:val="00CB3DD4"/>
    <w:rsid w:val="00CB3FC1"/>
    <w:rsid w:val="00CB4C86"/>
    <w:rsid w:val="00CB5A09"/>
    <w:rsid w:val="00CB5ACD"/>
    <w:rsid w:val="00CB730E"/>
    <w:rsid w:val="00CB7611"/>
    <w:rsid w:val="00CC15B0"/>
    <w:rsid w:val="00CC19EF"/>
    <w:rsid w:val="00CC1B64"/>
    <w:rsid w:val="00CC2735"/>
    <w:rsid w:val="00CC373E"/>
    <w:rsid w:val="00CC4E33"/>
    <w:rsid w:val="00CC51B7"/>
    <w:rsid w:val="00CC535D"/>
    <w:rsid w:val="00CC6656"/>
    <w:rsid w:val="00CC6739"/>
    <w:rsid w:val="00CC6BBE"/>
    <w:rsid w:val="00CC7403"/>
    <w:rsid w:val="00CD0502"/>
    <w:rsid w:val="00CD08E7"/>
    <w:rsid w:val="00CD0C0B"/>
    <w:rsid w:val="00CD0FCA"/>
    <w:rsid w:val="00CD1D86"/>
    <w:rsid w:val="00CD1E08"/>
    <w:rsid w:val="00CD20C0"/>
    <w:rsid w:val="00CD3216"/>
    <w:rsid w:val="00CD34E1"/>
    <w:rsid w:val="00CD3794"/>
    <w:rsid w:val="00CD3CF5"/>
    <w:rsid w:val="00CD4B91"/>
    <w:rsid w:val="00CD54FE"/>
    <w:rsid w:val="00CD6189"/>
    <w:rsid w:val="00CD6721"/>
    <w:rsid w:val="00CD6CF7"/>
    <w:rsid w:val="00CD6E2D"/>
    <w:rsid w:val="00CD7937"/>
    <w:rsid w:val="00CE1467"/>
    <w:rsid w:val="00CE188F"/>
    <w:rsid w:val="00CE22B8"/>
    <w:rsid w:val="00CE26DC"/>
    <w:rsid w:val="00CE29D4"/>
    <w:rsid w:val="00CE3958"/>
    <w:rsid w:val="00CE39A5"/>
    <w:rsid w:val="00CE466A"/>
    <w:rsid w:val="00CE4A88"/>
    <w:rsid w:val="00CE505D"/>
    <w:rsid w:val="00CE55F3"/>
    <w:rsid w:val="00CE58C2"/>
    <w:rsid w:val="00CE5B00"/>
    <w:rsid w:val="00CE5EE6"/>
    <w:rsid w:val="00CE667F"/>
    <w:rsid w:val="00CE6AAA"/>
    <w:rsid w:val="00CE727D"/>
    <w:rsid w:val="00CF03B2"/>
    <w:rsid w:val="00CF0F0A"/>
    <w:rsid w:val="00CF246D"/>
    <w:rsid w:val="00CF38EE"/>
    <w:rsid w:val="00CF4539"/>
    <w:rsid w:val="00CF4A5B"/>
    <w:rsid w:val="00CF5615"/>
    <w:rsid w:val="00CF579B"/>
    <w:rsid w:val="00CF5D80"/>
    <w:rsid w:val="00CF7B7B"/>
    <w:rsid w:val="00D0034B"/>
    <w:rsid w:val="00D003B3"/>
    <w:rsid w:val="00D0097E"/>
    <w:rsid w:val="00D02B66"/>
    <w:rsid w:val="00D03900"/>
    <w:rsid w:val="00D03C9A"/>
    <w:rsid w:val="00D03E78"/>
    <w:rsid w:val="00D04937"/>
    <w:rsid w:val="00D05983"/>
    <w:rsid w:val="00D1000D"/>
    <w:rsid w:val="00D111F9"/>
    <w:rsid w:val="00D11C6D"/>
    <w:rsid w:val="00D124D1"/>
    <w:rsid w:val="00D13D61"/>
    <w:rsid w:val="00D13FB2"/>
    <w:rsid w:val="00D14222"/>
    <w:rsid w:val="00D14BB2"/>
    <w:rsid w:val="00D14E60"/>
    <w:rsid w:val="00D1514B"/>
    <w:rsid w:val="00D158BA"/>
    <w:rsid w:val="00D16D0E"/>
    <w:rsid w:val="00D17FD4"/>
    <w:rsid w:val="00D20111"/>
    <w:rsid w:val="00D2101C"/>
    <w:rsid w:val="00D21CDF"/>
    <w:rsid w:val="00D21E34"/>
    <w:rsid w:val="00D22D31"/>
    <w:rsid w:val="00D24624"/>
    <w:rsid w:val="00D24674"/>
    <w:rsid w:val="00D24BE2"/>
    <w:rsid w:val="00D26677"/>
    <w:rsid w:val="00D268D1"/>
    <w:rsid w:val="00D26F99"/>
    <w:rsid w:val="00D27199"/>
    <w:rsid w:val="00D27536"/>
    <w:rsid w:val="00D2799A"/>
    <w:rsid w:val="00D27C4A"/>
    <w:rsid w:val="00D27E8C"/>
    <w:rsid w:val="00D322C9"/>
    <w:rsid w:val="00D32711"/>
    <w:rsid w:val="00D32734"/>
    <w:rsid w:val="00D32BDA"/>
    <w:rsid w:val="00D334A1"/>
    <w:rsid w:val="00D345C4"/>
    <w:rsid w:val="00D347C7"/>
    <w:rsid w:val="00D34C31"/>
    <w:rsid w:val="00D35EAD"/>
    <w:rsid w:val="00D401D4"/>
    <w:rsid w:val="00D41DF4"/>
    <w:rsid w:val="00D424B5"/>
    <w:rsid w:val="00D42946"/>
    <w:rsid w:val="00D42996"/>
    <w:rsid w:val="00D42ABD"/>
    <w:rsid w:val="00D42F8B"/>
    <w:rsid w:val="00D43A50"/>
    <w:rsid w:val="00D44118"/>
    <w:rsid w:val="00D4461F"/>
    <w:rsid w:val="00D47869"/>
    <w:rsid w:val="00D47B4E"/>
    <w:rsid w:val="00D47BE9"/>
    <w:rsid w:val="00D5202A"/>
    <w:rsid w:val="00D52AB6"/>
    <w:rsid w:val="00D533E2"/>
    <w:rsid w:val="00D54D11"/>
    <w:rsid w:val="00D554EA"/>
    <w:rsid w:val="00D55B31"/>
    <w:rsid w:val="00D57662"/>
    <w:rsid w:val="00D57772"/>
    <w:rsid w:val="00D60177"/>
    <w:rsid w:val="00D62C57"/>
    <w:rsid w:val="00D62D78"/>
    <w:rsid w:val="00D62FB9"/>
    <w:rsid w:val="00D63A01"/>
    <w:rsid w:val="00D63B96"/>
    <w:rsid w:val="00D64587"/>
    <w:rsid w:val="00D666B1"/>
    <w:rsid w:val="00D67BD6"/>
    <w:rsid w:val="00D70532"/>
    <w:rsid w:val="00D70B38"/>
    <w:rsid w:val="00D70F99"/>
    <w:rsid w:val="00D710DC"/>
    <w:rsid w:val="00D717A3"/>
    <w:rsid w:val="00D71F0D"/>
    <w:rsid w:val="00D71F99"/>
    <w:rsid w:val="00D72755"/>
    <w:rsid w:val="00D72766"/>
    <w:rsid w:val="00D72D7E"/>
    <w:rsid w:val="00D74DCB"/>
    <w:rsid w:val="00D75170"/>
    <w:rsid w:val="00D757B4"/>
    <w:rsid w:val="00D76296"/>
    <w:rsid w:val="00D76706"/>
    <w:rsid w:val="00D771B1"/>
    <w:rsid w:val="00D77344"/>
    <w:rsid w:val="00D77526"/>
    <w:rsid w:val="00D779BA"/>
    <w:rsid w:val="00D77B1C"/>
    <w:rsid w:val="00D77C99"/>
    <w:rsid w:val="00D8000C"/>
    <w:rsid w:val="00D80255"/>
    <w:rsid w:val="00D80266"/>
    <w:rsid w:val="00D80715"/>
    <w:rsid w:val="00D8131C"/>
    <w:rsid w:val="00D84213"/>
    <w:rsid w:val="00D85740"/>
    <w:rsid w:val="00D85FAE"/>
    <w:rsid w:val="00D870B8"/>
    <w:rsid w:val="00D90016"/>
    <w:rsid w:val="00D90170"/>
    <w:rsid w:val="00D9107C"/>
    <w:rsid w:val="00D92271"/>
    <w:rsid w:val="00D92D70"/>
    <w:rsid w:val="00D930EE"/>
    <w:rsid w:val="00D932A7"/>
    <w:rsid w:val="00D93A48"/>
    <w:rsid w:val="00D93E8E"/>
    <w:rsid w:val="00D95F85"/>
    <w:rsid w:val="00D960D1"/>
    <w:rsid w:val="00D96735"/>
    <w:rsid w:val="00D96C90"/>
    <w:rsid w:val="00D97B63"/>
    <w:rsid w:val="00D97B7A"/>
    <w:rsid w:val="00DA0E0C"/>
    <w:rsid w:val="00DA18EC"/>
    <w:rsid w:val="00DA1B72"/>
    <w:rsid w:val="00DA1DA7"/>
    <w:rsid w:val="00DA2ABE"/>
    <w:rsid w:val="00DA3550"/>
    <w:rsid w:val="00DA37B8"/>
    <w:rsid w:val="00DA4347"/>
    <w:rsid w:val="00DA46EA"/>
    <w:rsid w:val="00DA5390"/>
    <w:rsid w:val="00DA5CE0"/>
    <w:rsid w:val="00DA696E"/>
    <w:rsid w:val="00DA7A6E"/>
    <w:rsid w:val="00DB06F9"/>
    <w:rsid w:val="00DB0DB7"/>
    <w:rsid w:val="00DB1536"/>
    <w:rsid w:val="00DB27C2"/>
    <w:rsid w:val="00DB33EB"/>
    <w:rsid w:val="00DB48C0"/>
    <w:rsid w:val="00DB4E57"/>
    <w:rsid w:val="00DB548A"/>
    <w:rsid w:val="00DB5AF1"/>
    <w:rsid w:val="00DB5FB4"/>
    <w:rsid w:val="00DC1228"/>
    <w:rsid w:val="00DC258A"/>
    <w:rsid w:val="00DC33CF"/>
    <w:rsid w:val="00DC3954"/>
    <w:rsid w:val="00DC401E"/>
    <w:rsid w:val="00DC4FF4"/>
    <w:rsid w:val="00DC568F"/>
    <w:rsid w:val="00DC5951"/>
    <w:rsid w:val="00DC59B0"/>
    <w:rsid w:val="00DC6EF3"/>
    <w:rsid w:val="00DC6F45"/>
    <w:rsid w:val="00DC752D"/>
    <w:rsid w:val="00DC762E"/>
    <w:rsid w:val="00DC778C"/>
    <w:rsid w:val="00DD0F81"/>
    <w:rsid w:val="00DD0FE3"/>
    <w:rsid w:val="00DD14A5"/>
    <w:rsid w:val="00DD1C4D"/>
    <w:rsid w:val="00DD22AC"/>
    <w:rsid w:val="00DD2716"/>
    <w:rsid w:val="00DD2B56"/>
    <w:rsid w:val="00DD406B"/>
    <w:rsid w:val="00DD5B89"/>
    <w:rsid w:val="00DD6396"/>
    <w:rsid w:val="00DD6669"/>
    <w:rsid w:val="00DD6DC1"/>
    <w:rsid w:val="00DD7458"/>
    <w:rsid w:val="00DE0CFF"/>
    <w:rsid w:val="00DE13B1"/>
    <w:rsid w:val="00DE1953"/>
    <w:rsid w:val="00DE1FA7"/>
    <w:rsid w:val="00DE3547"/>
    <w:rsid w:val="00DE4348"/>
    <w:rsid w:val="00DE448E"/>
    <w:rsid w:val="00DE77F6"/>
    <w:rsid w:val="00DF1B48"/>
    <w:rsid w:val="00DF2A83"/>
    <w:rsid w:val="00DF2B20"/>
    <w:rsid w:val="00DF562E"/>
    <w:rsid w:val="00DF5F7E"/>
    <w:rsid w:val="00DF6323"/>
    <w:rsid w:val="00DF7CF0"/>
    <w:rsid w:val="00DF7F37"/>
    <w:rsid w:val="00E00248"/>
    <w:rsid w:val="00E00814"/>
    <w:rsid w:val="00E008AF"/>
    <w:rsid w:val="00E00CDE"/>
    <w:rsid w:val="00E00D1F"/>
    <w:rsid w:val="00E011D8"/>
    <w:rsid w:val="00E01642"/>
    <w:rsid w:val="00E01C87"/>
    <w:rsid w:val="00E0215C"/>
    <w:rsid w:val="00E02E31"/>
    <w:rsid w:val="00E02EDA"/>
    <w:rsid w:val="00E036FE"/>
    <w:rsid w:val="00E03D25"/>
    <w:rsid w:val="00E03F56"/>
    <w:rsid w:val="00E041DA"/>
    <w:rsid w:val="00E0431E"/>
    <w:rsid w:val="00E04733"/>
    <w:rsid w:val="00E05348"/>
    <w:rsid w:val="00E05687"/>
    <w:rsid w:val="00E074C1"/>
    <w:rsid w:val="00E07717"/>
    <w:rsid w:val="00E100DC"/>
    <w:rsid w:val="00E1021D"/>
    <w:rsid w:val="00E10694"/>
    <w:rsid w:val="00E11164"/>
    <w:rsid w:val="00E11857"/>
    <w:rsid w:val="00E12D76"/>
    <w:rsid w:val="00E134A2"/>
    <w:rsid w:val="00E13857"/>
    <w:rsid w:val="00E13CC7"/>
    <w:rsid w:val="00E14059"/>
    <w:rsid w:val="00E14264"/>
    <w:rsid w:val="00E14279"/>
    <w:rsid w:val="00E14828"/>
    <w:rsid w:val="00E15D45"/>
    <w:rsid w:val="00E164BD"/>
    <w:rsid w:val="00E165C3"/>
    <w:rsid w:val="00E16646"/>
    <w:rsid w:val="00E17167"/>
    <w:rsid w:val="00E175DC"/>
    <w:rsid w:val="00E17E46"/>
    <w:rsid w:val="00E207B8"/>
    <w:rsid w:val="00E2254E"/>
    <w:rsid w:val="00E22DA7"/>
    <w:rsid w:val="00E23751"/>
    <w:rsid w:val="00E2382A"/>
    <w:rsid w:val="00E23C42"/>
    <w:rsid w:val="00E24C0A"/>
    <w:rsid w:val="00E26212"/>
    <w:rsid w:val="00E26726"/>
    <w:rsid w:val="00E26942"/>
    <w:rsid w:val="00E26D17"/>
    <w:rsid w:val="00E2762B"/>
    <w:rsid w:val="00E27FD5"/>
    <w:rsid w:val="00E30D79"/>
    <w:rsid w:val="00E311B2"/>
    <w:rsid w:val="00E312C7"/>
    <w:rsid w:val="00E3203D"/>
    <w:rsid w:val="00E32956"/>
    <w:rsid w:val="00E33D0C"/>
    <w:rsid w:val="00E33D67"/>
    <w:rsid w:val="00E35B44"/>
    <w:rsid w:val="00E3691C"/>
    <w:rsid w:val="00E374AA"/>
    <w:rsid w:val="00E376CA"/>
    <w:rsid w:val="00E37E23"/>
    <w:rsid w:val="00E37FC1"/>
    <w:rsid w:val="00E41D7E"/>
    <w:rsid w:val="00E42C04"/>
    <w:rsid w:val="00E42D44"/>
    <w:rsid w:val="00E438B5"/>
    <w:rsid w:val="00E454B0"/>
    <w:rsid w:val="00E454D2"/>
    <w:rsid w:val="00E46BE0"/>
    <w:rsid w:val="00E46EE2"/>
    <w:rsid w:val="00E4735F"/>
    <w:rsid w:val="00E47877"/>
    <w:rsid w:val="00E47A7C"/>
    <w:rsid w:val="00E47F25"/>
    <w:rsid w:val="00E50CFB"/>
    <w:rsid w:val="00E51209"/>
    <w:rsid w:val="00E516F0"/>
    <w:rsid w:val="00E51F01"/>
    <w:rsid w:val="00E52539"/>
    <w:rsid w:val="00E539C3"/>
    <w:rsid w:val="00E54756"/>
    <w:rsid w:val="00E5533A"/>
    <w:rsid w:val="00E556D7"/>
    <w:rsid w:val="00E55751"/>
    <w:rsid w:val="00E56B5B"/>
    <w:rsid w:val="00E57B92"/>
    <w:rsid w:val="00E57D92"/>
    <w:rsid w:val="00E57E23"/>
    <w:rsid w:val="00E6013A"/>
    <w:rsid w:val="00E61032"/>
    <w:rsid w:val="00E613F1"/>
    <w:rsid w:val="00E62427"/>
    <w:rsid w:val="00E628F7"/>
    <w:rsid w:val="00E636A9"/>
    <w:rsid w:val="00E63933"/>
    <w:rsid w:val="00E64630"/>
    <w:rsid w:val="00E65A15"/>
    <w:rsid w:val="00E66970"/>
    <w:rsid w:val="00E717C8"/>
    <w:rsid w:val="00E71DFE"/>
    <w:rsid w:val="00E73A37"/>
    <w:rsid w:val="00E74398"/>
    <w:rsid w:val="00E75503"/>
    <w:rsid w:val="00E757CF"/>
    <w:rsid w:val="00E75F68"/>
    <w:rsid w:val="00E76F51"/>
    <w:rsid w:val="00E779D4"/>
    <w:rsid w:val="00E77D8E"/>
    <w:rsid w:val="00E805B0"/>
    <w:rsid w:val="00E80BC2"/>
    <w:rsid w:val="00E80D18"/>
    <w:rsid w:val="00E81656"/>
    <w:rsid w:val="00E82B05"/>
    <w:rsid w:val="00E82CB9"/>
    <w:rsid w:val="00E82CCF"/>
    <w:rsid w:val="00E83AE6"/>
    <w:rsid w:val="00E844DB"/>
    <w:rsid w:val="00E84516"/>
    <w:rsid w:val="00E8565B"/>
    <w:rsid w:val="00E8567A"/>
    <w:rsid w:val="00E85F44"/>
    <w:rsid w:val="00E8646D"/>
    <w:rsid w:val="00E874DC"/>
    <w:rsid w:val="00E87F8B"/>
    <w:rsid w:val="00E90E58"/>
    <w:rsid w:val="00E917E0"/>
    <w:rsid w:val="00E919AA"/>
    <w:rsid w:val="00E91FF8"/>
    <w:rsid w:val="00E93567"/>
    <w:rsid w:val="00E940A6"/>
    <w:rsid w:val="00E945E1"/>
    <w:rsid w:val="00E94DBA"/>
    <w:rsid w:val="00E962AC"/>
    <w:rsid w:val="00E96B59"/>
    <w:rsid w:val="00EA04B9"/>
    <w:rsid w:val="00EA06F4"/>
    <w:rsid w:val="00EA0744"/>
    <w:rsid w:val="00EA079B"/>
    <w:rsid w:val="00EA112B"/>
    <w:rsid w:val="00EA1580"/>
    <w:rsid w:val="00EA1C08"/>
    <w:rsid w:val="00EA255D"/>
    <w:rsid w:val="00EA529C"/>
    <w:rsid w:val="00EA5DF8"/>
    <w:rsid w:val="00EA61C6"/>
    <w:rsid w:val="00EA6482"/>
    <w:rsid w:val="00EA67A8"/>
    <w:rsid w:val="00EA6F13"/>
    <w:rsid w:val="00EA73DE"/>
    <w:rsid w:val="00EB0E56"/>
    <w:rsid w:val="00EB26FE"/>
    <w:rsid w:val="00EB272F"/>
    <w:rsid w:val="00EB3BCD"/>
    <w:rsid w:val="00EB4A9E"/>
    <w:rsid w:val="00EB4D9F"/>
    <w:rsid w:val="00EB51F7"/>
    <w:rsid w:val="00EB5535"/>
    <w:rsid w:val="00EB586C"/>
    <w:rsid w:val="00EB58B0"/>
    <w:rsid w:val="00EB66D6"/>
    <w:rsid w:val="00EB6F05"/>
    <w:rsid w:val="00EC0850"/>
    <w:rsid w:val="00EC2310"/>
    <w:rsid w:val="00EC2BF1"/>
    <w:rsid w:val="00EC308E"/>
    <w:rsid w:val="00EC44B1"/>
    <w:rsid w:val="00EC4A40"/>
    <w:rsid w:val="00EC4F98"/>
    <w:rsid w:val="00EC6A91"/>
    <w:rsid w:val="00EC7060"/>
    <w:rsid w:val="00EC7D07"/>
    <w:rsid w:val="00ED0B4E"/>
    <w:rsid w:val="00ED100E"/>
    <w:rsid w:val="00ED1039"/>
    <w:rsid w:val="00ED1149"/>
    <w:rsid w:val="00ED2C13"/>
    <w:rsid w:val="00ED3064"/>
    <w:rsid w:val="00ED35D1"/>
    <w:rsid w:val="00ED4340"/>
    <w:rsid w:val="00ED49DA"/>
    <w:rsid w:val="00ED4E4F"/>
    <w:rsid w:val="00ED5281"/>
    <w:rsid w:val="00ED56A9"/>
    <w:rsid w:val="00ED56BB"/>
    <w:rsid w:val="00ED6404"/>
    <w:rsid w:val="00ED68BB"/>
    <w:rsid w:val="00ED70B2"/>
    <w:rsid w:val="00ED7DCA"/>
    <w:rsid w:val="00ED7E88"/>
    <w:rsid w:val="00ED7FFD"/>
    <w:rsid w:val="00EE06F8"/>
    <w:rsid w:val="00EE070F"/>
    <w:rsid w:val="00EE2E96"/>
    <w:rsid w:val="00EE3F87"/>
    <w:rsid w:val="00EE54E8"/>
    <w:rsid w:val="00EE6A80"/>
    <w:rsid w:val="00EF0C04"/>
    <w:rsid w:val="00EF27E1"/>
    <w:rsid w:val="00EF295D"/>
    <w:rsid w:val="00EF3858"/>
    <w:rsid w:val="00EF4496"/>
    <w:rsid w:val="00EF4D94"/>
    <w:rsid w:val="00EF4FDA"/>
    <w:rsid w:val="00EF6468"/>
    <w:rsid w:val="00EF6C05"/>
    <w:rsid w:val="00EF7930"/>
    <w:rsid w:val="00F00D68"/>
    <w:rsid w:val="00F01AC7"/>
    <w:rsid w:val="00F02456"/>
    <w:rsid w:val="00F0284F"/>
    <w:rsid w:val="00F03083"/>
    <w:rsid w:val="00F0399E"/>
    <w:rsid w:val="00F03B31"/>
    <w:rsid w:val="00F04759"/>
    <w:rsid w:val="00F04A03"/>
    <w:rsid w:val="00F05CCC"/>
    <w:rsid w:val="00F05EEA"/>
    <w:rsid w:val="00F0623F"/>
    <w:rsid w:val="00F06DD9"/>
    <w:rsid w:val="00F07469"/>
    <w:rsid w:val="00F07551"/>
    <w:rsid w:val="00F07576"/>
    <w:rsid w:val="00F0793B"/>
    <w:rsid w:val="00F10564"/>
    <w:rsid w:val="00F10685"/>
    <w:rsid w:val="00F11814"/>
    <w:rsid w:val="00F11F9D"/>
    <w:rsid w:val="00F12CD1"/>
    <w:rsid w:val="00F12E9F"/>
    <w:rsid w:val="00F132EC"/>
    <w:rsid w:val="00F13452"/>
    <w:rsid w:val="00F13FA3"/>
    <w:rsid w:val="00F1502D"/>
    <w:rsid w:val="00F158CC"/>
    <w:rsid w:val="00F1616B"/>
    <w:rsid w:val="00F161CB"/>
    <w:rsid w:val="00F168B0"/>
    <w:rsid w:val="00F16B40"/>
    <w:rsid w:val="00F1732C"/>
    <w:rsid w:val="00F1782E"/>
    <w:rsid w:val="00F2017D"/>
    <w:rsid w:val="00F2088B"/>
    <w:rsid w:val="00F2172B"/>
    <w:rsid w:val="00F22E93"/>
    <w:rsid w:val="00F242C7"/>
    <w:rsid w:val="00F254FB"/>
    <w:rsid w:val="00F25C56"/>
    <w:rsid w:val="00F261A3"/>
    <w:rsid w:val="00F26888"/>
    <w:rsid w:val="00F270B6"/>
    <w:rsid w:val="00F303C8"/>
    <w:rsid w:val="00F308B9"/>
    <w:rsid w:val="00F314C4"/>
    <w:rsid w:val="00F31532"/>
    <w:rsid w:val="00F3180D"/>
    <w:rsid w:val="00F319AB"/>
    <w:rsid w:val="00F31B07"/>
    <w:rsid w:val="00F321AC"/>
    <w:rsid w:val="00F33470"/>
    <w:rsid w:val="00F33666"/>
    <w:rsid w:val="00F33966"/>
    <w:rsid w:val="00F35E38"/>
    <w:rsid w:val="00F3661F"/>
    <w:rsid w:val="00F37029"/>
    <w:rsid w:val="00F37093"/>
    <w:rsid w:val="00F3767F"/>
    <w:rsid w:val="00F37FCE"/>
    <w:rsid w:val="00F37FD5"/>
    <w:rsid w:val="00F40177"/>
    <w:rsid w:val="00F406B4"/>
    <w:rsid w:val="00F40A8E"/>
    <w:rsid w:val="00F41CEC"/>
    <w:rsid w:val="00F41F6E"/>
    <w:rsid w:val="00F43303"/>
    <w:rsid w:val="00F43C24"/>
    <w:rsid w:val="00F43E50"/>
    <w:rsid w:val="00F459D4"/>
    <w:rsid w:val="00F4676E"/>
    <w:rsid w:val="00F46C22"/>
    <w:rsid w:val="00F4701C"/>
    <w:rsid w:val="00F47751"/>
    <w:rsid w:val="00F50539"/>
    <w:rsid w:val="00F50FC1"/>
    <w:rsid w:val="00F53430"/>
    <w:rsid w:val="00F5343D"/>
    <w:rsid w:val="00F537B7"/>
    <w:rsid w:val="00F540A9"/>
    <w:rsid w:val="00F54844"/>
    <w:rsid w:val="00F5533F"/>
    <w:rsid w:val="00F60022"/>
    <w:rsid w:val="00F6031E"/>
    <w:rsid w:val="00F616EE"/>
    <w:rsid w:val="00F617D4"/>
    <w:rsid w:val="00F61BCB"/>
    <w:rsid w:val="00F61E43"/>
    <w:rsid w:val="00F61E5F"/>
    <w:rsid w:val="00F629AC"/>
    <w:rsid w:val="00F63E0E"/>
    <w:rsid w:val="00F6451C"/>
    <w:rsid w:val="00F64659"/>
    <w:rsid w:val="00F64BEF"/>
    <w:rsid w:val="00F64C2C"/>
    <w:rsid w:val="00F64C85"/>
    <w:rsid w:val="00F65999"/>
    <w:rsid w:val="00F7177F"/>
    <w:rsid w:val="00F718C3"/>
    <w:rsid w:val="00F718E2"/>
    <w:rsid w:val="00F734DF"/>
    <w:rsid w:val="00F7372B"/>
    <w:rsid w:val="00F73ACC"/>
    <w:rsid w:val="00F73EB5"/>
    <w:rsid w:val="00F7418B"/>
    <w:rsid w:val="00F74C8F"/>
    <w:rsid w:val="00F74CE0"/>
    <w:rsid w:val="00F75AF4"/>
    <w:rsid w:val="00F75D75"/>
    <w:rsid w:val="00F75DC2"/>
    <w:rsid w:val="00F75EE7"/>
    <w:rsid w:val="00F76784"/>
    <w:rsid w:val="00F76927"/>
    <w:rsid w:val="00F7696C"/>
    <w:rsid w:val="00F76A3F"/>
    <w:rsid w:val="00F76C53"/>
    <w:rsid w:val="00F77843"/>
    <w:rsid w:val="00F778B9"/>
    <w:rsid w:val="00F80ACC"/>
    <w:rsid w:val="00F8109E"/>
    <w:rsid w:val="00F82A7F"/>
    <w:rsid w:val="00F83517"/>
    <w:rsid w:val="00F8354A"/>
    <w:rsid w:val="00F84A9E"/>
    <w:rsid w:val="00F85077"/>
    <w:rsid w:val="00F85106"/>
    <w:rsid w:val="00F85369"/>
    <w:rsid w:val="00F90275"/>
    <w:rsid w:val="00F90409"/>
    <w:rsid w:val="00F90792"/>
    <w:rsid w:val="00F91B1E"/>
    <w:rsid w:val="00F937C4"/>
    <w:rsid w:val="00F93C8C"/>
    <w:rsid w:val="00F93D56"/>
    <w:rsid w:val="00F94E09"/>
    <w:rsid w:val="00F9587F"/>
    <w:rsid w:val="00F965F1"/>
    <w:rsid w:val="00F96D5C"/>
    <w:rsid w:val="00F978B4"/>
    <w:rsid w:val="00FA097D"/>
    <w:rsid w:val="00FA0D2C"/>
    <w:rsid w:val="00FA1916"/>
    <w:rsid w:val="00FA3941"/>
    <w:rsid w:val="00FA45D5"/>
    <w:rsid w:val="00FA471B"/>
    <w:rsid w:val="00FA53F0"/>
    <w:rsid w:val="00FA6042"/>
    <w:rsid w:val="00FA6EDC"/>
    <w:rsid w:val="00FA7C51"/>
    <w:rsid w:val="00FB09E6"/>
    <w:rsid w:val="00FB0FD9"/>
    <w:rsid w:val="00FB175B"/>
    <w:rsid w:val="00FB1A39"/>
    <w:rsid w:val="00FB1FD4"/>
    <w:rsid w:val="00FB236A"/>
    <w:rsid w:val="00FB2E4B"/>
    <w:rsid w:val="00FB2EC2"/>
    <w:rsid w:val="00FB5478"/>
    <w:rsid w:val="00FB55EB"/>
    <w:rsid w:val="00FB572A"/>
    <w:rsid w:val="00FB5C89"/>
    <w:rsid w:val="00FB721A"/>
    <w:rsid w:val="00FB7A8F"/>
    <w:rsid w:val="00FC044A"/>
    <w:rsid w:val="00FC1A84"/>
    <w:rsid w:val="00FC1E8C"/>
    <w:rsid w:val="00FC37DF"/>
    <w:rsid w:val="00FC4E60"/>
    <w:rsid w:val="00FC5720"/>
    <w:rsid w:val="00FC585B"/>
    <w:rsid w:val="00FC7835"/>
    <w:rsid w:val="00FD08E5"/>
    <w:rsid w:val="00FD169B"/>
    <w:rsid w:val="00FD215E"/>
    <w:rsid w:val="00FD23E5"/>
    <w:rsid w:val="00FD328D"/>
    <w:rsid w:val="00FD33CA"/>
    <w:rsid w:val="00FD49FE"/>
    <w:rsid w:val="00FD4B08"/>
    <w:rsid w:val="00FD5D4D"/>
    <w:rsid w:val="00FD63D1"/>
    <w:rsid w:val="00FE0495"/>
    <w:rsid w:val="00FE127D"/>
    <w:rsid w:val="00FE1312"/>
    <w:rsid w:val="00FE1BAE"/>
    <w:rsid w:val="00FE51D7"/>
    <w:rsid w:val="00FE5DEF"/>
    <w:rsid w:val="00FE7365"/>
    <w:rsid w:val="00FE7D49"/>
    <w:rsid w:val="00FF072D"/>
    <w:rsid w:val="00FF0784"/>
    <w:rsid w:val="00FF1F13"/>
    <w:rsid w:val="00FF2111"/>
    <w:rsid w:val="00FF2272"/>
    <w:rsid w:val="00FF2337"/>
    <w:rsid w:val="00FF2387"/>
    <w:rsid w:val="00FF2F48"/>
    <w:rsid w:val="00FF3725"/>
    <w:rsid w:val="00FF3FBD"/>
    <w:rsid w:val="00FF415F"/>
    <w:rsid w:val="00FF46BA"/>
    <w:rsid w:val="00FF4BFE"/>
    <w:rsid w:val="00FF775D"/>
    <w:rsid w:val="00FF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1C83"/>
  <w15:chartTrackingRefBased/>
  <w15:docId w15:val="{4CF56D6B-FDB8-4FD3-8D11-D6414DC05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25F"/>
  </w:style>
  <w:style w:type="paragraph" w:styleId="Heading1">
    <w:name w:val="heading 1"/>
    <w:basedOn w:val="Normal"/>
    <w:next w:val="Normal"/>
    <w:link w:val="Heading1Char"/>
    <w:uiPriority w:val="9"/>
    <w:qFormat/>
    <w:rsid w:val="00044E42"/>
    <w:pPr>
      <w:keepNext/>
      <w:keepLines/>
      <w:spacing w:before="240"/>
      <w:jc w:val="center"/>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E94DBA"/>
    <w:pPr>
      <w:keepNext/>
      <w:keepLines/>
      <w:spacing w:before="40"/>
      <w:outlineLvl w:val="2"/>
    </w:pPr>
    <w:rPr>
      <w:rFonts w:asciiTheme="majorHAnsi" w:eastAsiaTheme="majorEastAsia" w:hAnsiTheme="majorHAnsi" w:cstheme="majorBidi"/>
      <w:b/>
      <w:bCs/>
      <w:sz w:val="28"/>
      <w:szCs w:val="28"/>
      <w:lang w:val="en-GB"/>
    </w:rPr>
  </w:style>
  <w:style w:type="paragraph" w:styleId="Heading4">
    <w:name w:val="heading 4"/>
    <w:basedOn w:val="Heading3"/>
    <w:next w:val="Normal"/>
    <w:link w:val="Heading4Char"/>
    <w:uiPriority w:val="9"/>
    <w:unhideWhenUsed/>
    <w:qFormat/>
    <w:rsid w:val="00DA46EA"/>
    <w:pPr>
      <w:outlineLvl w:val="3"/>
    </w:pPr>
    <w:rPr>
      <w:sz w:val="24"/>
      <w:szCs w:val="24"/>
    </w:rPr>
  </w:style>
  <w:style w:type="paragraph" w:styleId="Heading5">
    <w:name w:val="heading 5"/>
    <w:basedOn w:val="Heading4"/>
    <w:next w:val="Normal"/>
    <w:link w:val="Heading5Char"/>
    <w:uiPriority w:val="9"/>
    <w:unhideWhenUsed/>
    <w:qFormat/>
    <w:rsid w:val="00CA7254"/>
    <w:pPr>
      <w:outlineLvl w:val="4"/>
    </w:pPr>
    <w:rPr>
      <w:sz w:val="22"/>
      <w:szCs w:val="22"/>
    </w:rPr>
  </w:style>
  <w:style w:type="paragraph" w:styleId="Heading6">
    <w:name w:val="heading 6"/>
    <w:basedOn w:val="Normal"/>
    <w:next w:val="Normal"/>
    <w:link w:val="Heading6Char"/>
    <w:uiPriority w:val="9"/>
    <w:unhideWhenUsed/>
    <w:qFormat/>
    <w:rsid w:val="00A84BAC"/>
    <w:pPr>
      <w:outlineLvl w:val="5"/>
    </w:pPr>
    <w:rPr>
      <w:sz w:val="14"/>
      <w:szCs w:val="14"/>
      <w:lang w:val="en-GB"/>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E42"/>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sid w:val="00E94DBA"/>
    <w:rPr>
      <w:rFonts w:asciiTheme="majorHAnsi" w:eastAsiaTheme="majorEastAsia" w:hAnsiTheme="majorHAnsi" w:cstheme="majorBidi"/>
      <w:b/>
      <w:bCs/>
      <w:sz w:val="28"/>
      <w:szCs w:val="28"/>
      <w:lang w:val="en-GB"/>
    </w:rPr>
  </w:style>
  <w:style w:type="character" w:customStyle="1" w:styleId="Heading4Char">
    <w:name w:val="Heading 4 Char"/>
    <w:basedOn w:val="DefaultParagraphFont"/>
    <w:link w:val="Heading4"/>
    <w:uiPriority w:val="9"/>
    <w:rsid w:val="00DA46EA"/>
    <w:rPr>
      <w:rFonts w:asciiTheme="majorHAnsi" w:eastAsiaTheme="majorEastAsia" w:hAnsiTheme="majorHAnsi" w:cstheme="majorBidi"/>
      <w:b/>
      <w:bCs/>
      <w:sz w:val="24"/>
      <w:szCs w:val="24"/>
      <w:lang w:val="en-GB"/>
    </w:rPr>
  </w:style>
  <w:style w:type="character" w:customStyle="1" w:styleId="Heading5Char">
    <w:name w:val="Heading 5 Char"/>
    <w:basedOn w:val="DefaultParagraphFont"/>
    <w:link w:val="Heading5"/>
    <w:uiPriority w:val="9"/>
    <w:rsid w:val="00CA7254"/>
    <w:rPr>
      <w:rFonts w:asciiTheme="majorHAnsi" w:eastAsiaTheme="majorEastAsia" w:hAnsiTheme="majorHAnsi" w:cstheme="majorBidi"/>
      <w:b/>
      <w:bCs/>
      <w:lang w:val="en-GB"/>
    </w:rPr>
  </w:style>
  <w:style w:type="character" w:customStyle="1" w:styleId="Heading6Char">
    <w:name w:val="Heading 6 Char"/>
    <w:basedOn w:val="DefaultParagraphFont"/>
    <w:link w:val="Heading6"/>
    <w:uiPriority w:val="9"/>
    <w:rsid w:val="00A84BAC"/>
    <w:rPr>
      <w:sz w:val="14"/>
      <w:szCs w:val="14"/>
      <w:lang w:val="en-GB"/>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200825"/>
    <w:pPr>
      <w:ind w:left="720"/>
      <w:contextualSpacing/>
    </w:pPr>
  </w:style>
  <w:style w:type="paragraph" w:styleId="NoSpacing">
    <w:name w:val="No Spacing"/>
    <w:uiPriority w:val="1"/>
    <w:qFormat/>
    <w:rsid w:val="00053954"/>
  </w:style>
  <w:style w:type="table" w:styleId="TableGrid">
    <w:name w:val="Table Grid"/>
    <w:basedOn w:val="TableNormal"/>
    <w:uiPriority w:val="39"/>
    <w:rsid w:val="00E717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5C4E"/>
    <w:rPr>
      <w:color w:val="605E5C"/>
      <w:shd w:val="clear" w:color="auto" w:fill="E1DFDD"/>
    </w:rPr>
  </w:style>
  <w:style w:type="paragraph" w:customStyle="1" w:styleId="Default">
    <w:name w:val="Default"/>
    <w:rsid w:val="008005F9"/>
    <w:pPr>
      <w:autoSpaceDE w:val="0"/>
      <w:autoSpaceDN w:val="0"/>
      <w:adjustRightInd w:val="0"/>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491703">
      <w:bodyDiv w:val="1"/>
      <w:marLeft w:val="0"/>
      <w:marRight w:val="0"/>
      <w:marTop w:val="0"/>
      <w:marBottom w:val="0"/>
      <w:divBdr>
        <w:top w:val="none" w:sz="0" w:space="0" w:color="auto"/>
        <w:left w:val="none" w:sz="0" w:space="0" w:color="auto"/>
        <w:bottom w:val="none" w:sz="0" w:space="0" w:color="auto"/>
        <w:right w:val="none" w:sz="0" w:space="0" w:color="auto"/>
      </w:divBdr>
    </w:div>
    <w:div w:id="429358471">
      <w:bodyDiv w:val="1"/>
      <w:marLeft w:val="0"/>
      <w:marRight w:val="0"/>
      <w:marTop w:val="0"/>
      <w:marBottom w:val="0"/>
      <w:divBdr>
        <w:top w:val="none" w:sz="0" w:space="0" w:color="auto"/>
        <w:left w:val="none" w:sz="0" w:space="0" w:color="auto"/>
        <w:bottom w:val="none" w:sz="0" w:space="0" w:color="auto"/>
        <w:right w:val="none" w:sz="0" w:space="0" w:color="auto"/>
      </w:divBdr>
    </w:div>
    <w:div w:id="117318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mca\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5C315ECC-E58B-4B1A-A569-7C31227ADE7F}">
  <ds:schemaRefs>
    <ds:schemaRef ds:uri="http://schemas.openxmlformats.org/officeDocument/2006/bibliography"/>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570</TotalTime>
  <Pages>47</Pages>
  <Words>9475</Words>
  <Characters>54008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 Hamilton</dc:creator>
  <cp:keywords/>
  <dc:description/>
  <cp:lastModifiedBy>Calum Hamilton</cp:lastModifiedBy>
  <cp:revision>584</cp:revision>
  <dcterms:created xsi:type="dcterms:W3CDTF">2020-12-04T10:52:00Z</dcterms:created>
  <dcterms:modified xsi:type="dcterms:W3CDTF">2020-12-04T20:22:00Z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